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A8305" w14:textId="7BFEBDF2" w:rsidR="00E244B8" w:rsidRPr="000D28B5" w:rsidRDefault="00732654">
      <w:pPr>
        <w:rPr>
          <w:rFonts w:cs="Times New Roman"/>
          <w:b/>
          <w:sz w:val="22"/>
        </w:rPr>
      </w:pPr>
      <w:r>
        <w:rPr>
          <w:rFonts w:cs="Times New Roman"/>
          <w:b/>
          <w:sz w:val="28"/>
        </w:rPr>
        <w:t xml:space="preserve"> </w:t>
      </w:r>
      <w:r w:rsidR="000D28B5" w:rsidRPr="000D28B5">
        <w:rPr>
          <w:rFonts w:cs="Times New Roman"/>
          <w:b/>
          <w:sz w:val="28"/>
        </w:rPr>
        <w:t>Details</w:t>
      </w:r>
    </w:p>
    <w:tbl>
      <w:tblPr>
        <w:tblStyle w:val="TableGrid"/>
        <w:tblW w:w="0" w:type="auto"/>
        <w:tblLook w:val="04A0" w:firstRow="1" w:lastRow="0" w:firstColumn="1" w:lastColumn="0" w:noHBand="0" w:noVBand="1"/>
      </w:tblPr>
      <w:tblGrid>
        <w:gridCol w:w="1374"/>
        <w:gridCol w:w="1462"/>
        <w:gridCol w:w="1446"/>
        <w:gridCol w:w="1446"/>
        <w:gridCol w:w="1446"/>
        <w:gridCol w:w="1842"/>
      </w:tblGrid>
      <w:tr w:rsidR="000D28B5" w:rsidRPr="000D28B5" w14:paraId="4F164E01" w14:textId="77777777" w:rsidTr="000D28B5">
        <w:tc>
          <w:tcPr>
            <w:tcW w:w="1502" w:type="dxa"/>
            <w:shd w:val="clear" w:color="auto" w:fill="0070C0"/>
          </w:tcPr>
          <w:p w14:paraId="2A71524D" w14:textId="77777777" w:rsidR="000D28B5" w:rsidRPr="000D28B5" w:rsidRDefault="000D28B5">
            <w:pPr>
              <w:rPr>
                <w:rFonts w:cs="Times New Roman"/>
                <w:color w:val="FFFFFF" w:themeColor="background1"/>
                <w:sz w:val="22"/>
              </w:rPr>
            </w:pPr>
            <w:r w:rsidRPr="000D28B5">
              <w:rPr>
                <w:rFonts w:cs="Times New Roman"/>
                <w:color w:val="FFFFFF" w:themeColor="background1"/>
                <w:sz w:val="22"/>
              </w:rPr>
              <w:t>Ver. Rel. No.</w:t>
            </w:r>
          </w:p>
        </w:tc>
        <w:tc>
          <w:tcPr>
            <w:tcW w:w="1502" w:type="dxa"/>
            <w:shd w:val="clear" w:color="auto" w:fill="0070C0"/>
          </w:tcPr>
          <w:p w14:paraId="586F14A2" w14:textId="77777777" w:rsidR="000D28B5" w:rsidRPr="000D28B5" w:rsidRDefault="000D28B5">
            <w:pPr>
              <w:rPr>
                <w:rFonts w:cs="Times New Roman"/>
                <w:color w:val="FFFFFF" w:themeColor="background1"/>
                <w:sz w:val="22"/>
              </w:rPr>
            </w:pPr>
            <w:r w:rsidRPr="000D28B5">
              <w:rPr>
                <w:rFonts w:cs="Times New Roman"/>
                <w:color w:val="FFFFFF" w:themeColor="background1"/>
                <w:sz w:val="22"/>
              </w:rPr>
              <w:t>Release Date</w:t>
            </w:r>
          </w:p>
        </w:tc>
        <w:tc>
          <w:tcPr>
            <w:tcW w:w="1503" w:type="dxa"/>
            <w:shd w:val="clear" w:color="auto" w:fill="0070C0"/>
          </w:tcPr>
          <w:p w14:paraId="387781B0" w14:textId="77777777" w:rsidR="000D28B5" w:rsidRPr="000D28B5" w:rsidRDefault="000D28B5">
            <w:pPr>
              <w:rPr>
                <w:rFonts w:cs="Times New Roman"/>
                <w:color w:val="FFFFFF" w:themeColor="background1"/>
                <w:sz w:val="22"/>
              </w:rPr>
            </w:pPr>
            <w:r w:rsidRPr="000D28B5">
              <w:rPr>
                <w:rFonts w:cs="Times New Roman"/>
                <w:color w:val="FFFFFF" w:themeColor="background1"/>
                <w:sz w:val="22"/>
              </w:rPr>
              <w:t>Prepared By</w:t>
            </w:r>
          </w:p>
        </w:tc>
        <w:tc>
          <w:tcPr>
            <w:tcW w:w="1503" w:type="dxa"/>
            <w:shd w:val="clear" w:color="auto" w:fill="0070C0"/>
          </w:tcPr>
          <w:p w14:paraId="5BB719EC" w14:textId="77777777" w:rsidR="000D28B5" w:rsidRPr="000D28B5" w:rsidRDefault="000D28B5">
            <w:pPr>
              <w:rPr>
                <w:rFonts w:cs="Times New Roman"/>
                <w:color w:val="FFFFFF" w:themeColor="background1"/>
                <w:sz w:val="22"/>
              </w:rPr>
            </w:pPr>
            <w:r w:rsidRPr="000D28B5">
              <w:rPr>
                <w:rFonts w:cs="Times New Roman"/>
                <w:color w:val="FFFFFF" w:themeColor="background1"/>
                <w:sz w:val="22"/>
              </w:rPr>
              <w:t>Reviewed By</w:t>
            </w:r>
          </w:p>
        </w:tc>
        <w:tc>
          <w:tcPr>
            <w:tcW w:w="1503" w:type="dxa"/>
            <w:shd w:val="clear" w:color="auto" w:fill="0070C0"/>
          </w:tcPr>
          <w:p w14:paraId="1A6A5C89" w14:textId="77777777" w:rsidR="000D28B5" w:rsidRPr="000D28B5" w:rsidRDefault="000D28B5">
            <w:pPr>
              <w:rPr>
                <w:rFonts w:cs="Times New Roman"/>
                <w:color w:val="FFFFFF" w:themeColor="background1"/>
                <w:sz w:val="22"/>
              </w:rPr>
            </w:pPr>
            <w:r w:rsidRPr="000D28B5">
              <w:rPr>
                <w:rFonts w:cs="Times New Roman"/>
                <w:color w:val="FFFFFF" w:themeColor="background1"/>
                <w:sz w:val="22"/>
              </w:rPr>
              <w:t>To Be Approved</w:t>
            </w:r>
          </w:p>
        </w:tc>
        <w:tc>
          <w:tcPr>
            <w:tcW w:w="1503" w:type="dxa"/>
            <w:shd w:val="clear" w:color="auto" w:fill="0070C0"/>
          </w:tcPr>
          <w:p w14:paraId="7D6CB986" w14:textId="77777777" w:rsidR="000D28B5" w:rsidRPr="000D28B5" w:rsidRDefault="000D28B5">
            <w:pPr>
              <w:rPr>
                <w:rFonts w:cs="Times New Roman"/>
                <w:color w:val="FFFFFF" w:themeColor="background1"/>
                <w:sz w:val="22"/>
              </w:rPr>
            </w:pPr>
            <w:r w:rsidRPr="000D28B5">
              <w:rPr>
                <w:rFonts w:cs="Times New Roman"/>
                <w:color w:val="FFFFFF" w:themeColor="background1"/>
                <w:sz w:val="22"/>
              </w:rPr>
              <w:t>Remarks/Revision Details</w:t>
            </w:r>
          </w:p>
        </w:tc>
      </w:tr>
      <w:tr w:rsidR="000D28B5" w:rsidRPr="000D28B5" w14:paraId="47530E53" w14:textId="77777777" w:rsidTr="000D28B5">
        <w:tc>
          <w:tcPr>
            <w:tcW w:w="1502" w:type="dxa"/>
          </w:tcPr>
          <w:p w14:paraId="25BB4DD0" w14:textId="77777777" w:rsidR="000D28B5" w:rsidRPr="000D28B5" w:rsidRDefault="000D28B5">
            <w:pPr>
              <w:rPr>
                <w:rFonts w:cs="Times New Roman"/>
                <w:sz w:val="22"/>
              </w:rPr>
            </w:pPr>
            <w:r w:rsidRPr="000D28B5">
              <w:rPr>
                <w:rFonts w:cs="Times New Roman"/>
                <w:sz w:val="22"/>
              </w:rPr>
              <w:t>1.0</w:t>
            </w:r>
          </w:p>
        </w:tc>
        <w:tc>
          <w:tcPr>
            <w:tcW w:w="1502" w:type="dxa"/>
          </w:tcPr>
          <w:p w14:paraId="1DA4E90D" w14:textId="1B3EFF10" w:rsidR="000D28B5" w:rsidRPr="000D28B5" w:rsidRDefault="00732654">
            <w:pPr>
              <w:rPr>
                <w:rFonts w:cs="Times New Roman"/>
                <w:sz w:val="22"/>
              </w:rPr>
            </w:pPr>
            <w:r>
              <w:rPr>
                <w:rFonts w:cs="Times New Roman"/>
                <w:sz w:val="22"/>
              </w:rPr>
              <w:t>2</w:t>
            </w:r>
            <w:r w:rsidR="00F57DF4">
              <w:rPr>
                <w:rFonts w:cs="Times New Roman"/>
                <w:sz w:val="22"/>
              </w:rPr>
              <w:t>1</w:t>
            </w:r>
            <w:r w:rsidR="000D28B5" w:rsidRPr="000D28B5">
              <w:rPr>
                <w:rFonts w:cs="Times New Roman"/>
                <w:sz w:val="22"/>
              </w:rPr>
              <w:t>/02/2022</w:t>
            </w:r>
          </w:p>
        </w:tc>
        <w:tc>
          <w:tcPr>
            <w:tcW w:w="1503" w:type="dxa"/>
          </w:tcPr>
          <w:p w14:paraId="5A8D4BF2" w14:textId="3D38003A" w:rsidR="000D28B5" w:rsidRPr="000D28B5" w:rsidRDefault="00732654">
            <w:pPr>
              <w:rPr>
                <w:rFonts w:cs="Times New Roman"/>
                <w:sz w:val="22"/>
              </w:rPr>
            </w:pPr>
            <w:r w:rsidRPr="00732654">
              <w:rPr>
                <w:rFonts w:cs="Times New Roman"/>
                <w:sz w:val="22"/>
              </w:rPr>
              <w:t>Vinaya Ranade</w:t>
            </w:r>
          </w:p>
          <w:p w14:paraId="79A773E7" w14:textId="7E54C2BF" w:rsidR="000D28B5" w:rsidRPr="000D28B5" w:rsidRDefault="000D28B5">
            <w:pPr>
              <w:rPr>
                <w:rFonts w:cs="Times New Roman"/>
                <w:sz w:val="22"/>
              </w:rPr>
            </w:pPr>
            <w:r w:rsidRPr="000D28B5">
              <w:rPr>
                <w:rFonts w:cs="Times New Roman"/>
                <w:sz w:val="22"/>
              </w:rPr>
              <w:t>4002</w:t>
            </w:r>
            <w:r w:rsidR="00732654">
              <w:rPr>
                <w:rFonts w:cs="Times New Roman"/>
                <w:sz w:val="22"/>
              </w:rPr>
              <w:t>1134</w:t>
            </w:r>
          </w:p>
        </w:tc>
        <w:tc>
          <w:tcPr>
            <w:tcW w:w="1503" w:type="dxa"/>
          </w:tcPr>
          <w:p w14:paraId="281661D3" w14:textId="77777777" w:rsidR="000D28B5" w:rsidRPr="000D28B5" w:rsidRDefault="000D28B5">
            <w:pPr>
              <w:rPr>
                <w:rFonts w:cs="Times New Roman"/>
                <w:sz w:val="22"/>
              </w:rPr>
            </w:pPr>
          </w:p>
        </w:tc>
        <w:tc>
          <w:tcPr>
            <w:tcW w:w="1503" w:type="dxa"/>
          </w:tcPr>
          <w:p w14:paraId="7DB3ADB2" w14:textId="77777777" w:rsidR="000D28B5" w:rsidRPr="000D28B5" w:rsidRDefault="000D28B5">
            <w:pPr>
              <w:rPr>
                <w:rFonts w:cs="Times New Roman"/>
                <w:sz w:val="22"/>
              </w:rPr>
            </w:pPr>
          </w:p>
        </w:tc>
        <w:tc>
          <w:tcPr>
            <w:tcW w:w="1503" w:type="dxa"/>
          </w:tcPr>
          <w:p w14:paraId="711B81E4" w14:textId="77777777" w:rsidR="000D28B5" w:rsidRPr="000D28B5" w:rsidRDefault="000D28B5">
            <w:pPr>
              <w:rPr>
                <w:rFonts w:cs="Times New Roman"/>
                <w:sz w:val="22"/>
              </w:rPr>
            </w:pPr>
          </w:p>
        </w:tc>
      </w:tr>
    </w:tbl>
    <w:p w14:paraId="585961CA" w14:textId="77777777" w:rsidR="000D28B5" w:rsidRPr="000D28B5" w:rsidRDefault="000D28B5">
      <w:pPr>
        <w:rPr>
          <w:rFonts w:cs="Times New Roman"/>
          <w:sz w:val="22"/>
        </w:rPr>
      </w:pPr>
    </w:p>
    <w:p w14:paraId="780961D7" w14:textId="77777777" w:rsidR="000D28B5" w:rsidRDefault="000D28B5"/>
    <w:p w14:paraId="1AFB5EAF" w14:textId="77777777" w:rsidR="00FD1B76" w:rsidRDefault="00FD1B76"/>
    <w:p w14:paraId="386C1081" w14:textId="77777777" w:rsidR="00FD1B76" w:rsidRDefault="00FD1B76"/>
    <w:p w14:paraId="24C1EFCB" w14:textId="77777777" w:rsidR="00FD1B76" w:rsidRDefault="00FD1B76"/>
    <w:p w14:paraId="3F190ACC" w14:textId="77777777" w:rsidR="00FD1B76" w:rsidRDefault="00FD1B76"/>
    <w:p w14:paraId="3EC01BF6" w14:textId="77777777" w:rsidR="00FD1B76" w:rsidRDefault="00FD1B76"/>
    <w:p w14:paraId="6AFD7CC3" w14:textId="77777777" w:rsidR="00FD1B76" w:rsidRDefault="00FD1B76"/>
    <w:p w14:paraId="19A84139" w14:textId="77777777" w:rsidR="00FD1B76" w:rsidRDefault="00FD1B76"/>
    <w:p w14:paraId="66DAEF43" w14:textId="77777777" w:rsidR="00FD1B76" w:rsidRDefault="00FD1B76"/>
    <w:p w14:paraId="7819C915" w14:textId="77777777" w:rsidR="00FD1B76" w:rsidRDefault="00FD1B76"/>
    <w:p w14:paraId="1044327A" w14:textId="77777777" w:rsidR="00FD1B76" w:rsidRDefault="00FD1B76"/>
    <w:p w14:paraId="235131F0" w14:textId="77777777" w:rsidR="00FD1B76" w:rsidRDefault="00FD1B76"/>
    <w:p w14:paraId="7CF57FD4" w14:textId="77777777" w:rsidR="00FD1B76" w:rsidRDefault="00FD1B76"/>
    <w:p w14:paraId="7135D855" w14:textId="77777777" w:rsidR="00FD1B76" w:rsidRDefault="00FD1B76"/>
    <w:p w14:paraId="39B91982" w14:textId="77777777" w:rsidR="00FD1B76" w:rsidRDefault="00FD1B76"/>
    <w:p w14:paraId="0D1467F9" w14:textId="77777777" w:rsidR="00FD1B76" w:rsidRDefault="00FD1B76"/>
    <w:p w14:paraId="62E56378" w14:textId="77777777" w:rsidR="00FD1B76" w:rsidRDefault="00FD1B76"/>
    <w:p w14:paraId="1525CC49" w14:textId="77777777" w:rsidR="00FD1B76" w:rsidRDefault="00FD1B76"/>
    <w:p w14:paraId="661AD041" w14:textId="77777777" w:rsidR="00FD1B76" w:rsidRDefault="00FD1B76"/>
    <w:p w14:paraId="2DB42F3F" w14:textId="77777777" w:rsidR="00FD1B76" w:rsidRDefault="00FD1B76"/>
    <w:p w14:paraId="7485515C" w14:textId="77777777" w:rsidR="00FD1B76" w:rsidRDefault="00FD1B76"/>
    <w:p w14:paraId="398F2F95" w14:textId="77777777" w:rsidR="00FD1B76" w:rsidRDefault="00FD1B76"/>
    <w:p w14:paraId="45213607" w14:textId="77777777" w:rsidR="00FD1B76" w:rsidRDefault="00FD1B76"/>
    <w:p w14:paraId="26228EA6" w14:textId="77777777" w:rsidR="00FD1B76" w:rsidRDefault="00FD1B76"/>
    <w:p w14:paraId="16C7438F" w14:textId="77777777" w:rsidR="00FD1B76" w:rsidRDefault="00FD1B76"/>
    <w:p w14:paraId="757782D6" w14:textId="77777777" w:rsidR="00FD1B76" w:rsidRDefault="00FD1B76"/>
    <w:sdt>
      <w:sdtPr>
        <w:rPr>
          <w:rFonts w:cstheme="minorBidi"/>
          <w:b w:val="0"/>
          <w:sz w:val="24"/>
          <w:lang w:val="en-IN"/>
        </w:rPr>
        <w:id w:val="-1632931273"/>
        <w:docPartObj>
          <w:docPartGallery w:val="Table of Contents"/>
          <w:docPartUnique/>
        </w:docPartObj>
      </w:sdtPr>
      <w:sdtEndPr>
        <w:rPr>
          <w:bCs/>
          <w:noProof/>
        </w:rPr>
      </w:sdtEndPr>
      <w:sdtContent>
        <w:p w14:paraId="04E34D4C" w14:textId="77777777" w:rsidR="00847650" w:rsidRPr="00ED076D" w:rsidRDefault="00847650" w:rsidP="007A2D01">
          <w:pPr>
            <w:pStyle w:val="TOCHeading"/>
          </w:pPr>
          <w:r w:rsidRPr="00ED076D">
            <w:t>Contents</w:t>
          </w:r>
        </w:p>
        <w:p w14:paraId="60615421" w14:textId="3435D697" w:rsidR="008B2DBD" w:rsidRDefault="00847650">
          <w:pPr>
            <w:pStyle w:val="TOC2"/>
            <w:tabs>
              <w:tab w:val="right" w:leader="dot" w:pos="9016"/>
            </w:tabs>
            <w:rPr>
              <w:rFonts w:cstheme="minorBidi"/>
              <w:noProof/>
              <w:lang w:val="en-IN" w:eastAsia="en-IN"/>
            </w:rPr>
          </w:pPr>
          <w:r w:rsidRPr="00ED076D">
            <w:fldChar w:fldCharType="begin"/>
          </w:r>
          <w:r w:rsidRPr="00ED076D">
            <w:instrText xml:space="preserve"> TOC \o "1-3" \h \z \u </w:instrText>
          </w:r>
          <w:r w:rsidRPr="00ED076D">
            <w:fldChar w:fldCharType="separate"/>
          </w:r>
          <w:hyperlink w:anchor="_Toc96351336" w:history="1">
            <w:r w:rsidR="008B2DBD" w:rsidRPr="007D239B">
              <w:rPr>
                <w:rStyle w:val="Hyperlink"/>
                <w:noProof/>
              </w:rPr>
              <w:t>List of Figures</w:t>
            </w:r>
            <w:r w:rsidR="008B2DBD">
              <w:rPr>
                <w:noProof/>
                <w:webHidden/>
              </w:rPr>
              <w:tab/>
            </w:r>
            <w:r w:rsidR="008B2DBD">
              <w:rPr>
                <w:noProof/>
                <w:webHidden/>
              </w:rPr>
              <w:fldChar w:fldCharType="begin"/>
            </w:r>
            <w:r w:rsidR="008B2DBD">
              <w:rPr>
                <w:noProof/>
                <w:webHidden/>
              </w:rPr>
              <w:instrText xml:space="preserve"> PAGEREF _Toc96351336 \h </w:instrText>
            </w:r>
            <w:r w:rsidR="008B2DBD">
              <w:rPr>
                <w:noProof/>
                <w:webHidden/>
              </w:rPr>
            </w:r>
            <w:r w:rsidR="008B2DBD">
              <w:rPr>
                <w:noProof/>
                <w:webHidden/>
              </w:rPr>
              <w:fldChar w:fldCharType="separate"/>
            </w:r>
            <w:r w:rsidR="008B2DBD">
              <w:rPr>
                <w:noProof/>
                <w:webHidden/>
              </w:rPr>
              <w:t>4</w:t>
            </w:r>
            <w:r w:rsidR="008B2DBD">
              <w:rPr>
                <w:noProof/>
                <w:webHidden/>
              </w:rPr>
              <w:fldChar w:fldCharType="end"/>
            </w:r>
          </w:hyperlink>
        </w:p>
        <w:p w14:paraId="10E567CF" w14:textId="0750A7B1" w:rsidR="008B2DBD" w:rsidRDefault="008B2DBD">
          <w:pPr>
            <w:pStyle w:val="TOC1"/>
            <w:tabs>
              <w:tab w:val="right" w:leader="dot" w:pos="9016"/>
            </w:tabs>
            <w:rPr>
              <w:rFonts w:asciiTheme="minorHAnsi" w:eastAsiaTheme="minorEastAsia" w:hAnsiTheme="minorHAnsi"/>
              <w:noProof/>
              <w:sz w:val="22"/>
              <w:lang w:eastAsia="en-IN"/>
            </w:rPr>
          </w:pPr>
          <w:hyperlink w:anchor="_Toc96351337" w:history="1">
            <w:r w:rsidRPr="007D239B">
              <w:rPr>
                <w:rStyle w:val="Hyperlink"/>
                <w:noProof/>
              </w:rPr>
              <w:t>Miniproject – 1: Airline booking system [Individual]</w:t>
            </w:r>
            <w:r>
              <w:rPr>
                <w:noProof/>
                <w:webHidden/>
              </w:rPr>
              <w:tab/>
            </w:r>
            <w:r>
              <w:rPr>
                <w:noProof/>
                <w:webHidden/>
              </w:rPr>
              <w:fldChar w:fldCharType="begin"/>
            </w:r>
            <w:r>
              <w:rPr>
                <w:noProof/>
                <w:webHidden/>
              </w:rPr>
              <w:instrText xml:space="preserve"> PAGEREF _Toc96351337 \h </w:instrText>
            </w:r>
            <w:r>
              <w:rPr>
                <w:noProof/>
                <w:webHidden/>
              </w:rPr>
            </w:r>
            <w:r>
              <w:rPr>
                <w:noProof/>
                <w:webHidden/>
              </w:rPr>
              <w:fldChar w:fldCharType="separate"/>
            </w:r>
            <w:r>
              <w:rPr>
                <w:noProof/>
                <w:webHidden/>
              </w:rPr>
              <w:t>5</w:t>
            </w:r>
            <w:r>
              <w:rPr>
                <w:noProof/>
                <w:webHidden/>
              </w:rPr>
              <w:fldChar w:fldCharType="end"/>
            </w:r>
          </w:hyperlink>
        </w:p>
        <w:p w14:paraId="4BCC204E" w14:textId="149D5648" w:rsidR="008B2DBD" w:rsidRDefault="008B2DBD">
          <w:pPr>
            <w:pStyle w:val="TOC2"/>
            <w:tabs>
              <w:tab w:val="right" w:leader="dot" w:pos="9016"/>
            </w:tabs>
            <w:rPr>
              <w:rFonts w:cstheme="minorBidi"/>
              <w:noProof/>
              <w:lang w:val="en-IN" w:eastAsia="en-IN"/>
            </w:rPr>
          </w:pPr>
          <w:hyperlink w:anchor="_Toc96351338" w:history="1">
            <w:r w:rsidRPr="007D239B">
              <w:rPr>
                <w:rStyle w:val="Hyperlink"/>
                <w:noProof/>
              </w:rPr>
              <w:t>Modules:</w:t>
            </w:r>
            <w:r>
              <w:rPr>
                <w:noProof/>
                <w:webHidden/>
              </w:rPr>
              <w:tab/>
            </w:r>
            <w:r>
              <w:rPr>
                <w:noProof/>
                <w:webHidden/>
              </w:rPr>
              <w:fldChar w:fldCharType="begin"/>
            </w:r>
            <w:r>
              <w:rPr>
                <w:noProof/>
                <w:webHidden/>
              </w:rPr>
              <w:instrText xml:space="preserve"> PAGEREF _Toc96351338 \h </w:instrText>
            </w:r>
            <w:r>
              <w:rPr>
                <w:noProof/>
                <w:webHidden/>
              </w:rPr>
            </w:r>
            <w:r>
              <w:rPr>
                <w:noProof/>
                <w:webHidden/>
              </w:rPr>
              <w:fldChar w:fldCharType="separate"/>
            </w:r>
            <w:r>
              <w:rPr>
                <w:noProof/>
                <w:webHidden/>
              </w:rPr>
              <w:t>5</w:t>
            </w:r>
            <w:r>
              <w:rPr>
                <w:noProof/>
                <w:webHidden/>
              </w:rPr>
              <w:fldChar w:fldCharType="end"/>
            </w:r>
          </w:hyperlink>
        </w:p>
        <w:p w14:paraId="71001B56" w14:textId="74524745" w:rsidR="008B2DBD" w:rsidRDefault="008B2DBD">
          <w:pPr>
            <w:pStyle w:val="TOC3"/>
            <w:tabs>
              <w:tab w:val="right" w:leader="dot" w:pos="9016"/>
            </w:tabs>
            <w:rPr>
              <w:rFonts w:cstheme="minorBidi"/>
              <w:noProof/>
              <w:lang w:val="en-IN" w:eastAsia="en-IN"/>
            </w:rPr>
          </w:pPr>
          <w:hyperlink w:anchor="_Toc96351339" w:history="1">
            <w:r w:rsidRPr="007D239B">
              <w:rPr>
                <w:rStyle w:val="Hyperlink"/>
                <w:noProof/>
              </w:rPr>
              <w:t>Requirements</w:t>
            </w:r>
            <w:r>
              <w:rPr>
                <w:noProof/>
                <w:webHidden/>
              </w:rPr>
              <w:tab/>
            </w:r>
            <w:r>
              <w:rPr>
                <w:noProof/>
                <w:webHidden/>
              </w:rPr>
              <w:fldChar w:fldCharType="begin"/>
            </w:r>
            <w:r>
              <w:rPr>
                <w:noProof/>
                <w:webHidden/>
              </w:rPr>
              <w:instrText xml:space="preserve"> PAGEREF _Toc96351339 \h </w:instrText>
            </w:r>
            <w:r>
              <w:rPr>
                <w:noProof/>
                <w:webHidden/>
              </w:rPr>
            </w:r>
            <w:r>
              <w:rPr>
                <w:noProof/>
                <w:webHidden/>
              </w:rPr>
              <w:fldChar w:fldCharType="separate"/>
            </w:r>
            <w:r>
              <w:rPr>
                <w:noProof/>
                <w:webHidden/>
              </w:rPr>
              <w:t>5</w:t>
            </w:r>
            <w:r>
              <w:rPr>
                <w:noProof/>
                <w:webHidden/>
              </w:rPr>
              <w:fldChar w:fldCharType="end"/>
            </w:r>
          </w:hyperlink>
        </w:p>
        <w:p w14:paraId="2C25ABA1" w14:textId="3A84A952" w:rsidR="008B2DBD" w:rsidRDefault="008B2DBD">
          <w:pPr>
            <w:pStyle w:val="TOC3"/>
            <w:tabs>
              <w:tab w:val="right" w:leader="dot" w:pos="9016"/>
            </w:tabs>
            <w:rPr>
              <w:rFonts w:cstheme="minorBidi"/>
              <w:noProof/>
              <w:lang w:val="en-IN" w:eastAsia="en-IN"/>
            </w:rPr>
          </w:pPr>
          <w:hyperlink w:anchor="_Toc96351340" w:history="1">
            <w:r w:rsidRPr="007D239B">
              <w:rPr>
                <w:rStyle w:val="Hyperlink"/>
                <w:noProof/>
              </w:rPr>
              <w:t>High Level Requirements</w:t>
            </w:r>
            <w:r>
              <w:rPr>
                <w:noProof/>
                <w:webHidden/>
              </w:rPr>
              <w:tab/>
            </w:r>
            <w:r>
              <w:rPr>
                <w:noProof/>
                <w:webHidden/>
              </w:rPr>
              <w:fldChar w:fldCharType="begin"/>
            </w:r>
            <w:r>
              <w:rPr>
                <w:noProof/>
                <w:webHidden/>
              </w:rPr>
              <w:instrText xml:space="preserve"> PAGEREF _Toc96351340 \h </w:instrText>
            </w:r>
            <w:r>
              <w:rPr>
                <w:noProof/>
                <w:webHidden/>
              </w:rPr>
            </w:r>
            <w:r>
              <w:rPr>
                <w:noProof/>
                <w:webHidden/>
              </w:rPr>
              <w:fldChar w:fldCharType="separate"/>
            </w:r>
            <w:r>
              <w:rPr>
                <w:noProof/>
                <w:webHidden/>
              </w:rPr>
              <w:t>6</w:t>
            </w:r>
            <w:r>
              <w:rPr>
                <w:noProof/>
                <w:webHidden/>
              </w:rPr>
              <w:fldChar w:fldCharType="end"/>
            </w:r>
          </w:hyperlink>
        </w:p>
        <w:p w14:paraId="3C35FCDB" w14:textId="7A6383FB" w:rsidR="008B2DBD" w:rsidRDefault="008B2DBD">
          <w:pPr>
            <w:pStyle w:val="TOC3"/>
            <w:tabs>
              <w:tab w:val="right" w:leader="dot" w:pos="9016"/>
            </w:tabs>
            <w:rPr>
              <w:rFonts w:cstheme="minorBidi"/>
              <w:noProof/>
              <w:lang w:val="en-IN" w:eastAsia="en-IN"/>
            </w:rPr>
          </w:pPr>
          <w:hyperlink w:anchor="_Toc96351341" w:history="1">
            <w:r w:rsidRPr="007D239B">
              <w:rPr>
                <w:rStyle w:val="Hyperlink"/>
                <w:noProof/>
              </w:rPr>
              <w:t>Low Level Requirements</w:t>
            </w:r>
            <w:r>
              <w:rPr>
                <w:noProof/>
                <w:webHidden/>
              </w:rPr>
              <w:tab/>
            </w:r>
            <w:r>
              <w:rPr>
                <w:noProof/>
                <w:webHidden/>
              </w:rPr>
              <w:fldChar w:fldCharType="begin"/>
            </w:r>
            <w:r>
              <w:rPr>
                <w:noProof/>
                <w:webHidden/>
              </w:rPr>
              <w:instrText xml:space="preserve"> PAGEREF _Toc96351341 \h </w:instrText>
            </w:r>
            <w:r>
              <w:rPr>
                <w:noProof/>
                <w:webHidden/>
              </w:rPr>
            </w:r>
            <w:r>
              <w:rPr>
                <w:noProof/>
                <w:webHidden/>
              </w:rPr>
              <w:fldChar w:fldCharType="separate"/>
            </w:r>
            <w:r>
              <w:rPr>
                <w:noProof/>
                <w:webHidden/>
              </w:rPr>
              <w:t>6</w:t>
            </w:r>
            <w:r>
              <w:rPr>
                <w:noProof/>
                <w:webHidden/>
              </w:rPr>
              <w:fldChar w:fldCharType="end"/>
            </w:r>
          </w:hyperlink>
        </w:p>
        <w:p w14:paraId="7E322E54" w14:textId="36C844C4" w:rsidR="008B2DBD" w:rsidRDefault="008B2DBD">
          <w:pPr>
            <w:pStyle w:val="TOC2"/>
            <w:tabs>
              <w:tab w:val="right" w:leader="dot" w:pos="9016"/>
            </w:tabs>
            <w:rPr>
              <w:rFonts w:cstheme="minorBidi"/>
              <w:noProof/>
              <w:lang w:val="en-IN" w:eastAsia="en-IN"/>
            </w:rPr>
          </w:pPr>
          <w:hyperlink w:anchor="_Toc96351342" w:history="1">
            <w:r w:rsidRPr="007D239B">
              <w:rPr>
                <w:rStyle w:val="Hyperlink"/>
                <w:noProof/>
              </w:rPr>
              <w:t>Design</w:t>
            </w:r>
            <w:r>
              <w:rPr>
                <w:noProof/>
                <w:webHidden/>
              </w:rPr>
              <w:tab/>
            </w:r>
            <w:r>
              <w:rPr>
                <w:noProof/>
                <w:webHidden/>
              </w:rPr>
              <w:fldChar w:fldCharType="begin"/>
            </w:r>
            <w:r>
              <w:rPr>
                <w:noProof/>
                <w:webHidden/>
              </w:rPr>
              <w:instrText xml:space="preserve"> PAGEREF _Toc96351342 \h </w:instrText>
            </w:r>
            <w:r>
              <w:rPr>
                <w:noProof/>
                <w:webHidden/>
              </w:rPr>
            </w:r>
            <w:r>
              <w:rPr>
                <w:noProof/>
                <w:webHidden/>
              </w:rPr>
              <w:fldChar w:fldCharType="separate"/>
            </w:r>
            <w:r>
              <w:rPr>
                <w:noProof/>
                <w:webHidden/>
              </w:rPr>
              <w:t>7</w:t>
            </w:r>
            <w:r>
              <w:rPr>
                <w:noProof/>
                <w:webHidden/>
              </w:rPr>
              <w:fldChar w:fldCharType="end"/>
            </w:r>
          </w:hyperlink>
        </w:p>
        <w:p w14:paraId="6628455F" w14:textId="3BED492A" w:rsidR="008B2DBD" w:rsidRDefault="008B2DBD">
          <w:pPr>
            <w:pStyle w:val="TOC2"/>
            <w:tabs>
              <w:tab w:val="right" w:leader="dot" w:pos="9016"/>
            </w:tabs>
            <w:rPr>
              <w:rFonts w:cstheme="minorBidi"/>
              <w:noProof/>
              <w:lang w:val="en-IN" w:eastAsia="en-IN"/>
            </w:rPr>
          </w:pPr>
          <w:hyperlink w:anchor="_Toc96351343" w:history="1">
            <w:r w:rsidRPr="007D239B">
              <w:rPr>
                <w:rStyle w:val="Hyperlink"/>
                <w:noProof/>
              </w:rPr>
              <w:t>Test Plan</w:t>
            </w:r>
            <w:r>
              <w:rPr>
                <w:noProof/>
                <w:webHidden/>
              </w:rPr>
              <w:tab/>
            </w:r>
            <w:r>
              <w:rPr>
                <w:noProof/>
                <w:webHidden/>
              </w:rPr>
              <w:fldChar w:fldCharType="begin"/>
            </w:r>
            <w:r>
              <w:rPr>
                <w:noProof/>
                <w:webHidden/>
              </w:rPr>
              <w:instrText xml:space="preserve"> PAGEREF _Toc96351343 \h </w:instrText>
            </w:r>
            <w:r>
              <w:rPr>
                <w:noProof/>
                <w:webHidden/>
              </w:rPr>
            </w:r>
            <w:r>
              <w:rPr>
                <w:noProof/>
                <w:webHidden/>
              </w:rPr>
              <w:fldChar w:fldCharType="separate"/>
            </w:r>
            <w:r>
              <w:rPr>
                <w:noProof/>
                <w:webHidden/>
              </w:rPr>
              <w:t>9</w:t>
            </w:r>
            <w:r>
              <w:rPr>
                <w:noProof/>
                <w:webHidden/>
              </w:rPr>
              <w:fldChar w:fldCharType="end"/>
            </w:r>
          </w:hyperlink>
        </w:p>
        <w:p w14:paraId="31FA4D44" w14:textId="2A349D15" w:rsidR="008B2DBD" w:rsidRDefault="008B2DBD">
          <w:pPr>
            <w:pStyle w:val="TOC3"/>
            <w:tabs>
              <w:tab w:val="right" w:leader="dot" w:pos="9016"/>
            </w:tabs>
            <w:rPr>
              <w:rFonts w:cstheme="minorBidi"/>
              <w:noProof/>
              <w:lang w:val="en-IN" w:eastAsia="en-IN"/>
            </w:rPr>
          </w:pPr>
          <w:hyperlink w:anchor="_Toc96351344" w:history="1">
            <w:r w:rsidRPr="007D239B">
              <w:rPr>
                <w:rStyle w:val="Hyperlink"/>
                <w:noProof/>
              </w:rPr>
              <w:t>High Level Test Plan</w:t>
            </w:r>
            <w:r>
              <w:rPr>
                <w:noProof/>
                <w:webHidden/>
              </w:rPr>
              <w:tab/>
            </w:r>
            <w:r>
              <w:rPr>
                <w:noProof/>
                <w:webHidden/>
              </w:rPr>
              <w:fldChar w:fldCharType="begin"/>
            </w:r>
            <w:r>
              <w:rPr>
                <w:noProof/>
                <w:webHidden/>
              </w:rPr>
              <w:instrText xml:space="preserve"> PAGEREF _Toc96351344 \h </w:instrText>
            </w:r>
            <w:r>
              <w:rPr>
                <w:noProof/>
                <w:webHidden/>
              </w:rPr>
            </w:r>
            <w:r>
              <w:rPr>
                <w:noProof/>
                <w:webHidden/>
              </w:rPr>
              <w:fldChar w:fldCharType="separate"/>
            </w:r>
            <w:r>
              <w:rPr>
                <w:noProof/>
                <w:webHidden/>
              </w:rPr>
              <w:t>9</w:t>
            </w:r>
            <w:r>
              <w:rPr>
                <w:noProof/>
                <w:webHidden/>
              </w:rPr>
              <w:fldChar w:fldCharType="end"/>
            </w:r>
          </w:hyperlink>
        </w:p>
        <w:p w14:paraId="6A72F7ED" w14:textId="28DF9C00" w:rsidR="008B2DBD" w:rsidRDefault="008B2DBD">
          <w:pPr>
            <w:pStyle w:val="TOC3"/>
            <w:tabs>
              <w:tab w:val="right" w:leader="dot" w:pos="9016"/>
            </w:tabs>
            <w:rPr>
              <w:rFonts w:cstheme="minorBidi"/>
              <w:noProof/>
              <w:lang w:val="en-IN" w:eastAsia="en-IN"/>
            </w:rPr>
          </w:pPr>
          <w:hyperlink w:anchor="_Toc96351345" w:history="1">
            <w:r w:rsidRPr="007D239B">
              <w:rPr>
                <w:rStyle w:val="Hyperlink"/>
                <w:noProof/>
              </w:rPr>
              <w:t>Low Level Test Plan</w:t>
            </w:r>
            <w:r>
              <w:rPr>
                <w:noProof/>
                <w:webHidden/>
              </w:rPr>
              <w:tab/>
            </w:r>
            <w:r>
              <w:rPr>
                <w:noProof/>
                <w:webHidden/>
              </w:rPr>
              <w:fldChar w:fldCharType="begin"/>
            </w:r>
            <w:r>
              <w:rPr>
                <w:noProof/>
                <w:webHidden/>
              </w:rPr>
              <w:instrText xml:space="preserve"> PAGEREF _Toc96351345 \h </w:instrText>
            </w:r>
            <w:r>
              <w:rPr>
                <w:noProof/>
                <w:webHidden/>
              </w:rPr>
            </w:r>
            <w:r>
              <w:rPr>
                <w:noProof/>
                <w:webHidden/>
              </w:rPr>
              <w:fldChar w:fldCharType="separate"/>
            </w:r>
            <w:r>
              <w:rPr>
                <w:noProof/>
                <w:webHidden/>
              </w:rPr>
              <w:t>10</w:t>
            </w:r>
            <w:r>
              <w:rPr>
                <w:noProof/>
                <w:webHidden/>
              </w:rPr>
              <w:fldChar w:fldCharType="end"/>
            </w:r>
          </w:hyperlink>
        </w:p>
        <w:p w14:paraId="579E3136" w14:textId="1FB60C01" w:rsidR="008B2DBD" w:rsidRDefault="008B2DBD">
          <w:pPr>
            <w:pStyle w:val="TOC2"/>
            <w:tabs>
              <w:tab w:val="right" w:leader="dot" w:pos="9016"/>
            </w:tabs>
            <w:rPr>
              <w:rFonts w:cstheme="minorBidi"/>
              <w:noProof/>
              <w:lang w:val="en-IN" w:eastAsia="en-IN"/>
            </w:rPr>
          </w:pPr>
          <w:hyperlink w:anchor="_Toc96351346" w:history="1">
            <w:r w:rsidRPr="007D239B">
              <w:rPr>
                <w:rStyle w:val="Hyperlink"/>
                <w:noProof/>
              </w:rPr>
              <w:t>Implementation and Summary</w:t>
            </w:r>
            <w:r>
              <w:rPr>
                <w:noProof/>
                <w:webHidden/>
              </w:rPr>
              <w:tab/>
            </w:r>
            <w:r>
              <w:rPr>
                <w:noProof/>
                <w:webHidden/>
              </w:rPr>
              <w:fldChar w:fldCharType="begin"/>
            </w:r>
            <w:r>
              <w:rPr>
                <w:noProof/>
                <w:webHidden/>
              </w:rPr>
              <w:instrText xml:space="preserve"> PAGEREF _Toc96351346 \h </w:instrText>
            </w:r>
            <w:r>
              <w:rPr>
                <w:noProof/>
                <w:webHidden/>
              </w:rPr>
            </w:r>
            <w:r>
              <w:rPr>
                <w:noProof/>
                <w:webHidden/>
              </w:rPr>
              <w:fldChar w:fldCharType="separate"/>
            </w:r>
            <w:r>
              <w:rPr>
                <w:noProof/>
                <w:webHidden/>
              </w:rPr>
              <w:t>10</w:t>
            </w:r>
            <w:r>
              <w:rPr>
                <w:noProof/>
                <w:webHidden/>
              </w:rPr>
              <w:fldChar w:fldCharType="end"/>
            </w:r>
          </w:hyperlink>
        </w:p>
        <w:p w14:paraId="6AD2D6F5" w14:textId="458D5EC5" w:rsidR="008B2DBD" w:rsidRDefault="008B2DBD">
          <w:pPr>
            <w:pStyle w:val="TOC3"/>
            <w:tabs>
              <w:tab w:val="right" w:leader="dot" w:pos="9016"/>
            </w:tabs>
            <w:rPr>
              <w:rFonts w:cstheme="minorBidi"/>
              <w:noProof/>
              <w:lang w:val="en-IN" w:eastAsia="en-IN"/>
            </w:rPr>
          </w:pPr>
          <w:hyperlink w:anchor="_Toc96351347" w:history="1">
            <w:r w:rsidRPr="007D239B">
              <w:rPr>
                <w:rStyle w:val="Hyperlink"/>
                <w:noProof/>
              </w:rPr>
              <w:t>Git Link:</w:t>
            </w:r>
            <w:r>
              <w:rPr>
                <w:noProof/>
                <w:webHidden/>
              </w:rPr>
              <w:tab/>
            </w:r>
            <w:r>
              <w:rPr>
                <w:noProof/>
                <w:webHidden/>
              </w:rPr>
              <w:fldChar w:fldCharType="begin"/>
            </w:r>
            <w:r>
              <w:rPr>
                <w:noProof/>
                <w:webHidden/>
              </w:rPr>
              <w:instrText xml:space="preserve"> PAGEREF _Toc96351347 \h </w:instrText>
            </w:r>
            <w:r>
              <w:rPr>
                <w:noProof/>
                <w:webHidden/>
              </w:rPr>
            </w:r>
            <w:r>
              <w:rPr>
                <w:noProof/>
                <w:webHidden/>
              </w:rPr>
              <w:fldChar w:fldCharType="separate"/>
            </w:r>
            <w:r>
              <w:rPr>
                <w:noProof/>
                <w:webHidden/>
              </w:rPr>
              <w:t>10</w:t>
            </w:r>
            <w:r>
              <w:rPr>
                <w:noProof/>
                <w:webHidden/>
              </w:rPr>
              <w:fldChar w:fldCharType="end"/>
            </w:r>
          </w:hyperlink>
        </w:p>
        <w:p w14:paraId="358D55E3" w14:textId="53796ED2" w:rsidR="008B2DBD" w:rsidRDefault="008B2DBD">
          <w:pPr>
            <w:pStyle w:val="TOC1"/>
            <w:tabs>
              <w:tab w:val="right" w:leader="dot" w:pos="9016"/>
            </w:tabs>
            <w:rPr>
              <w:rFonts w:asciiTheme="minorHAnsi" w:eastAsiaTheme="minorEastAsia" w:hAnsiTheme="minorHAnsi"/>
              <w:noProof/>
              <w:sz w:val="22"/>
              <w:lang w:eastAsia="en-IN"/>
            </w:rPr>
          </w:pPr>
          <w:hyperlink w:anchor="_Toc96351348" w:history="1">
            <w:r w:rsidRPr="007D239B">
              <w:rPr>
                <w:rStyle w:val="Hyperlink"/>
                <w:noProof/>
              </w:rPr>
              <w:t>Mini project 2 – Embedded Calculator [Individual]</w:t>
            </w:r>
            <w:r>
              <w:rPr>
                <w:noProof/>
                <w:webHidden/>
              </w:rPr>
              <w:tab/>
            </w:r>
            <w:r>
              <w:rPr>
                <w:noProof/>
                <w:webHidden/>
              </w:rPr>
              <w:fldChar w:fldCharType="begin"/>
            </w:r>
            <w:r>
              <w:rPr>
                <w:noProof/>
                <w:webHidden/>
              </w:rPr>
              <w:instrText xml:space="preserve"> PAGEREF _Toc96351348 \h </w:instrText>
            </w:r>
            <w:r>
              <w:rPr>
                <w:noProof/>
                <w:webHidden/>
              </w:rPr>
            </w:r>
            <w:r>
              <w:rPr>
                <w:noProof/>
                <w:webHidden/>
              </w:rPr>
              <w:fldChar w:fldCharType="separate"/>
            </w:r>
            <w:r>
              <w:rPr>
                <w:noProof/>
                <w:webHidden/>
              </w:rPr>
              <w:t>11</w:t>
            </w:r>
            <w:r>
              <w:rPr>
                <w:noProof/>
                <w:webHidden/>
              </w:rPr>
              <w:fldChar w:fldCharType="end"/>
            </w:r>
          </w:hyperlink>
        </w:p>
        <w:p w14:paraId="0A24BA10" w14:textId="566433FE" w:rsidR="008B2DBD" w:rsidRDefault="008B2DBD">
          <w:pPr>
            <w:pStyle w:val="TOC2"/>
            <w:tabs>
              <w:tab w:val="right" w:leader="dot" w:pos="9016"/>
            </w:tabs>
            <w:rPr>
              <w:rFonts w:cstheme="minorBidi"/>
              <w:noProof/>
              <w:lang w:val="en-IN" w:eastAsia="en-IN"/>
            </w:rPr>
          </w:pPr>
          <w:hyperlink w:anchor="_Toc96351349" w:history="1">
            <w:r w:rsidRPr="007D239B">
              <w:rPr>
                <w:rStyle w:val="Hyperlink"/>
                <w:noProof/>
              </w:rPr>
              <w:t>Modules</w:t>
            </w:r>
            <w:r>
              <w:rPr>
                <w:noProof/>
                <w:webHidden/>
              </w:rPr>
              <w:tab/>
            </w:r>
            <w:r>
              <w:rPr>
                <w:noProof/>
                <w:webHidden/>
              </w:rPr>
              <w:fldChar w:fldCharType="begin"/>
            </w:r>
            <w:r>
              <w:rPr>
                <w:noProof/>
                <w:webHidden/>
              </w:rPr>
              <w:instrText xml:space="preserve"> PAGEREF _Toc96351349 \h </w:instrText>
            </w:r>
            <w:r>
              <w:rPr>
                <w:noProof/>
                <w:webHidden/>
              </w:rPr>
            </w:r>
            <w:r>
              <w:rPr>
                <w:noProof/>
                <w:webHidden/>
              </w:rPr>
              <w:fldChar w:fldCharType="separate"/>
            </w:r>
            <w:r>
              <w:rPr>
                <w:noProof/>
                <w:webHidden/>
              </w:rPr>
              <w:t>11</w:t>
            </w:r>
            <w:r>
              <w:rPr>
                <w:noProof/>
                <w:webHidden/>
              </w:rPr>
              <w:fldChar w:fldCharType="end"/>
            </w:r>
          </w:hyperlink>
        </w:p>
        <w:p w14:paraId="3E02AE10" w14:textId="74BAE8ED" w:rsidR="008B2DBD" w:rsidRDefault="008B2DBD">
          <w:pPr>
            <w:pStyle w:val="TOC3"/>
            <w:tabs>
              <w:tab w:val="right" w:leader="dot" w:pos="9016"/>
            </w:tabs>
            <w:rPr>
              <w:rFonts w:cstheme="minorBidi"/>
              <w:noProof/>
              <w:lang w:val="en-IN" w:eastAsia="en-IN"/>
            </w:rPr>
          </w:pPr>
          <w:hyperlink w:anchor="_Toc96351350" w:history="1">
            <w:r w:rsidRPr="007D239B">
              <w:rPr>
                <w:rStyle w:val="Hyperlink"/>
                <w:noProof/>
              </w:rPr>
              <w:t>Requirements</w:t>
            </w:r>
            <w:r>
              <w:rPr>
                <w:noProof/>
                <w:webHidden/>
              </w:rPr>
              <w:tab/>
            </w:r>
            <w:r>
              <w:rPr>
                <w:noProof/>
                <w:webHidden/>
              </w:rPr>
              <w:fldChar w:fldCharType="begin"/>
            </w:r>
            <w:r>
              <w:rPr>
                <w:noProof/>
                <w:webHidden/>
              </w:rPr>
              <w:instrText xml:space="preserve"> PAGEREF _Toc96351350 \h </w:instrText>
            </w:r>
            <w:r>
              <w:rPr>
                <w:noProof/>
                <w:webHidden/>
              </w:rPr>
            </w:r>
            <w:r>
              <w:rPr>
                <w:noProof/>
                <w:webHidden/>
              </w:rPr>
              <w:fldChar w:fldCharType="separate"/>
            </w:r>
            <w:r>
              <w:rPr>
                <w:noProof/>
                <w:webHidden/>
              </w:rPr>
              <w:t>11</w:t>
            </w:r>
            <w:r>
              <w:rPr>
                <w:noProof/>
                <w:webHidden/>
              </w:rPr>
              <w:fldChar w:fldCharType="end"/>
            </w:r>
          </w:hyperlink>
        </w:p>
        <w:p w14:paraId="07DC62C6" w14:textId="0E502CFB" w:rsidR="008B2DBD" w:rsidRDefault="008B2DBD">
          <w:pPr>
            <w:pStyle w:val="TOC3"/>
            <w:tabs>
              <w:tab w:val="right" w:leader="dot" w:pos="9016"/>
            </w:tabs>
            <w:rPr>
              <w:rFonts w:cstheme="minorBidi"/>
              <w:noProof/>
              <w:lang w:val="en-IN" w:eastAsia="en-IN"/>
            </w:rPr>
          </w:pPr>
          <w:hyperlink w:anchor="_Toc96351351" w:history="1">
            <w:r w:rsidRPr="007D239B">
              <w:rPr>
                <w:rStyle w:val="Hyperlink"/>
                <w:noProof/>
              </w:rPr>
              <w:t>High Level Requirements</w:t>
            </w:r>
            <w:r>
              <w:rPr>
                <w:noProof/>
                <w:webHidden/>
              </w:rPr>
              <w:tab/>
            </w:r>
            <w:r>
              <w:rPr>
                <w:noProof/>
                <w:webHidden/>
              </w:rPr>
              <w:fldChar w:fldCharType="begin"/>
            </w:r>
            <w:r>
              <w:rPr>
                <w:noProof/>
                <w:webHidden/>
              </w:rPr>
              <w:instrText xml:space="preserve"> PAGEREF _Toc96351351 \h </w:instrText>
            </w:r>
            <w:r>
              <w:rPr>
                <w:noProof/>
                <w:webHidden/>
              </w:rPr>
            </w:r>
            <w:r>
              <w:rPr>
                <w:noProof/>
                <w:webHidden/>
              </w:rPr>
              <w:fldChar w:fldCharType="separate"/>
            </w:r>
            <w:r>
              <w:rPr>
                <w:noProof/>
                <w:webHidden/>
              </w:rPr>
              <w:t>12</w:t>
            </w:r>
            <w:r>
              <w:rPr>
                <w:noProof/>
                <w:webHidden/>
              </w:rPr>
              <w:fldChar w:fldCharType="end"/>
            </w:r>
          </w:hyperlink>
        </w:p>
        <w:p w14:paraId="2CC5F9EE" w14:textId="4BA32CF5" w:rsidR="008B2DBD" w:rsidRDefault="008B2DBD">
          <w:pPr>
            <w:pStyle w:val="TOC3"/>
            <w:tabs>
              <w:tab w:val="right" w:leader="dot" w:pos="9016"/>
            </w:tabs>
            <w:rPr>
              <w:rFonts w:cstheme="minorBidi"/>
              <w:noProof/>
              <w:lang w:val="en-IN" w:eastAsia="en-IN"/>
            </w:rPr>
          </w:pPr>
          <w:hyperlink w:anchor="_Toc96351352" w:history="1">
            <w:r w:rsidRPr="007D239B">
              <w:rPr>
                <w:rStyle w:val="Hyperlink"/>
                <w:noProof/>
              </w:rPr>
              <w:t>Low Level Requirements</w:t>
            </w:r>
            <w:r>
              <w:rPr>
                <w:noProof/>
                <w:webHidden/>
              </w:rPr>
              <w:tab/>
            </w:r>
            <w:r>
              <w:rPr>
                <w:noProof/>
                <w:webHidden/>
              </w:rPr>
              <w:fldChar w:fldCharType="begin"/>
            </w:r>
            <w:r>
              <w:rPr>
                <w:noProof/>
                <w:webHidden/>
              </w:rPr>
              <w:instrText xml:space="preserve"> PAGEREF _Toc96351352 \h </w:instrText>
            </w:r>
            <w:r>
              <w:rPr>
                <w:noProof/>
                <w:webHidden/>
              </w:rPr>
            </w:r>
            <w:r>
              <w:rPr>
                <w:noProof/>
                <w:webHidden/>
              </w:rPr>
              <w:fldChar w:fldCharType="separate"/>
            </w:r>
            <w:r>
              <w:rPr>
                <w:noProof/>
                <w:webHidden/>
              </w:rPr>
              <w:t>12</w:t>
            </w:r>
            <w:r>
              <w:rPr>
                <w:noProof/>
                <w:webHidden/>
              </w:rPr>
              <w:fldChar w:fldCharType="end"/>
            </w:r>
          </w:hyperlink>
        </w:p>
        <w:p w14:paraId="4211FB8C" w14:textId="13884282" w:rsidR="008B2DBD" w:rsidRDefault="008B2DBD">
          <w:pPr>
            <w:pStyle w:val="TOC2"/>
            <w:tabs>
              <w:tab w:val="right" w:leader="dot" w:pos="9016"/>
            </w:tabs>
            <w:rPr>
              <w:rFonts w:cstheme="minorBidi"/>
              <w:noProof/>
              <w:lang w:val="en-IN" w:eastAsia="en-IN"/>
            </w:rPr>
          </w:pPr>
          <w:hyperlink w:anchor="_Toc96351353" w:history="1">
            <w:r w:rsidRPr="007D239B">
              <w:rPr>
                <w:rStyle w:val="Hyperlink"/>
                <w:noProof/>
              </w:rPr>
              <w:t>Design</w:t>
            </w:r>
            <w:r>
              <w:rPr>
                <w:noProof/>
                <w:webHidden/>
              </w:rPr>
              <w:tab/>
            </w:r>
            <w:r>
              <w:rPr>
                <w:noProof/>
                <w:webHidden/>
              </w:rPr>
              <w:fldChar w:fldCharType="begin"/>
            </w:r>
            <w:r>
              <w:rPr>
                <w:noProof/>
                <w:webHidden/>
              </w:rPr>
              <w:instrText xml:space="preserve"> PAGEREF _Toc96351353 \h </w:instrText>
            </w:r>
            <w:r>
              <w:rPr>
                <w:noProof/>
                <w:webHidden/>
              </w:rPr>
            </w:r>
            <w:r>
              <w:rPr>
                <w:noProof/>
                <w:webHidden/>
              </w:rPr>
              <w:fldChar w:fldCharType="separate"/>
            </w:r>
            <w:r>
              <w:rPr>
                <w:noProof/>
                <w:webHidden/>
              </w:rPr>
              <w:t>13</w:t>
            </w:r>
            <w:r>
              <w:rPr>
                <w:noProof/>
                <w:webHidden/>
              </w:rPr>
              <w:fldChar w:fldCharType="end"/>
            </w:r>
          </w:hyperlink>
        </w:p>
        <w:p w14:paraId="46EC0CC4" w14:textId="02226C02" w:rsidR="008B2DBD" w:rsidRDefault="008B2DBD">
          <w:pPr>
            <w:pStyle w:val="TOC3"/>
            <w:tabs>
              <w:tab w:val="right" w:leader="dot" w:pos="9016"/>
            </w:tabs>
            <w:rPr>
              <w:rFonts w:cstheme="minorBidi"/>
              <w:noProof/>
              <w:lang w:val="en-IN" w:eastAsia="en-IN"/>
            </w:rPr>
          </w:pPr>
          <w:hyperlink w:anchor="_Toc96351354" w:history="1">
            <w:r w:rsidRPr="007D239B">
              <w:rPr>
                <w:rStyle w:val="Hyperlink"/>
                <w:noProof/>
              </w:rPr>
              <w:t>Git Link:</w:t>
            </w:r>
            <w:r>
              <w:rPr>
                <w:noProof/>
                <w:webHidden/>
              </w:rPr>
              <w:tab/>
            </w:r>
            <w:r>
              <w:rPr>
                <w:noProof/>
                <w:webHidden/>
              </w:rPr>
              <w:fldChar w:fldCharType="begin"/>
            </w:r>
            <w:r>
              <w:rPr>
                <w:noProof/>
                <w:webHidden/>
              </w:rPr>
              <w:instrText xml:space="preserve"> PAGEREF _Toc96351354 \h </w:instrText>
            </w:r>
            <w:r>
              <w:rPr>
                <w:noProof/>
                <w:webHidden/>
              </w:rPr>
            </w:r>
            <w:r>
              <w:rPr>
                <w:noProof/>
                <w:webHidden/>
              </w:rPr>
              <w:fldChar w:fldCharType="separate"/>
            </w:r>
            <w:r>
              <w:rPr>
                <w:noProof/>
                <w:webHidden/>
              </w:rPr>
              <w:t>14</w:t>
            </w:r>
            <w:r>
              <w:rPr>
                <w:noProof/>
                <w:webHidden/>
              </w:rPr>
              <w:fldChar w:fldCharType="end"/>
            </w:r>
          </w:hyperlink>
        </w:p>
        <w:p w14:paraId="68B28C0C" w14:textId="6293DABA" w:rsidR="008B2DBD" w:rsidRDefault="008B2DBD">
          <w:pPr>
            <w:pStyle w:val="TOC1"/>
            <w:tabs>
              <w:tab w:val="right" w:leader="dot" w:pos="9016"/>
            </w:tabs>
            <w:rPr>
              <w:rFonts w:asciiTheme="minorHAnsi" w:eastAsiaTheme="minorEastAsia" w:hAnsiTheme="minorHAnsi"/>
              <w:noProof/>
              <w:sz w:val="22"/>
              <w:lang w:eastAsia="en-IN"/>
            </w:rPr>
          </w:pPr>
          <w:hyperlink w:anchor="_Toc96351355" w:history="1">
            <w:r w:rsidRPr="007D239B">
              <w:rPr>
                <w:rStyle w:val="Hyperlink"/>
                <w:noProof/>
              </w:rPr>
              <w:t xml:space="preserve">Miniproject 3 – </w:t>
            </w:r>
            <w:r w:rsidRPr="007D239B">
              <w:rPr>
                <w:rStyle w:val="Hyperlink"/>
                <w:bCs/>
                <w:noProof/>
              </w:rPr>
              <w:t>Diary Entry System</w:t>
            </w:r>
            <w:r w:rsidRPr="007D239B">
              <w:rPr>
                <w:rStyle w:val="Hyperlink"/>
                <w:noProof/>
              </w:rPr>
              <w:t xml:space="preserve"> [Team]</w:t>
            </w:r>
            <w:r>
              <w:rPr>
                <w:noProof/>
                <w:webHidden/>
              </w:rPr>
              <w:tab/>
            </w:r>
            <w:r>
              <w:rPr>
                <w:noProof/>
                <w:webHidden/>
              </w:rPr>
              <w:fldChar w:fldCharType="begin"/>
            </w:r>
            <w:r>
              <w:rPr>
                <w:noProof/>
                <w:webHidden/>
              </w:rPr>
              <w:instrText xml:space="preserve"> PAGEREF _Toc96351355 \h </w:instrText>
            </w:r>
            <w:r>
              <w:rPr>
                <w:noProof/>
                <w:webHidden/>
              </w:rPr>
            </w:r>
            <w:r>
              <w:rPr>
                <w:noProof/>
                <w:webHidden/>
              </w:rPr>
              <w:fldChar w:fldCharType="separate"/>
            </w:r>
            <w:r>
              <w:rPr>
                <w:noProof/>
                <w:webHidden/>
              </w:rPr>
              <w:t>15</w:t>
            </w:r>
            <w:r>
              <w:rPr>
                <w:noProof/>
                <w:webHidden/>
              </w:rPr>
              <w:fldChar w:fldCharType="end"/>
            </w:r>
          </w:hyperlink>
        </w:p>
        <w:p w14:paraId="24B3A830" w14:textId="7B177125" w:rsidR="008B2DBD" w:rsidRDefault="008B2DBD">
          <w:pPr>
            <w:pStyle w:val="TOC2"/>
            <w:tabs>
              <w:tab w:val="right" w:leader="dot" w:pos="9016"/>
            </w:tabs>
            <w:rPr>
              <w:rFonts w:cstheme="minorBidi"/>
              <w:noProof/>
              <w:lang w:val="en-IN" w:eastAsia="en-IN"/>
            </w:rPr>
          </w:pPr>
          <w:hyperlink w:anchor="_Toc96351356" w:history="1">
            <w:r w:rsidRPr="007D239B">
              <w:rPr>
                <w:rStyle w:val="Hyperlink"/>
                <w:noProof/>
              </w:rPr>
              <w:t>Modules</w:t>
            </w:r>
            <w:r>
              <w:rPr>
                <w:noProof/>
                <w:webHidden/>
              </w:rPr>
              <w:tab/>
            </w:r>
            <w:r>
              <w:rPr>
                <w:noProof/>
                <w:webHidden/>
              </w:rPr>
              <w:fldChar w:fldCharType="begin"/>
            </w:r>
            <w:r>
              <w:rPr>
                <w:noProof/>
                <w:webHidden/>
              </w:rPr>
              <w:instrText xml:space="preserve"> PAGEREF _Toc96351356 \h </w:instrText>
            </w:r>
            <w:r>
              <w:rPr>
                <w:noProof/>
                <w:webHidden/>
              </w:rPr>
            </w:r>
            <w:r>
              <w:rPr>
                <w:noProof/>
                <w:webHidden/>
              </w:rPr>
              <w:fldChar w:fldCharType="separate"/>
            </w:r>
            <w:r>
              <w:rPr>
                <w:noProof/>
                <w:webHidden/>
              </w:rPr>
              <w:t>15</w:t>
            </w:r>
            <w:r>
              <w:rPr>
                <w:noProof/>
                <w:webHidden/>
              </w:rPr>
              <w:fldChar w:fldCharType="end"/>
            </w:r>
          </w:hyperlink>
        </w:p>
        <w:p w14:paraId="1B480EA2" w14:textId="6BE7C98B" w:rsidR="008B2DBD" w:rsidRDefault="008B2DBD">
          <w:pPr>
            <w:pStyle w:val="TOC3"/>
            <w:tabs>
              <w:tab w:val="right" w:leader="dot" w:pos="9016"/>
            </w:tabs>
            <w:rPr>
              <w:rFonts w:cstheme="minorBidi"/>
              <w:noProof/>
              <w:lang w:val="en-IN" w:eastAsia="en-IN"/>
            </w:rPr>
          </w:pPr>
          <w:hyperlink w:anchor="_Toc96351357" w:history="1">
            <w:r w:rsidRPr="007D239B">
              <w:rPr>
                <w:rStyle w:val="Hyperlink"/>
                <w:noProof/>
              </w:rPr>
              <w:t>Requirements</w:t>
            </w:r>
            <w:r>
              <w:rPr>
                <w:noProof/>
                <w:webHidden/>
              </w:rPr>
              <w:tab/>
            </w:r>
            <w:r>
              <w:rPr>
                <w:noProof/>
                <w:webHidden/>
              </w:rPr>
              <w:fldChar w:fldCharType="begin"/>
            </w:r>
            <w:r>
              <w:rPr>
                <w:noProof/>
                <w:webHidden/>
              </w:rPr>
              <w:instrText xml:space="preserve"> PAGEREF _Toc96351357 \h </w:instrText>
            </w:r>
            <w:r>
              <w:rPr>
                <w:noProof/>
                <w:webHidden/>
              </w:rPr>
            </w:r>
            <w:r>
              <w:rPr>
                <w:noProof/>
                <w:webHidden/>
              </w:rPr>
              <w:fldChar w:fldCharType="separate"/>
            </w:r>
            <w:r>
              <w:rPr>
                <w:noProof/>
                <w:webHidden/>
              </w:rPr>
              <w:t>15</w:t>
            </w:r>
            <w:r>
              <w:rPr>
                <w:noProof/>
                <w:webHidden/>
              </w:rPr>
              <w:fldChar w:fldCharType="end"/>
            </w:r>
          </w:hyperlink>
        </w:p>
        <w:p w14:paraId="3666247C" w14:textId="0907E468" w:rsidR="008B2DBD" w:rsidRDefault="008B2DBD">
          <w:pPr>
            <w:pStyle w:val="TOC3"/>
            <w:tabs>
              <w:tab w:val="right" w:leader="dot" w:pos="9016"/>
            </w:tabs>
            <w:rPr>
              <w:rFonts w:cstheme="minorBidi"/>
              <w:noProof/>
              <w:lang w:val="en-IN" w:eastAsia="en-IN"/>
            </w:rPr>
          </w:pPr>
          <w:hyperlink w:anchor="_Toc96351358" w:history="1">
            <w:r w:rsidRPr="007D239B">
              <w:rPr>
                <w:rStyle w:val="Hyperlink"/>
                <w:noProof/>
              </w:rPr>
              <w:t>High Level Requirements</w:t>
            </w:r>
            <w:r>
              <w:rPr>
                <w:noProof/>
                <w:webHidden/>
              </w:rPr>
              <w:tab/>
            </w:r>
            <w:r>
              <w:rPr>
                <w:noProof/>
                <w:webHidden/>
              </w:rPr>
              <w:fldChar w:fldCharType="begin"/>
            </w:r>
            <w:r>
              <w:rPr>
                <w:noProof/>
                <w:webHidden/>
              </w:rPr>
              <w:instrText xml:space="preserve"> PAGEREF _Toc96351358 \h </w:instrText>
            </w:r>
            <w:r>
              <w:rPr>
                <w:noProof/>
                <w:webHidden/>
              </w:rPr>
            </w:r>
            <w:r>
              <w:rPr>
                <w:noProof/>
                <w:webHidden/>
              </w:rPr>
              <w:fldChar w:fldCharType="separate"/>
            </w:r>
            <w:r>
              <w:rPr>
                <w:noProof/>
                <w:webHidden/>
              </w:rPr>
              <w:t>16</w:t>
            </w:r>
            <w:r>
              <w:rPr>
                <w:noProof/>
                <w:webHidden/>
              </w:rPr>
              <w:fldChar w:fldCharType="end"/>
            </w:r>
          </w:hyperlink>
        </w:p>
        <w:p w14:paraId="07927567" w14:textId="6348AFDF" w:rsidR="008B2DBD" w:rsidRDefault="008B2DBD">
          <w:pPr>
            <w:pStyle w:val="TOC3"/>
            <w:tabs>
              <w:tab w:val="right" w:leader="dot" w:pos="9016"/>
            </w:tabs>
            <w:rPr>
              <w:rFonts w:cstheme="minorBidi"/>
              <w:noProof/>
              <w:lang w:val="en-IN" w:eastAsia="en-IN"/>
            </w:rPr>
          </w:pPr>
          <w:hyperlink w:anchor="_Toc96351359" w:history="1">
            <w:r w:rsidRPr="007D239B">
              <w:rPr>
                <w:rStyle w:val="Hyperlink"/>
                <w:noProof/>
              </w:rPr>
              <w:t>Low Level Requirements</w:t>
            </w:r>
            <w:r>
              <w:rPr>
                <w:noProof/>
                <w:webHidden/>
              </w:rPr>
              <w:tab/>
            </w:r>
            <w:r>
              <w:rPr>
                <w:noProof/>
                <w:webHidden/>
              </w:rPr>
              <w:fldChar w:fldCharType="begin"/>
            </w:r>
            <w:r>
              <w:rPr>
                <w:noProof/>
                <w:webHidden/>
              </w:rPr>
              <w:instrText xml:space="preserve"> PAGEREF _Toc96351359 \h </w:instrText>
            </w:r>
            <w:r>
              <w:rPr>
                <w:noProof/>
                <w:webHidden/>
              </w:rPr>
            </w:r>
            <w:r>
              <w:rPr>
                <w:noProof/>
                <w:webHidden/>
              </w:rPr>
              <w:fldChar w:fldCharType="separate"/>
            </w:r>
            <w:r>
              <w:rPr>
                <w:noProof/>
                <w:webHidden/>
              </w:rPr>
              <w:t>16</w:t>
            </w:r>
            <w:r>
              <w:rPr>
                <w:noProof/>
                <w:webHidden/>
              </w:rPr>
              <w:fldChar w:fldCharType="end"/>
            </w:r>
          </w:hyperlink>
        </w:p>
        <w:p w14:paraId="18AEA76B" w14:textId="0EFD2267" w:rsidR="008B2DBD" w:rsidRDefault="008B2DBD">
          <w:pPr>
            <w:pStyle w:val="TOC2"/>
            <w:tabs>
              <w:tab w:val="right" w:leader="dot" w:pos="9016"/>
            </w:tabs>
            <w:rPr>
              <w:rFonts w:cstheme="minorBidi"/>
              <w:noProof/>
              <w:lang w:val="en-IN" w:eastAsia="en-IN"/>
            </w:rPr>
          </w:pPr>
          <w:hyperlink w:anchor="_Toc96351360" w:history="1">
            <w:r w:rsidRPr="007D239B">
              <w:rPr>
                <w:rStyle w:val="Hyperlink"/>
                <w:noProof/>
              </w:rPr>
              <w:t>Design</w:t>
            </w:r>
            <w:r>
              <w:rPr>
                <w:noProof/>
                <w:webHidden/>
              </w:rPr>
              <w:tab/>
            </w:r>
            <w:r>
              <w:rPr>
                <w:noProof/>
                <w:webHidden/>
              </w:rPr>
              <w:fldChar w:fldCharType="begin"/>
            </w:r>
            <w:r>
              <w:rPr>
                <w:noProof/>
                <w:webHidden/>
              </w:rPr>
              <w:instrText xml:space="preserve"> PAGEREF _Toc96351360 \h </w:instrText>
            </w:r>
            <w:r>
              <w:rPr>
                <w:noProof/>
                <w:webHidden/>
              </w:rPr>
            </w:r>
            <w:r>
              <w:rPr>
                <w:noProof/>
                <w:webHidden/>
              </w:rPr>
              <w:fldChar w:fldCharType="separate"/>
            </w:r>
            <w:r>
              <w:rPr>
                <w:noProof/>
                <w:webHidden/>
              </w:rPr>
              <w:t>17</w:t>
            </w:r>
            <w:r>
              <w:rPr>
                <w:noProof/>
                <w:webHidden/>
              </w:rPr>
              <w:fldChar w:fldCharType="end"/>
            </w:r>
          </w:hyperlink>
        </w:p>
        <w:p w14:paraId="7F5973C8" w14:textId="723EEF01" w:rsidR="008B2DBD" w:rsidRDefault="008B2DBD">
          <w:pPr>
            <w:pStyle w:val="TOC2"/>
            <w:tabs>
              <w:tab w:val="right" w:leader="dot" w:pos="9016"/>
            </w:tabs>
            <w:rPr>
              <w:rFonts w:cstheme="minorBidi"/>
              <w:noProof/>
              <w:lang w:val="en-IN" w:eastAsia="en-IN"/>
            </w:rPr>
          </w:pPr>
          <w:hyperlink w:anchor="_Toc96351361" w:history="1">
            <w:r w:rsidRPr="007D239B">
              <w:rPr>
                <w:rStyle w:val="Hyperlink"/>
                <w:bCs/>
                <w:noProof/>
              </w:rPr>
              <w:t>Figure 14. Component structure diagram</w:t>
            </w:r>
            <w:r>
              <w:rPr>
                <w:noProof/>
                <w:webHidden/>
              </w:rPr>
              <w:tab/>
            </w:r>
            <w:r>
              <w:rPr>
                <w:noProof/>
                <w:webHidden/>
              </w:rPr>
              <w:fldChar w:fldCharType="begin"/>
            </w:r>
            <w:r>
              <w:rPr>
                <w:noProof/>
                <w:webHidden/>
              </w:rPr>
              <w:instrText xml:space="preserve"> PAGEREF _Toc96351361 \h </w:instrText>
            </w:r>
            <w:r>
              <w:rPr>
                <w:noProof/>
                <w:webHidden/>
              </w:rPr>
            </w:r>
            <w:r>
              <w:rPr>
                <w:noProof/>
                <w:webHidden/>
              </w:rPr>
              <w:fldChar w:fldCharType="separate"/>
            </w:r>
            <w:r>
              <w:rPr>
                <w:noProof/>
                <w:webHidden/>
              </w:rPr>
              <w:t>19</w:t>
            </w:r>
            <w:r>
              <w:rPr>
                <w:noProof/>
                <w:webHidden/>
              </w:rPr>
              <w:fldChar w:fldCharType="end"/>
            </w:r>
          </w:hyperlink>
        </w:p>
        <w:p w14:paraId="25BBBD8A" w14:textId="123469C3" w:rsidR="008B2DBD" w:rsidRDefault="008B2DBD">
          <w:pPr>
            <w:pStyle w:val="TOC2"/>
            <w:tabs>
              <w:tab w:val="right" w:leader="dot" w:pos="9016"/>
            </w:tabs>
            <w:rPr>
              <w:rFonts w:cstheme="minorBidi"/>
              <w:noProof/>
              <w:lang w:val="en-IN" w:eastAsia="en-IN"/>
            </w:rPr>
          </w:pPr>
          <w:hyperlink w:anchor="_Toc96351362" w:history="1">
            <w:r w:rsidRPr="007D239B">
              <w:rPr>
                <w:rStyle w:val="Hyperlink"/>
                <w:bCs/>
                <w:noProof/>
              </w:rPr>
              <w:t>Figure 16. Case diagram</w:t>
            </w:r>
            <w:r>
              <w:rPr>
                <w:noProof/>
                <w:webHidden/>
              </w:rPr>
              <w:tab/>
            </w:r>
            <w:r>
              <w:rPr>
                <w:noProof/>
                <w:webHidden/>
              </w:rPr>
              <w:fldChar w:fldCharType="begin"/>
            </w:r>
            <w:r>
              <w:rPr>
                <w:noProof/>
                <w:webHidden/>
              </w:rPr>
              <w:instrText xml:space="preserve"> PAGEREF _Toc96351362 \h </w:instrText>
            </w:r>
            <w:r>
              <w:rPr>
                <w:noProof/>
                <w:webHidden/>
              </w:rPr>
            </w:r>
            <w:r>
              <w:rPr>
                <w:noProof/>
                <w:webHidden/>
              </w:rPr>
              <w:fldChar w:fldCharType="separate"/>
            </w:r>
            <w:r>
              <w:rPr>
                <w:noProof/>
                <w:webHidden/>
              </w:rPr>
              <w:t>20</w:t>
            </w:r>
            <w:r>
              <w:rPr>
                <w:noProof/>
                <w:webHidden/>
              </w:rPr>
              <w:fldChar w:fldCharType="end"/>
            </w:r>
          </w:hyperlink>
        </w:p>
        <w:p w14:paraId="2E63109B" w14:textId="791146E1" w:rsidR="008B2DBD" w:rsidRDefault="008B2DBD">
          <w:pPr>
            <w:pStyle w:val="TOC2"/>
            <w:tabs>
              <w:tab w:val="right" w:leader="dot" w:pos="9016"/>
            </w:tabs>
            <w:rPr>
              <w:rFonts w:cstheme="minorBidi"/>
              <w:noProof/>
              <w:lang w:val="en-IN" w:eastAsia="en-IN"/>
            </w:rPr>
          </w:pPr>
          <w:hyperlink w:anchor="_Toc96351363" w:history="1">
            <w:r w:rsidRPr="007D239B">
              <w:rPr>
                <w:rStyle w:val="Hyperlink"/>
                <w:noProof/>
              </w:rPr>
              <w:t>Test Plan</w:t>
            </w:r>
            <w:r>
              <w:rPr>
                <w:noProof/>
                <w:webHidden/>
              </w:rPr>
              <w:tab/>
            </w:r>
            <w:r>
              <w:rPr>
                <w:noProof/>
                <w:webHidden/>
              </w:rPr>
              <w:fldChar w:fldCharType="begin"/>
            </w:r>
            <w:r>
              <w:rPr>
                <w:noProof/>
                <w:webHidden/>
              </w:rPr>
              <w:instrText xml:space="preserve"> PAGEREF _Toc96351363 \h </w:instrText>
            </w:r>
            <w:r>
              <w:rPr>
                <w:noProof/>
                <w:webHidden/>
              </w:rPr>
            </w:r>
            <w:r>
              <w:rPr>
                <w:noProof/>
                <w:webHidden/>
              </w:rPr>
              <w:fldChar w:fldCharType="separate"/>
            </w:r>
            <w:r>
              <w:rPr>
                <w:noProof/>
                <w:webHidden/>
              </w:rPr>
              <w:t>20</w:t>
            </w:r>
            <w:r>
              <w:rPr>
                <w:noProof/>
                <w:webHidden/>
              </w:rPr>
              <w:fldChar w:fldCharType="end"/>
            </w:r>
          </w:hyperlink>
        </w:p>
        <w:p w14:paraId="2980CA00" w14:textId="5270DF09" w:rsidR="008B2DBD" w:rsidRDefault="008B2DBD">
          <w:pPr>
            <w:pStyle w:val="TOC3"/>
            <w:tabs>
              <w:tab w:val="right" w:leader="dot" w:pos="9016"/>
            </w:tabs>
            <w:rPr>
              <w:rFonts w:cstheme="minorBidi"/>
              <w:noProof/>
              <w:lang w:val="en-IN" w:eastAsia="en-IN"/>
            </w:rPr>
          </w:pPr>
          <w:hyperlink w:anchor="_Toc96351364" w:history="1">
            <w:r w:rsidRPr="007D239B">
              <w:rPr>
                <w:rStyle w:val="Hyperlink"/>
                <w:noProof/>
              </w:rPr>
              <w:t>High Level Test Plan</w:t>
            </w:r>
            <w:r>
              <w:rPr>
                <w:noProof/>
                <w:webHidden/>
              </w:rPr>
              <w:tab/>
            </w:r>
            <w:r>
              <w:rPr>
                <w:noProof/>
                <w:webHidden/>
              </w:rPr>
              <w:fldChar w:fldCharType="begin"/>
            </w:r>
            <w:r>
              <w:rPr>
                <w:noProof/>
                <w:webHidden/>
              </w:rPr>
              <w:instrText xml:space="preserve"> PAGEREF _Toc96351364 \h </w:instrText>
            </w:r>
            <w:r>
              <w:rPr>
                <w:noProof/>
                <w:webHidden/>
              </w:rPr>
            </w:r>
            <w:r>
              <w:rPr>
                <w:noProof/>
                <w:webHidden/>
              </w:rPr>
              <w:fldChar w:fldCharType="separate"/>
            </w:r>
            <w:r>
              <w:rPr>
                <w:noProof/>
                <w:webHidden/>
              </w:rPr>
              <w:t>20</w:t>
            </w:r>
            <w:r>
              <w:rPr>
                <w:noProof/>
                <w:webHidden/>
              </w:rPr>
              <w:fldChar w:fldCharType="end"/>
            </w:r>
          </w:hyperlink>
        </w:p>
        <w:p w14:paraId="4CD2249C" w14:textId="3E1FF8AB" w:rsidR="008B2DBD" w:rsidRDefault="008B2DBD">
          <w:pPr>
            <w:pStyle w:val="TOC3"/>
            <w:tabs>
              <w:tab w:val="right" w:leader="dot" w:pos="9016"/>
            </w:tabs>
            <w:rPr>
              <w:rFonts w:cstheme="minorBidi"/>
              <w:noProof/>
              <w:lang w:val="en-IN" w:eastAsia="en-IN"/>
            </w:rPr>
          </w:pPr>
          <w:hyperlink w:anchor="_Toc96351365" w:history="1">
            <w:r w:rsidRPr="007D239B">
              <w:rPr>
                <w:rStyle w:val="Hyperlink"/>
                <w:noProof/>
              </w:rPr>
              <w:t>Low Level Test Plan</w:t>
            </w:r>
            <w:r>
              <w:rPr>
                <w:noProof/>
                <w:webHidden/>
              </w:rPr>
              <w:tab/>
            </w:r>
            <w:r>
              <w:rPr>
                <w:noProof/>
                <w:webHidden/>
              </w:rPr>
              <w:fldChar w:fldCharType="begin"/>
            </w:r>
            <w:r>
              <w:rPr>
                <w:noProof/>
                <w:webHidden/>
              </w:rPr>
              <w:instrText xml:space="preserve"> PAGEREF _Toc96351365 \h </w:instrText>
            </w:r>
            <w:r>
              <w:rPr>
                <w:noProof/>
                <w:webHidden/>
              </w:rPr>
            </w:r>
            <w:r>
              <w:rPr>
                <w:noProof/>
                <w:webHidden/>
              </w:rPr>
              <w:fldChar w:fldCharType="separate"/>
            </w:r>
            <w:r>
              <w:rPr>
                <w:noProof/>
                <w:webHidden/>
              </w:rPr>
              <w:t>21</w:t>
            </w:r>
            <w:r>
              <w:rPr>
                <w:noProof/>
                <w:webHidden/>
              </w:rPr>
              <w:fldChar w:fldCharType="end"/>
            </w:r>
          </w:hyperlink>
        </w:p>
        <w:p w14:paraId="34D360DF" w14:textId="2EDC0145" w:rsidR="008B2DBD" w:rsidRDefault="008B2DBD">
          <w:pPr>
            <w:pStyle w:val="TOC2"/>
            <w:tabs>
              <w:tab w:val="right" w:leader="dot" w:pos="9016"/>
            </w:tabs>
            <w:rPr>
              <w:rFonts w:cstheme="minorBidi"/>
              <w:noProof/>
              <w:lang w:val="en-IN" w:eastAsia="en-IN"/>
            </w:rPr>
          </w:pPr>
          <w:hyperlink w:anchor="_Toc96351366" w:history="1">
            <w:r w:rsidRPr="007D239B">
              <w:rPr>
                <w:rStyle w:val="Hyperlink"/>
                <w:noProof/>
              </w:rPr>
              <w:t>Implementation and Summary</w:t>
            </w:r>
            <w:r>
              <w:rPr>
                <w:noProof/>
                <w:webHidden/>
              </w:rPr>
              <w:tab/>
            </w:r>
            <w:r>
              <w:rPr>
                <w:noProof/>
                <w:webHidden/>
              </w:rPr>
              <w:fldChar w:fldCharType="begin"/>
            </w:r>
            <w:r>
              <w:rPr>
                <w:noProof/>
                <w:webHidden/>
              </w:rPr>
              <w:instrText xml:space="preserve"> PAGEREF _Toc96351366 \h </w:instrText>
            </w:r>
            <w:r>
              <w:rPr>
                <w:noProof/>
                <w:webHidden/>
              </w:rPr>
            </w:r>
            <w:r>
              <w:rPr>
                <w:noProof/>
                <w:webHidden/>
              </w:rPr>
              <w:fldChar w:fldCharType="separate"/>
            </w:r>
            <w:r>
              <w:rPr>
                <w:noProof/>
                <w:webHidden/>
              </w:rPr>
              <w:t>21</w:t>
            </w:r>
            <w:r>
              <w:rPr>
                <w:noProof/>
                <w:webHidden/>
              </w:rPr>
              <w:fldChar w:fldCharType="end"/>
            </w:r>
          </w:hyperlink>
        </w:p>
        <w:p w14:paraId="2C380994" w14:textId="0CE66772" w:rsidR="008B2DBD" w:rsidRDefault="008B2DBD">
          <w:pPr>
            <w:pStyle w:val="TOC3"/>
            <w:tabs>
              <w:tab w:val="right" w:leader="dot" w:pos="9016"/>
            </w:tabs>
            <w:rPr>
              <w:rFonts w:cstheme="minorBidi"/>
              <w:noProof/>
              <w:lang w:val="en-IN" w:eastAsia="en-IN"/>
            </w:rPr>
          </w:pPr>
          <w:hyperlink w:anchor="_Toc96351367" w:history="1">
            <w:r w:rsidRPr="007D239B">
              <w:rPr>
                <w:rStyle w:val="Hyperlink"/>
                <w:noProof/>
              </w:rPr>
              <w:t>Git Link:</w:t>
            </w:r>
            <w:r>
              <w:rPr>
                <w:noProof/>
                <w:webHidden/>
              </w:rPr>
              <w:tab/>
            </w:r>
            <w:r>
              <w:rPr>
                <w:noProof/>
                <w:webHidden/>
              </w:rPr>
              <w:fldChar w:fldCharType="begin"/>
            </w:r>
            <w:r>
              <w:rPr>
                <w:noProof/>
                <w:webHidden/>
              </w:rPr>
              <w:instrText xml:space="preserve"> PAGEREF _Toc96351367 \h </w:instrText>
            </w:r>
            <w:r>
              <w:rPr>
                <w:noProof/>
                <w:webHidden/>
              </w:rPr>
            </w:r>
            <w:r>
              <w:rPr>
                <w:noProof/>
                <w:webHidden/>
              </w:rPr>
              <w:fldChar w:fldCharType="separate"/>
            </w:r>
            <w:r>
              <w:rPr>
                <w:noProof/>
                <w:webHidden/>
              </w:rPr>
              <w:t>21</w:t>
            </w:r>
            <w:r>
              <w:rPr>
                <w:noProof/>
                <w:webHidden/>
              </w:rPr>
              <w:fldChar w:fldCharType="end"/>
            </w:r>
          </w:hyperlink>
        </w:p>
        <w:p w14:paraId="7CD43FF0" w14:textId="594A30B7" w:rsidR="008B2DBD" w:rsidRDefault="008B2DBD">
          <w:pPr>
            <w:pStyle w:val="TOC3"/>
            <w:tabs>
              <w:tab w:val="right" w:leader="dot" w:pos="9016"/>
            </w:tabs>
            <w:rPr>
              <w:rFonts w:cstheme="minorBidi"/>
              <w:noProof/>
              <w:lang w:val="en-IN" w:eastAsia="en-IN"/>
            </w:rPr>
          </w:pPr>
          <w:hyperlink w:anchor="_Toc96351368" w:history="1">
            <w:r w:rsidRPr="007D239B">
              <w:rPr>
                <w:rStyle w:val="Hyperlink"/>
                <w:noProof/>
              </w:rPr>
              <w:t>Individual Contribution and Highlights</w:t>
            </w:r>
            <w:r>
              <w:rPr>
                <w:noProof/>
                <w:webHidden/>
              </w:rPr>
              <w:tab/>
            </w:r>
            <w:r>
              <w:rPr>
                <w:noProof/>
                <w:webHidden/>
              </w:rPr>
              <w:fldChar w:fldCharType="begin"/>
            </w:r>
            <w:r>
              <w:rPr>
                <w:noProof/>
                <w:webHidden/>
              </w:rPr>
              <w:instrText xml:space="preserve"> PAGEREF _Toc96351368 \h </w:instrText>
            </w:r>
            <w:r>
              <w:rPr>
                <w:noProof/>
                <w:webHidden/>
              </w:rPr>
            </w:r>
            <w:r>
              <w:rPr>
                <w:noProof/>
                <w:webHidden/>
              </w:rPr>
              <w:fldChar w:fldCharType="separate"/>
            </w:r>
            <w:r>
              <w:rPr>
                <w:noProof/>
                <w:webHidden/>
              </w:rPr>
              <w:t>21</w:t>
            </w:r>
            <w:r>
              <w:rPr>
                <w:noProof/>
                <w:webHidden/>
              </w:rPr>
              <w:fldChar w:fldCharType="end"/>
            </w:r>
          </w:hyperlink>
        </w:p>
        <w:p w14:paraId="75A5DDD5" w14:textId="22B77F61" w:rsidR="008B2DBD" w:rsidRDefault="008B2DBD">
          <w:pPr>
            <w:pStyle w:val="TOC1"/>
            <w:tabs>
              <w:tab w:val="right" w:leader="dot" w:pos="9016"/>
            </w:tabs>
            <w:rPr>
              <w:rFonts w:asciiTheme="minorHAnsi" w:eastAsiaTheme="minorEastAsia" w:hAnsiTheme="minorHAnsi"/>
              <w:noProof/>
              <w:sz w:val="22"/>
              <w:lang w:eastAsia="en-IN"/>
            </w:rPr>
          </w:pPr>
          <w:hyperlink w:anchor="_Toc96351369" w:history="1">
            <w:r w:rsidRPr="007D239B">
              <w:rPr>
                <w:rStyle w:val="Hyperlink"/>
                <w:noProof/>
              </w:rPr>
              <w:t>Miniproject 4 – Calendar Automation [Team] [Team]</w:t>
            </w:r>
            <w:r>
              <w:rPr>
                <w:noProof/>
                <w:webHidden/>
              </w:rPr>
              <w:tab/>
            </w:r>
            <w:r>
              <w:rPr>
                <w:noProof/>
                <w:webHidden/>
              </w:rPr>
              <w:fldChar w:fldCharType="begin"/>
            </w:r>
            <w:r>
              <w:rPr>
                <w:noProof/>
                <w:webHidden/>
              </w:rPr>
              <w:instrText xml:space="preserve"> PAGEREF _Toc96351369 \h </w:instrText>
            </w:r>
            <w:r>
              <w:rPr>
                <w:noProof/>
                <w:webHidden/>
              </w:rPr>
            </w:r>
            <w:r>
              <w:rPr>
                <w:noProof/>
                <w:webHidden/>
              </w:rPr>
              <w:fldChar w:fldCharType="separate"/>
            </w:r>
            <w:r>
              <w:rPr>
                <w:noProof/>
                <w:webHidden/>
              </w:rPr>
              <w:t>22</w:t>
            </w:r>
            <w:r>
              <w:rPr>
                <w:noProof/>
                <w:webHidden/>
              </w:rPr>
              <w:fldChar w:fldCharType="end"/>
            </w:r>
          </w:hyperlink>
        </w:p>
        <w:p w14:paraId="773C3A1F" w14:textId="7D0772D6" w:rsidR="008B2DBD" w:rsidRDefault="008B2DBD">
          <w:pPr>
            <w:pStyle w:val="TOC2"/>
            <w:tabs>
              <w:tab w:val="right" w:leader="dot" w:pos="9016"/>
            </w:tabs>
            <w:rPr>
              <w:rFonts w:cstheme="minorBidi"/>
              <w:noProof/>
              <w:lang w:val="en-IN" w:eastAsia="en-IN"/>
            </w:rPr>
          </w:pPr>
          <w:hyperlink w:anchor="_Toc96351370" w:history="1">
            <w:r w:rsidRPr="007D239B">
              <w:rPr>
                <w:rStyle w:val="Hyperlink"/>
                <w:noProof/>
              </w:rPr>
              <w:t>Modules</w:t>
            </w:r>
            <w:r>
              <w:rPr>
                <w:noProof/>
                <w:webHidden/>
              </w:rPr>
              <w:tab/>
            </w:r>
            <w:r>
              <w:rPr>
                <w:noProof/>
                <w:webHidden/>
              </w:rPr>
              <w:fldChar w:fldCharType="begin"/>
            </w:r>
            <w:r>
              <w:rPr>
                <w:noProof/>
                <w:webHidden/>
              </w:rPr>
              <w:instrText xml:space="preserve"> PAGEREF _Toc96351370 \h </w:instrText>
            </w:r>
            <w:r>
              <w:rPr>
                <w:noProof/>
                <w:webHidden/>
              </w:rPr>
            </w:r>
            <w:r>
              <w:rPr>
                <w:noProof/>
                <w:webHidden/>
              </w:rPr>
              <w:fldChar w:fldCharType="separate"/>
            </w:r>
            <w:r>
              <w:rPr>
                <w:noProof/>
                <w:webHidden/>
              </w:rPr>
              <w:t>22</w:t>
            </w:r>
            <w:r>
              <w:rPr>
                <w:noProof/>
                <w:webHidden/>
              </w:rPr>
              <w:fldChar w:fldCharType="end"/>
            </w:r>
          </w:hyperlink>
        </w:p>
        <w:p w14:paraId="5C8EC04E" w14:textId="033F7ED0" w:rsidR="008B2DBD" w:rsidRDefault="008B2DBD">
          <w:pPr>
            <w:pStyle w:val="TOC3"/>
            <w:tabs>
              <w:tab w:val="right" w:leader="dot" w:pos="9016"/>
            </w:tabs>
            <w:rPr>
              <w:rFonts w:cstheme="minorBidi"/>
              <w:noProof/>
              <w:lang w:val="en-IN" w:eastAsia="en-IN"/>
            </w:rPr>
          </w:pPr>
          <w:hyperlink w:anchor="_Toc96351371" w:history="1">
            <w:r w:rsidRPr="007D239B">
              <w:rPr>
                <w:rStyle w:val="Hyperlink"/>
                <w:noProof/>
              </w:rPr>
              <w:t>Requirements</w:t>
            </w:r>
            <w:r>
              <w:rPr>
                <w:noProof/>
                <w:webHidden/>
              </w:rPr>
              <w:tab/>
            </w:r>
            <w:r>
              <w:rPr>
                <w:noProof/>
                <w:webHidden/>
              </w:rPr>
              <w:fldChar w:fldCharType="begin"/>
            </w:r>
            <w:r>
              <w:rPr>
                <w:noProof/>
                <w:webHidden/>
              </w:rPr>
              <w:instrText xml:space="preserve"> PAGEREF _Toc96351371 \h </w:instrText>
            </w:r>
            <w:r>
              <w:rPr>
                <w:noProof/>
                <w:webHidden/>
              </w:rPr>
            </w:r>
            <w:r>
              <w:rPr>
                <w:noProof/>
                <w:webHidden/>
              </w:rPr>
              <w:fldChar w:fldCharType="separate"/>
            </w:r>
            <w:r>
              <w:rPr>
                <w:noProof/>
                <w:webHidden/>
              </w:rPr>
              <w:t>22</w:t>
            </w:r>
            <w:r>
              <w:rPr>
                <w:noProof/>
                <w:webHidden/>
              </w:rPr>
              <w:fldChar w:fldCharType="end"/>
            </w:r>
          </w:hyperlink>
        </w:p>
        <w:p w14:paraId="6B7452B7" w14:textId="3A0EED66" w:rsidR="008B2DBD" w:rsidRDefault="008B2DBD">
          <w:pPr>
            <w:pStyle w:val="TOC3"/>
            <w:tabs>
              <w:tab w:val="right" w:leader="dot" w:pos="9016"/>
            </w:tabs>
            <w:rPr>
              <w:rFonts w:cstheme="minorBidi"/>
              <w:noProof/>
              <w:lang w:val="en-IN" w:eastAsia="en-IN"/>
            </w:rPr>
          </w:pPr>
          <w:hyperlink w:anchor="_Toc96351372" w:history="1">
            <w:r w:rsidRPr="007D239B">
              <w:rPr>
                <w:rStyle w:val="Hyperlink"/>
                <w:noProof/>
              </w:rPr>
              <w:t>High Level Requirements</w:t>
            </w:r>
            <w:r>
              <w:rPr>
                <w:noProof/>
                <w:webHidden/>
              </w:rPr>
              <w:tab/>
            </w:r>
            <w:r>
              <w:rPr>
                <w:noProof/>
                <w:webHidden/>
              </w:rPr>
              <w:fldChar w:fldCharType="begin"/>
            </w:r>
            <w:r>
              <w:rPr>
                <w:noProof/>
                <w:webHidden/>
              </w:rPr>
              <w:instrText xml:space="preserve"> PAGEREF _Toc96351372 \h </w:instrText>
            </w:r>
            <w:r>
              <w:rPr>
                <w:noProof/>
                <w:webHidden/>
              </w:rPr>
            </w:r>
            <w:r>
              <w:rPr>
                <w:noProof/>
                <w:webHidden/>
              </w:rPr>
              <w:fldChar w:fldCharType="separate"/>
            </w:r>
            <w:r>
              <w:rPr>
                <w:noProof/>
                <w:webHidden/>
              </w:rPr>
              <w:t>22</w:t>
            </w:r>
            <w:r>
              <w:rPr>
                <w:noProof/>
                <w:webHidden/>
              </w:rPr>
              <w:fldChar w:fldCharType="end"/>
            </w:r>
          </w:hyperlink>
        </w:p>
        <w:p w14:paraId="68962346" w14:textId="017B5A6A" w:rsidR="008B2DBD" w:rsidRDefault="008B2DBD">
          <w:pPr>
            <w:pStyle w:val="TOC3"/>
            <w:tabs>
              <w:tab w:val="right" w:leader="dot" w:pos="9016"/>
            </w:tabs>
            <w:rPr>
              <w:rFonts w:cstheme="minorBidi"/>
              <w:noProof/>
              <w:lang w:val="en-IN" w:eastAsia="en-IN"/>
            </w:rPr>
          </w:pPr>
          <w:hyperlink w:anchor="_Toc96351373" w:history="1">
            <w:r w:rsidRPr="007D239B">
              <w:rPr>
                <w:rStyle w:val="Hyperlink"/>
                <w:noProof/>
              </w:rPr>
              <w:t>Low Level Requirements</w:t>
            </w:r>
            <w:r>
              <w:rPr>
                <w:noProof/>
                <w:webHidden/>
              </w:rPr>
              <w:tab/>
            </w:r>
            <w:r>
              <w:rPr>
                <w:noProof/>
                <w:webHidden/>
              </w:rPr>
              <w:fldChar w:fldCharType="begin"/>
            </w:r>
            <w:r>
              <w:rPr>
                <w:noProof/>
                <w:webHidden/>
              </w:rPr>
              <w:instrText xml:space="preserve"> PAGEREF _Toc96351373 \h </w:instrText>
            </w:r>
            <w:r>
              <w:rPr>
                <w:noProof/>
                <w:webHidden/>
              </w:rPr>
            </w:r>
            <w:r>
              <w:rPr>
                <w:noProof/>
                <w:webHidden/>
              </w:rPr>
              <w:fldChar w:fldCharType="separate"/>
            </w:r>
            <w:r>
              <w:rPr>
                <w:noProof/>
                <w:webHidden/>
              </w:rPr>
              <w:t>23</w:t>
            </w:r>
            <w:r>
              <w:rPr>
                <w:noProof/>
                <w:webHidden/>
              </w:rPr>
              <w:fldChar w:fldCharType="end"/>
            </w:r>
          </w:hyperlink>
        </w:p>
        <w:p w14:paraId="62D42ABD" w14:textId="771DE1C1" w:rsidR="008B2DBD" w:rsidRDefault="008B2DBD">
          <w:pPr>
            <w:pStyle w:val="TOC1"/>
            <w:tabs>
              <w:tab w:val="right" w:leader="dot" w:pos="9016"/>
            </w:tabs>
            <w:rPr>
              <w:rFonts w:asciiTheme="minorHAnsi" w:eastAsiaTheme="minorEastAsia" w:hAnsiTheme="minorHAnsi"/>
              <w:noProof/>
              <w:sz w:val="22"/>
              <w:lang w:eastAsia="en-IN"/>
            </w:rPr>
          </w:pPr>
          <w:hyperlink w:anchor="_Toc96351374" w:history="1">
            <w:r w:rsidRPr="007D239B">
              <w:rPr>
                <w:rStyle w:val="Hyperlink"/>
                <w:noProof/>
              </w:rPr>
              <w:t>Link for template standard input template:</w:t>
            </w:r>
            <w:r>
              <w:rPr>
                <w:noProof/>
                <w:webHidden/>
              </w:rPr>
              <w:tab/>
            </w:r>
            <w:r>
              <w:rPr>
                <w:noProof/>
                <w:webHidden/>
              </w:rPr>
              <w:fldChar w:fldCharType="begin"/>
            </w:r>
            <w:r>
              <w:rPr>
                <w:noProof/>
                <w:webHidden/>
              </w:rPr>
              <w:instrText xml:space="preserve"> PAGEREF _Toc96351374 \h </w:instrText>
            </w:r>
            <w:r>
              <w:rPr>
                <w:noProof/>
                <w:webHidden/>
              </w:rPr>
            </w:r>
            <w:r>
              <w:rPr>
                <w:noProof/>
                <w:webHidden/>
              </w:rPr>
              <w:fldChar w:fldCharType="separate"/>
            </w:r>
            <w:r>
              <w:rPr>
                <w:noProof/>
                <w:webHidden/>
              </w:rPr>
              <w:t>24</w:t>
            </w:r>
            <w:r>
              <w:rPr>
                <w:noProof/>
                <w:webHidden/>
              </w:rPr>
              <w:fldChar w:fldCharType="end"/>
            </w:r>
          </w:hyperlink>
        </w:p>
        <w:p w14:paraId="00788D99" w14:textId="6EFE8974" w:rsidR="008B2DBD" w:rsidRDefault="008B2DBD">
          <w:pPr>
            <w:pStyle w:val="TOC2"/>
            <w:tabs>
              <w:tab w:val="right" w:leader="dot" w:pos="9016"/>
            </w:tabs>
            <w:rPr>
              <w:rFonts w:cstheme="minorBidi"/>
              <w:noProof/>
              <w:lang w:val="en-IN" w:eastAsia="en-IN"/>
            </w:rPr>
          </w:pPr>
          <w:hyperlink w:anchor="_Toc96351375" w:history="1">
            <w:r w:rsidRPr="007D239B">
              <w:rPr>
                <w:rStyle w:val="Hyperlink"/>
                <w:noProof/>
              </w:rPr>
              <w:t>Requirements for updating Master calendar using Master calendar as input</w:t>
            </w:r>
            <w:r>
              <w:rPr>
                <w:noProof/>
                <w:webHidden/>
              </w:rPr>
              <w:tab/>
            </w:r>
            <w:r>
              <w:rPr>
                <w:noProof/>
                <w:webHidden/>
              </w:rPr>
              <w:fldChar w:fldCharType="begin"/>
            </w:r>
            <w:r>
              <w:rPr>
                <w:noProof/>
                <w:webHidden/>
              </w:rPr>
              <w:instrText xml:space="preserve"> PAGEREF _Toc96351375 \h </w:instrText>
            </w:r>
            <w:r>
              <w:rPr>
                <w:noProof/>
                <w:webHidden/>
              </w:rPr>
            </w:r>
            <w:r>
              <w:rPr>
                <w:noProof/>
                <w:webHidden/>
              </w:rPr>
              <w:fldChar w:fldCharType="separate"/>
            </w:r>
            <w:r>
              <w:rPr>
                <w:noProof/>
                <w:webHidden/>
              </w:rPr>
              <w:t>24</w:t>
            </w:r>
            <w:r>
              <w:rPr>
                <w:noProof/>
                <w:webHidden/>
              </w:rPr>
              <w:fldChar w:fldCharType="end"/>
            </w:r>
          </w:hyperlink>
        </w:p>
        <w:p w14:paraId="2BDCE081" w14:textId="5CECE501" w:rsidR="008B2DBD" w:rsidRDefault="008B2DBD">
          <w:pPr>
            <w:pStyle w:val="TOC1"/>
            <w:tabs>
              <w:tab w:val="right" w:leader="dot" w:pos="9016"/>
            </w:tabs>
            <w:rPr>
              <w:rFonts w:asciiTheme="minorHAnsi" w:eastAsiaTheme="minorEastAsia" w:hAnsiTheme="minorHAnsi"/>
              <w:noProof/>
              <w:sz w:val="22"/>
              <w:lang w:eastAsia="en-IN"/>
            </w:rPr>
          </w:pPr>
          <w:hyperlink w:anchor="_Toc96351376" w:history="1">
            <w:r w:rsidRPr="007D239B">
              <w:rPr>
                <w:rStyle w:val="Hyperlink"/>
                <w:noProof/>
              </w:rPr>
              <w:t>Link for template</w:t>
            </w:r>
            <w:r>
              <w:rPr>
                <w:noProof/>
                <w:webHidden/>
              </w:rPr>
              <w:tab/>
            </w:r>
            <w:r>
              <w:rPr>
                <w:noProof/>
                <w:webHidden/>
              </w:rPr>
              <w:fldChar w:fldCharType="begin"/>
            </w:r>
            <w:r>
              <w:rPr>
                <w:noProof/>
                <w:webHidden/>
              </w:rPr>
              <w:instrText xml:space="preserve"> PAGEREF _Toc96351376 \h </w:instrText>
            </w:r>
            <w:r>
              <w:rPr>
                <w:noProof/>
                <w:webHidden/>
              </w:rPr>
            </w:r>
            <w:r>
              <w:rPr>
                <w:noProof/>
                <w:webHidden/>
              </w:rPr>
              <w:fldChar w:fldCharType="separate"/>
            </w:r>
            <w:r>
              <w:rPr>
                <w:noProof/>
                <w:webHidden/>
              </w:rPr>
              <w:t>24</w:t>
            </w:r>
            <w:r>
              <w:rPr>
                <w:noProof/>
                <w:webHidden/>
              </w:rPr>
              <w:fldChar w:fldCharType="end"/>
            </w:r>
          </w:hyperlink>
        </w:p>
        <w:p w14:paraId="539D7800" w14:textId="2DFA7C12" w:rsidR="008B2DBD" w:rsidRDefault="008B2DBD">
          <w:pPr>
            <w:pStyle w:val="TOC2"/>
            <w:tabs>
              <w:tab w:val="right" w:leader="dot" w:pos="9016"/>
            </w:tabs>
            <w:rPr>
              <w:rFonts w:cstheme="minorBidi"/>
              <w:noProof/>
              <w:lang w:val="en-IN" w:eastAsia="en-IN"/>
            </w:rPr>
          </w:pPr>
          <w:hyperlink w:anchor="_Toc96351377" w:history="1">
            <w:r w:rsidRPr="007D239B">
              <w:rPr>
                <w:rStyle w:val="Hyperlink"/>
                <w:noProof/>
              </w:rPr>
              <w:t>App deployment</w:t>
            </w:r>
            <w:r>
              <w:rPr>
                <w:noProof/>
                <w:webHidden/>
              </w:rPr>
              <w:tab/>
            </w:r>
            <w:r>
              <w:rPr>
                <w:noProof/>
                <w:webHidden/>
              </w:rPr>
              <w:fldChar w:fldCharType="begin"/>
            </w:r>
            <w:r>
              <w:rPr>
                <w:noProof/>
                <w:webHidden/>
              </w:rPr>
              <w:instrText xml:space="preserve"> PAGEREF _Toc96351377 \h </w:instrText>
            </w:r>
            <w:r>
              <w:rPr>
                <w:noProof/>
                <w:webHidden/>
              </w:rPr>
            </w:r>
            <w:r>
              <w:rPr>
                <w:noProof/>
                <w:webHidden/>
              </w:rPr>
              <w:fldChar w:fldCharType="separate"/>
            </w:r>
            <w:r>
              <w:rPr>
                <w:noProof/>
                <w:webHidden/>
              </w:rPr>
              <w:t>25</w:t>
            </w:r>
            <w:r>
              <w:rPr>
                <w:noProof/>
                <w:webHidden/>
              </w:rPr>
              <w:fldChar w:fldCharType="end"/>
            </w:r>
          </w:hyperlink>
        </w:p>
        <w:p w14:paraId="5B1173C0" w14:textId="7211BD4A" w:rsidR="008B2DBD" w:rsidRDefault="008B2DBD">
          <w:pPr>
            <w:pStyle w:val="TOC3"/>
            <w:tabs>
              <w:tab w:val="right" w:leader="dot" w:pos="9016"/>
            </w:tabs>
            <w:rPr>
              <w:rFonts w:cstheme="minorBidi"/>
              <w:noProof/>
              <w:lang w:val="en-IN" w:eastAsia="en-IN"/>
            </w:rPr>
          </w:pPr>
          <w:hyperlink w:anchor="_Toc96351378" w:history="1">
            <w:r w:rsidRPr="007D239B">
              <w:rPr>
                <w:rStyle w:val="Hyperlink"/>
                <w:noProof/>
              </w:rPr>
              <w:t>Additional features for V1 to do</w:t>
            </w:r>
            <w:r>
              <w:rPr>
                <w:noProof/>
                <w:webHidden/>
              </w:rPr>
              <w:tab/>
            </w:r>
            <w:r>
              <w:rPr>
                <w:noProof/>
                <w:webHidden/>
              </w:rPr>
              <w:fldChar w:fldCharType="begin"/>
            </w:r>
            <w:r>
              <w:rPr>
                <w:noProof/>
                <w:webHidden/>
              </w:rPr>
              <w:instrText xml:space="preserve"> PAGEREF _Toc96351378 \h </w:instrText>
            </w:r>
            <w:r>
              <w:rPr>
                <w:noProof/>
                <w:webHidden/>
              </w:rPr>
            </w:r>
            <w:r>
              <w:rPr>
                <w:noProof/>
                <w:webHidden/>
              </w:rPr>
              <w:fldChar w:fldCharType="separate"/>
            </w:r>
            <w:r>
              <w:rPr>
                <w:noProof/>
                <w:webHidden/>
              </w:rPr>
              <w:t>25</w:t>
            </w:r>
            <w:r>
              <w:rPr>
                <w:noProof/>
                <w:webHidden/>
              </w:rPr>
              <w:fldChar w:fldCharType="end"/>
            </w:r>
          </w:hyperlink>
        </w:p>
        <w:p w14:paraId="47926384" w14:textId="125EB461" w:rsidR="008B2DBD" w:rsidRDefault="008B2DBD">
          <w:pPr>
            <w:pStyle w:val="TOC3"/>
            <w:tabs>
              <w:tab w:val="right" w:leader="dot" w:pos="9016"/>
            </w:tabs>
            <w:rPr>
              <w:rFonts w:cstheme="minorBidi"/>
              <w:noProof/>
              <w:lang w:val="en-IN" w:eastAsia="en-IN"/>
            </w:rPr>
          </w:pPr>
          <w:hyperlink w:anchor="_Toc96351379" w:history="1">
            <w:r w:rsidRPr="007D239B">
              <w:rPr>
                <w:rStyle w:val="Hyperlink"/>
                <w:noProof/>
              </w:rPr>
              <w:t>Git Link:</w:t>
            </w:r>
            <w:r>
              <w:rPr>
                <w:noProof/>
                <w:webHidden/>
              </w:rPr>
              <w:tab/>
            </w:r>
            <w:r>
              <w:rPr>
                <w:noProof/>
                <w:webHidden/>
              </w:rPr>
              <w:fldChar w:fldCharType="begin"/>
            </w:r>
            <w:r>
              <w:rPr>
                <w:noProof/>
                <w:webHidden/>
              </w:rPr>
              <w:instrText xml:space="preserve"> PAGEREF _Toc96351379 \h </w:instrText>
            </w:r>
            <w:r>
              <w:rPr>
                <w:noProof/>
                <w:webHidden/>
              </w:rPr>
            </w:r>
            <w:r>
              <w:rPr>
                <w:noProof/>
                <w:webHidden/>
              </w:rPr>
              <w:fldChar w:fldCharType="separate"/>
            </w:r>
            <w:r>
              <w:rPr>
                <w:noProof/>
                <w:webHidden/>
              </w:rPr>
              <w:t>25</w:t>
            </w:r>
            <w:r>
              <w:rPr>
                <w:noProof/>
                <w:webHidden/>
              </w:rPr>
              <w:fldChar w:fldCharType="end"/>
            </w:r>
          </w:hyperlink>
        </w:p>
        <w:p w14:paraId="5600A5D4" w14:textId="421FF978" w:rsidR="008B2DBD" w:rsidRDefault="008B2DBD">
          <w:pPr>
            <w:pStyle w:val="TOC1"/>
            <w:tabs>
              <w:tab w:val="right" w:leader="dot" w:pos="9016"/>
            </w:tabs>
            <w:rPr>
              <w:rFonts w:asciiTheme="minorHAnsi" w:eastAsiaTheme="minorEastAsia" w:hAnsiTheme="minorHAnsi"/>
              <w:noProof/>
              <w:sz w:val="22"/>
              <w:lang w:eastAsia="en-IN"/>
            </w:rPr>
          </w:pPr>
          <w:hyperlink w:anchor="_Toc96351380" w:history="1">
            <w:r w:rsidRPr="007D239B">
              <w:rPr>
                <w:rStyle w:val="Hyperlink"/>
                <w:noProof/>
              </w:rPr>
              <w:t>Miniproject 5 – Team BMW  [Team]</w:t>
            </w:r>
            <w:r>
              <w:rPr>
                <w:noProof/>
                <w:webHidden/>
              </w:rPr>
              <w:tab/>
            </w:r>
            <w:r>
              <w:rPr>
                <w:noProof/>
                <w:webHidden/>
              </w:rPr>
              <w:fldChar w:fldCharType="begin"/>
            </w:r>
            <w:r>
              <w:rPr>
                <w:noProof/>
                <w:webHidden/>
              </w:rPr>
              <w:instrText xml:space="preserve"> PAGEREF _Toc96351380 \h </w:instrText>
            </w:r>
            <w:r>
              <w:rPr>
                <w:noProof/>
                <w:webHidden/>
              </w:rPr>
            </w:r>
            <w:r>
              <w:rPr>
                <w:noProof/>
                <w:webHidden/>
              </w:rPr>
              <w:fldChar w:fldCharType="separate"/>
            </w:r>
            <w:r>
              <w:rPr>
                <w:noProof/>
                <w:webHidden/>
              </w:rPr>
              <w:t>26</w:t>
            </w:r>
            <w:r>
              <w:rPr>
                <w:noProof/>
                <w:webHidden/>
              </w:rPr>
              <w:fldChar w:fldCharType="end"/>
            </w:r>
          </w:hyperlink>
        </w:p>
        <w:p w14:paraId="71E69EEA" w14:textId="61D1B76B" w:rsidR="008B2DBD" w:rsidRDefault="008B2DBD">
          <w:pPr>
            <w:pStyle w:val="TOC2"/>
            <w:tabs>
              <w:tab w:val="right" w:leader="dot" w:pos="9016"/>
            </w:tabs>
            <w:rPr>
              <w:rFonts w:cstheme="minorBidi"/>
              <w:noProof/>
              <w:lang w:val="en-IN" w:eastAsia="en-IN"/>
            </w:rPr>
          </w:pPr>
          <w:hyperlink w:anchor="_Toc96351381" w:history="1">
            <w:r w:rsidRPr="007D239B">
              <w:rPr>
                <w:rStyle w:val="Hyperlink"/>
                <w:noProof/>
              </w:rPr>
              <w:t>Modules</w:t>
            </w:r>
            <w:r>
              <w:rPr>
                <w:noProof/>
                <w:webHidden/>
              </w:rPr>
              <w:tab/>
            </w:r>
            <w:r>
              <w:rPr>
                <w:noProof/>
                <w:webHidden/>
              </w:rPr>
              <w:fldChar w:fldCharType="begin"/>
            </w:r>
            <w:r>
              <w:rPr>
                <w:noProof/>
                <w:webHidden/>
              </w:rPr>
              <w:instrText xml:space="preserve"> PAGEREF _Toc96351381 \h </w:instrText>
            </w:r>
            <w:r>
              <w:rPr>
                <w:noProof/>
                <w:webHidden/>
              </w:rPr>
            </w:r>
            <w:r>
              <w:rPr>
                <w:noProof/>
                <w:webHidden/>
              </w:rPr>
              <w:fldChar w:fldCharType="separate"/>
            </w:r>
            <w:r>
              <w:rPr>
                <w:noProof/>
                <w:webHidden/>
              </w:rPr>
              <w:t>26</w:t>
            </w:r>
            <w:r>
              <w:rPr>
                <w:noProof/>
                <w:webHidden/>
              </w:rPr>
              <w:fldChar w:fldCharType="end"/>
            </w:r>
          </w:hyperlink>
        </w:p>
        <w:p w14:paraId="376B5C3D" w14:textId="26BCBD03" w:rsidR="008B2DBD" w:rsidRDefault="008B2DBD">
          <w:pPr>
            <w:pStyle w:val="TOC1"/>
            <w:tabs>
              <w:tab w:val="right" w:leader="dot" w:pos="9016"/>
            </w:tabs>
            <w:rPr>
              <w:rFonts w:asciiTheme="minorHAnsi" w:eastAsiaTheme="minorEastAsia" w:hAnsiTheme="minorHAnsi"/>
              <w:noProof/>
              <w:sz w:val="22"/>
              <w:lang w:eastAsia="en-IN"/>
            </w:rPr>
          </w:pPr>
          <w:hyperlink w:anchor="_Toc96351382" w:history="1">
            <w:r w:rsidRPr="007D239B">
              <w:rPr>
                <w:rStyle w:val="Hyperlink"/>
                <w:noProof/>
              </w:rPr>
              <w:t>Miniproject 6 – Wiper Control[Team]</w:t>
            </w:r>
            <w:r>
              <w:rPr>
                <w:noProof/>
                <w:webHidden/>
              </w:rPr>
              <w:tab/>
            </w:r>
            <w:r>
              <w:rPr>
                <w:noProof/>
                <w:webHidden/>
              </w:rPr>
              <w:fldChar w:fldCharType="begin"/>
            </w:r>
            <w:r>
              <w:rPr>
                <w:noProof/>
                <w:webHidden/>
              </w:rPr>
              <w:instrText xml:space="preserve"> PAGEREF _Toc96351382 \h </w:instrText>
            </w:r>
            <w:r>
              <w:rPr>
                <w:noProof/>
                <w:webHidden/>
              </w:rPr>
            </w:r>
            <w:r>
              <w:rPr>
                <w:noProof/>
                <w:webHidden/>
              </w:rPr>
              <w:fldChar w:fldCharType="separate"/>
            </w:r>
            <w:r>
              <w:rPr>
                <w:noProof/>
                <w:webHidden/>
              </w:rPr>
              <w:t>32</w:t>
            </w:r>
            <w:r>
              <w:rPr>
                <w:noProof/>
                <w:webHidden/>
              </w:rPr>
              <w:fldChar w:fldCharType="end"/>
            </w:r>
          </w:hyperlink>
        </w:p>
        <w:p w14:paraId="2CBE52EC" w14:textId="54479276" w:rsidR="008B2DBD" w:rsidRDefault="008B2DBD">
          <w:pPr>
            <w:pStyle w:val="TOC2"/>
            <w:tabs>
              <w:tab w:val="right" w:leader="dot" w:pos="9016"/>
            </w:tabs>
            <w:rPr>
              <w:rFonts w:cstheme="minorBidi"/>
              <w:noProof/>
              <w:lang w:val="en-IN" w:eastAsia="en-IN"/>
            </w:rPr>
          </w:pPr>
          <w:hyperlink w:anchor="_Toc96351383" w:history="1">
            <w:r w:rsidRPr="007D239B">
              <w:rPr>
                <w:rStyle w:val="Hyperlink"/>
                <w:noProof/>
              </w:rPr>
              <w:t>Modules</w:t>
            </w:r>
            <w:r>
              <w:rPr>
                <w:noProof/>
                <w:webHidden/>
              </w:rPr>
              <w:tab/>
            </w:r>
            <w:r>
              <w:rPr>
                <w:noProof/>
                <w:webHidden/>
              </w:rPr>
              <w:fldChar w:fldCharType="begin"/>
            </w:r>
            <w:r>
              <w:rPr>
                <w:noProof/>
                <w:webHidden/>
              </w:rPr>
              <w:instrText xml:space="preserve"> PAGEREF _Toc96351383 \h </w:instrText>
            </w:r>
            <w:r>
              <w:rPr>
                <w:noProof/>
                <w:webHidden/>
              </w:rPr>
            </w:r>
            <w:r>
              <w:rPr>
                <w:noProof/>
                <w:webHidden/>
              </w:rPr>
              <w:fldChar w:fldCharType="separate"/>
            </w:r>
            <w:r>
              <w:rPr>
                <w:noProof/>
                <w:webHidden/>
              </w:rPr>
              <w:t>32</w:t>
            </w:r>
            <w:r>
              <w:rPr>
                <w:noProof/>
                <w:webHidden/>
              </w:rPr>
              <w:fldChar w:fldCharType="end"/>
            </w:r>
          </w:hyperlink>
        </w:p>
        <w:p w14:paraId="1C7FFB82" w14:textId="0A283108" w:rsidR="008B2DBD" w:rsidRDefault="008B2DBD">
          <w:pPr>
            <w:pStyle w:val="TOC2"/>
            <w:tabs>
              <w:tab w:val="right" w:leader="dot" w:pos="9016"/>
            </w:tabs>
            <w:rPr>
              <w:rFonts w:cstheme="minorBidi"/>
              <w:noProof/>
              <w:lang w:val="en-IN" w:eastAsia="en-IN"/>
            </w:rPr>
          </w:pPr>
          <w:hyperlink w:anchor="_Toc96351384" w:history="1">
            <w:r w:rsidRPr="007D239B">
              <w:rPr>
                <w:rStyle w:val="Hyperlink"/>
                <w:noProof/>
              </w:rPr>
              <w:t>Requirements</w:t>
            </w:r>
            <w:r>
              <w:rPr>
                <w:noProof/>
                <w:webHidden/>
              </w:rPr>
              <w:tab/>
            </w:r>
            <w:r>
              <w:rPr>
                <w:noProof/>
                <w:webHidden/>
              </w:rPr>
              <w:fldChar w:fldCharType="begin"/>
            </w:r>
            <w:r>
              <w:rPr>
                <w:noProof/>
                <w:webHidden/>
              </w:rPr>
              <w:instrText xml:space="preserve"> PAGEREF _Toc96351384 \h </w:instrText>
            </w:r>
            <w:r>
              <w:rPr>
                <w:noProof/>
                <w:webHidden/>
              </w:rPr>
            </w:r>
            <w:r>
              <w:rPr>
                <w:noProof/>
                <w:webHidden/>
              </w:rPr>
              <w:fldChar w:fldCharType="separate"/>
            </w:r>
            <w:r>
              <w:rPr>
                <w:noProof/>
                <w:webHidden/>
              </w:rPr>
              <w:t>32</w:t>
            </w:r>
            <w:r>
              <w:rPr>
                <w:noProof/>
                <w:webHidden/>
              </w:rPr>
              <w:fldChar w:fldCharType="end"/>
            </w:r>
          </w:hyperlink>
        </w:p>
        <w:p w14:paraId="74E0608C" w14:textId="54552C1D" w:rsidR="008B2DBD" w:rsidRDefault="008B2DBD">
          <w:pPr>
            <w:pStyle w:val="TOC3"/>
            <w:tabs>
              <w:tab w:val="right" w:leader="dot" w:pos="9016"/>
            </w:tabs>
            <w:rPr>
              <w:rFonts w:cstheme="minorBidi"/>
              <w:noProof/>
              <w:lang w:val="en-IN" w:eastAsia="en-IN"/>
            </w:rPr>
          </w:pPr>
          <w:hyperlink w:anchor="_Toc96351385" w:history="1">
            <w:r w:rsidRPr="007D239B">
              <w:rPr>
                <w:rStyle w:val="Hyperlink"/>
                <w:noProof/>
              </w:rPr>
              <w:t>Low Level Requirements</w:t>
            </w:r>
            <w:r>
              <w:rPr>
                <w:noProof/>
                <w:webHidden/>
              </w:rPr>
              <w:tab/>
            </w:r>
            <w:r>
              <w:rPr>
                <w:noProof/>
                <w:webHidden/>
              </w:rPr>
              <w:fldChar w:fldCharType="begin"/>
            </w:r>
            <w:r>
              <w:rPr>
                <w:noProof/>
                <w:webHidden/>
              </w:rPr>
              <w:instrText xml:space="preserve"> PAGEREF _Toc96351385 \h </w:instrText>
            </w:r>
            <w:r>
              <w:rPr>
                <w:noProof/>
                <w:webHidden/>
              </w:rPr>
            </w:r>
            <w:r>
              <w:rPr>
                <w:noProof/>
                <w:webHidden/>
              </w:rPr>
              <w:fldChar w:fldCharType="separate"/>
            </w:r>
            <w:r>
              <w:rPr>
                <w:noProof/>
                <w:webHidden/>
              </w:rPr>
              <w:t>32</w:t>
            </w:r>
            <w:r>
              <w:rPr>
                <w:noProof/>
                <w:webHidden/>
              </w:rPr>
              <w:fldChar w:fldCharType="end"/>
            </w:r>
          </w:hyperlink>
        </w:p>
        <w:p w14:paraId="5EE4CF26" w14:textId="1C9B2054" w:rsidR="008B2DBD" w:rsidRDefault="008B2DBD">
          <w:pPr>
            <w:pStyle w:val="TOC2"/>
            <w:tabs>
              <w:tab w:val="right" w:leader="dot" w:pos="9016"/>
            </w:tabs>
            <w:rPr>
              <w:rFonts w:cstheme="minorBidi"/>
              <w:noProof/>
              <w:lang w:val="en-IN" w:eastAsia="en-IN"/>
            </w:rPr>
          </w:pPr>
          <w:hyperlink w:anchor="_Toc96351386" w:history="1">
            <w:r w:rsidRPr="007D239B">
              <w:rPr>
                <w:rStyle w:val="Hyperlink"/>
                <w:noProof/>
              </w:rPr>
              <w:t>Design</w:t>
            </w:r>
            <w:r>
              <w:rPr>
                <w:noProof/>
                <w:webHidden/>
              </w:rPr>
              <w:tab/>
            </w:r>
            <w:r>
              <w:rPr>
                <w:noProof/>
                <w:webHidden/>
              </w:rPr>
              <w:fldChar w:fldCharType="begin"/>
            </w:r>
            <w:r>
              <w:rPr>
                <w:noProof/>
                <w:webHidden/>
              </w:rPr>
              <w:instrText xml:space="preserve"> PAGEREF _Toc96351386 \h </w:instrText>
            </w:r>
            <w:r>
              <w:rPr>
                <w:noProof/>
                <w:webHidden/>
              </w:rPr>
            </w:r>
            <w:r>
              <w:rPr>
                <w:noProof/>
                <w:webHidden/>
              </w:rPr>
              <w:fldChar w:fldCharType="separate"/>
            </w:r>
            <w:r>
              <w:rPr>
                <w:noProof/>
                <w:webHidden/>
              </w:rPr>
              <w:t>34</w:t>
            </w:r>
            <w:r>
              <w:rPr>
                <w:noProof/>
                <w:webHidden/>
              </w:rPr>
              <w:fldChar w:fldCharType="end"/>
            </w:r>
          </w:hyperlink>
        </w:p>
        <w:p w14:paraId="0AEBBB0D" w14:textId="0C3833B8" w:rsidR="008B2DBD" w:rsidRDefault="008B2DBD">
          <w:pPr>
            <w:pStyle w:val="TOC2"/>
            <w:tabs>
              <w:tab w:val="right" w:leader="dot" w:pos="9016"/>
            </w:tabs>
            <w:rPr>
              <w:rFonts w:cstheme="minorBidi"/>
              <w:noProof/>
              <w:lang w:val="en-IN" w:eastAsia="en-IN"/>
            </w:rPr>
          </w:pPr>
          <w:hyperlink w:anchor="_Toc96351387" w:history="1">
            <w:r w:rsidRPr="007D239B">
              <w:rPr>
                <w:rStyle w:val="Hyperlink"/>
                <w:noProof/>
              </w:rPr>
              <w:t>Test Plan</w:t>
            </w:r>
            <w:r>
              <w:rPr>
                <w:noProof/>
                <w:webHidden/>
              </w:rPr>
              <w:tab/>
            </w:r>
            <w:r>
              <w:rPr>
                <w:noProof/>
                <w:webHidden/>
              </w:rPr>
              <w:fldChar w:fldCharType="begin"/>
            </w:r>
            <w:r>
              <w:rPr>
                <w:noProof/>
                <w:webHidden/>
              </w:rPr>
              <w:instrText xml:space="preserve"> PAGEREF _Toc96351387 \h </w:instrText>
            </w:r>
            <w:r>
              <w:rPr>
                <w:noProof/>
                <w:webHidden/>
              </w:rPr>
            </w:r>
            <w:r>
              <w:rPr>
                <w:noProof/>
                <w:webHidden/>
              </w:rPr>
              <w:fldChar w:fldCharType="separate"/>
            </w:r>
            <w:r>
              <w:rPr>
                <w:noProof/>
                <w:webHidden/>
              </w:rPr>
              <w:t>35</w:t>
            </w:r>
            <w:r>
              <w:rPr>
                <w:noProof/>
                <w:webHidden/>
              </w:rPr>
              <w:fldChar w:fldCharType="end"/>
            </w:r>
          </w:hyperlink>
        </w:p>
        <w:p w14:paraId="107397D3" w14:textId="518D5F8B" w:rsidR="008B2DBD" w:rsidRDefault="008B2DBD">
          <w:pPr>
            <w:pStyle w:val="TOC3"/>
            <w:tabs>
              <w:tab w:val="right" w:leader="dot" w:pos="9016"/>
            </w:tabs>
            <w:rPr>
              <w:rFonts w:cstheme="minorBidi"/>
              <w:noProof/>
              <w:lang w:val="en-IN" w:eastAsia="en-IN"/>
            </w:rPr>
          </w:pPr>
          <w:hyperlink w:anchor="_Toc96351388" w:history="1">
            <w:r w:rsidRPr="007D239B">
              <w:rPr>
                <w:rStyle w:val="Hyperlink"/>
                <w:noProof/>
              </w:rPr>
              <w:t>High Level Test Plan</w:t>
            </w:r>
            <w:r>
              <w:rPr>
                <w:noProof/>
                <w:webHidden/>
              </w:rPr>
              <w:tab/>
            </w:r>
            <w:r>
              <w:rPr>
                <w:noProof/>
                <w:webHidden/>
              </w:rPr>
              <w:fldChar w:fldCharType="begin"/>
            </w:r>
            <w:r>
              <w:rPr>
                <w:noProof/>
                <w:webHidden/>
              </w:rPr>
              <w:instrText xml:space="preserve"> PAGEREF _Toc96351388 \h </w:instrText>
            </w:r>
            <w:r>
              <w:rPr>
                <w:noProof/>
                <w:webHidden/>
              </w:rPr>
            </w:r>
            <w:r>
              <w:rPr>
                <w:noProof/>
                <w:webHidden/>
              </w:rPr>
              <w:fldChar w:fldCharType="separate"/>
            </w:r>
            <w:r>
              <w:rPr>
                <w:noProof/>
                <w:webHidden/>
              </w:rPr>
              <w:t>35</w:t>
            </w:r>
            <w:r>
              <w:rPr>
                <w:noProof/>
                <w:webHidden/>
              </w:rPr>
              <w:fldChar w:fldCharType="end"/>
            </w:r>
          </w:hyperlink>
        </w:p>
        <w:p w14:paraId="3D9432AC" w14:textId="366F8229" w:rsidR="008B2DBD" w:rsidRDefault="008B2DBD">
          <w:pPr>
            <w:pStyle w:val="TOC3"/>
            <w:tabs>
              <w:tab w:val="right" w:leader="dot" w:pos="9016"/>
            </w:tabs>
            <w:rPr>
              <w:rFonts w:cstheme="minorBidi"/>
              <w:noProof/>
              <w:lang w:val="en-IN" w:eastAsia="en-IN"/>
            </w:rPr>
          </w:pPr>
          <w:hyperlink w:anchor="_Toc96351389" w:history="1">
            <w:r w:rsidRPr="007D239B">
              <w:rPr>
                <w:rStyle w:val="Hyperlink"/>
                <w:noProof/>
              </w:rPr>
              <w:t>Low Level Test Plan</w:t>
            </w:r>
            <w:r>
              <w:rPr>
                <w:noProof/>
                <w:webHidden/>
              </w:rPr>
              <w:tab/>
            </w:r>
            <w:r>
              <w:rPr>
                <w:noProof/>
                <w:webHidden/>
              </w:rPr>
              <w:fldChar w:fldCharType="begin"/>
            </w:r>
            <w:r>
              <w:rPr>
                <w:noProof/>
                <w:webHidden/>
              </w:rPr>
              <w:instrText xml:space="preserve"> PAGEREF _Toc96351389 \h </w:instrText>
            </w:r>
            <w:r>
              <w:rPr>
                <w:noProof/>
                <w:webHidden/>
              </w:rPr>
            </w:r>
            <w:r>
              <w:rPr>
                <w:noProof/>
                <w:webHidden/>
              </w:rPr>
              <w:fldChar w:fldCharType="separate"/>
            </w:r>
            <w:r>
              <w:rPr>
                <w:noProof/>
                <w:webHidden/>
              </w:rPr>
              <w:t>36</w:t>
            </w:r>
            <w:r>
              <w:rPr>
                <w:noProof/>
                <w:webHidden/>
              </w:rPr>
              <w:fldChar w:fldCharType="end"/>
            </w:r>
          </w:hyperlink>
        </w:p>
        <w:p w14:paraId="7968D316" w14:textId="68B501E3" w:rsidR="008B2DBD" w:rsidRDefault="008B2DBD">
          <w:pPr>
            <w:pStyle w:val="TOC2"/>
            <w:tabs>
              <w:tab w:val="right" w:leader="dot" w:pos="9016"/>
            </w:tabs>
            <w:rPr>
              <w:rFonts w:cstheme="minorBidi"/>
              <w:noProof/>
              <w:lang w:val="en-IN" w:eastAsia="en-IN"/>
            </w:rPr>
          </w:pPr>
          <w:hyperlink w:anchor="_Toc96351390" w:history="1">
            <w:r w:rsidRPr="007D239B">
              <w:rPr>
                <w:rStyle w:val="Hyperlink"/>
                <w:noProof/>
              </w:rPr>
              <w:t>Implementation and Summary</w:t>
            </w:r>
            <w:r>
              <w:rPr>
                <w:noProof/>
                <w:webHidden/>
              </w:rPr>
              <w:tab/>
            </w:r>
            <w:r>
              <w:rPr>
                <w:noProof/>
                <w:webHidden/>
              </w:rPr>
              <w:fldChar w:fldCharType="begin"/>
            </w:r>
            <w:r>
              <w:rPr>
                <w:noProof/>
                <w:webHidden/>
              </w:rPr>
              <w:instrText xml:space="preserve"> PAGEREF _Toc96351390 \h </w:instrText>
            </w:r>
            <w:r>
              <w:rPr>
                <w:noProof/>
                <w:webHidden/>
              </w:rPr>
            </w:r>
            <w:r>
              <w:rPr>
                <w:noProof/>
                <w:webHidden/>
              </w:rPr>
              <w:fldChar w:fldCharType="separate"/>
            </w:r>
            <w:r>
              <w:rPr>
                <w:noProof/>
                <w:webHidden/>
              </w:rPr>
              <w:t>37</w:t>
            </w:r>
            <w:r>
              <w:rPr>
                <w:noProof/>
                <w:webHidden/>
              </w:rPr>
              <w:fldChar w:fldCharType="end"/>
            </w:r>
          </w:hyperlink>
        </w:p>
        <w:p w14:paraId="4576F4B1" w14:textId="3E6661C6" w:rsidR="008B2DBD" w:rsidRDefault="008B2DBD">
          <w:pPr>
            <w:pStyle w:val="TOC3"/>
            <w:tabs>
              <w:tab w:val="right" w:leader="dot" w:pos="9016"/>
            </w:tabs>
            <w:rPr>
              <w:rFonts w:cstheme="minorBidi"/>
              <w:noProof/>
              <w:lang w:val="en-IN" w:eastAsia="en-IN"/>
            </w:rPr>
          </w:pPr>
          <w:hyperlink w:anchor="_Toc96351391" w:history="1">
            <w:r w:rsidRPr="007D239B">
              <w:rPr>
                <w:rStyle w:val="Hyperlink"/>
                <w:noProof/>
              </w:rPr>
              <w:t>Git Link:</w:t>
            </w:r>
            <w:r>
              <w:rPr>
                <w:noProof/>
                <w:webHidden/>
              </w:rPr>
              <w:tab/>
            </w:r>
            <w:r>
              <w:rPr>
                <w:noProof/>
                <w:webHidden/>
              </w:rPr>
              <w:fldChar w:fldCharType="begin"/>
            </w:r>
            <w:r>
              <w:rPr>
                <w:noProof/>
                <w:webHidden/>
              </w:rPr>
              <w:instrText xml:space="preserve"> PAGEREF _Toc96351391 \h </w:instrText>
            </w:r>
            <w:r>
              <w:rPr>
                <w:noProof/>
                <w:webHidden/>
              </w:rPr>
            </w:r>
            <w:r>
              <w:rPr>
                <w:noProof/>
                <w:webHidden/>
              </w:rPr>
              <w:fldChar w:fldCharType="separate"/>
            </w:r>
            <w:r>
              <w:rPr>
                <w:noProof/>
                <w:webHidden/>
              </w:rPr>
              <w:t>37</w:t>
            </w:r>
            <w:r>
              <w:rPr>
                <w:noProof/>
                <w:webHidden/>
              </w:rPr>
              <w:fldChar w:fldCharType="end"/>
            </w:r>
          </w:hyperlink>
        </w:p>
        <w:p w14:paraId="7F961452" w14:textId="5459A131" w:rsidR="008B2DBD" w:rsidRDefault="008B2DBD">
          <w:pPr>
            <w:pStyle w:val="TOC1"/>
            <w:tabs>
              <w:tab w:val="right" w:leader="dot" w:pos="9016"/>
            </w:tabs>
            <w:rPr>
              <w:rFonts w:asciiTheme="minorHAnsi" w:eastAsiaTheme="minorEastAsia" w:hAnsiTheme="minorHAnsi"/>
              <w:noProof/>
              <w:sz w:val="22"/>
              <w:lang w:eastAsia="en-IN"/>
            </w:rPr>
          </w:pPr>
          <w:hyperlink w:anchor="_Toc96351392" w:history="1">
            <w:r w:rsidRPr="007D239B">
              <w:rPr>
                <w:rStyle w:val="Hyperlink"/>
                <w:noProof/>
              </w:rPr>
              <w:t>Miniproject 7 – Ford Project [Team]</w:t>
            </w:r>
            <w:r>
              <w:rPr>
                <w:noProof/>
                <w:webHidden/>
              </w:rPr>
              <w:tab/>
            </w:r>
            <w:r>
              <w:rPr>
                <w:noProof/>
                <w:webHidden/>
              </w:rPr>
              <w:fldChar w:fldCharType="begin"/>
            </w:r>
            <w:r>
              <w:rPr>
                <w:noProof/>
                <w:webHidden/>
              </w:rPr>
              <w:instrText xml:space="preserve"> PAGEREF _Toc96351392 \h </w:instrText>
            </w:r>
            <w:r>
              <w:rPr>
                <w:noProof/>
                <w:webHidden/>
              </w:rPr>
            </w:r>
            <w:r>
              <w:rPr>
                <w:noProof/>
                <w:webHidden/>
              </w:rPr>
              <w:fldChar w:fldCharType="separate"/>
            </w:r>
            <w:r>
              <w:rPr>
                <w:noProof/>
                <w:webHidden/>
              </w:rPr>
              <w:t>38</w:t>
            </w:r>
            <w:r>
              <w:rPr>
                <w:noProof/>
                <w:webHidden/>
              </w:rPr>
              <w:fldChar w:fldCharType="end"/>
            </w:r>
          </w:hyperlink>
        </w:p>
        <w:p w14:paraId="3B968ED1" w14:textId="0E4E33D8" w:rsidR="008B2DBD" w:rsidRDefault="008B2DBD">
          <w:pPr>
            <w:pStyle w:val="TOC2"/>
            <w:tabs>
              <w:tab w:val="right" w:leader="dot" w:pos="9016"/>
            </w:tabs>
            <w:rPr>
              <w:rFonts w:cstheme="minorBidi"/>
              <w:noProof/>
              <w:lang w:val="en-IN" w:eastAsia="en-IN"/>
            </w:rPr>
          </w:pPr>
          <w:hyperlink w:anchor="_Toc96351393" w:history="1">
            <w:r w:rsidRPr="007D239B">
              <w:rPr>
                <w:rStyle w:val="Hyperlink"/>
                <w:noProof/>
              </w:rPr>
              <w:t>Modules</w:t>
            </w:r>
            <w:r>
              <w:rPr>
                <w:noProof/>
                <w:webHidden/>
              </w:rPr>
              <w:tab/>
            </w:r>
            <w:r>
              <w:rPr>
                <w:noProof/>
                <w:webHidden/>
              </w:rPr>
              <w:fldChar w:fldCharType="begin"/>
            </w:r>
            <w:r>
              <w:rPr>
                <w:noProof/>
                <w:webHidden/>
              </w:rPr>
              <w:instrText xml:space="preserve"> PAGEREF _Toc96351393 \h </w:instrText>
            </w:r>
            <w:r>
              <w:rPr>
                <w:noProof/>
                <w:webHidden/>
              </w:rPr>
            </w:r>
            <w:r>
              <w:rPr>
                <w:noProof/>
                <w:webHidden/>
              </w:rPr>
              <w:fldChar w:fldCharType="separate"/>
            </w:r>
            <w:r>
              <w:rPr>
                <w:noProof/>
                <w:webHidden/>
              </w:rPr>
              <w:t>38</w:t>
            </w:r>
            <w:r>
              <w:rPr>
                <w:noProof/>
                <w:webHidden/>
              </w:rPr>
              <w:fldChar w:fldCharType="end"/>
            </w:r>
          </w:hyperlink>
        </w:p>
        <w:p w14:paraId="19F1B9AD" w14:textId="190E34C6" w:rsidR="008B2DBD" w:rsidRDefault="008B2DBD">
          <w:pPr>
            <w:pStyle w:val="TOC3"/>
            <w:tabs>
              <w:tab w:val="right" w:leader="dot" w:pos="9016"/>
            </w:tabs>
            <w:rPr>
              <w:rFonts w:cstheme="minorBidi"/>
              <w:noProof/>
              <w:lang w:val="en-IN" w:eastAsia="en-IN"/>
            </w:rPr>
          </w:pPr>
          <w:hyperlink w:anchor="_Toc96351394" w:history="1">
            <w:r w:rsidRPr="007D239B">
              <w:rPr>
                <w:rStyle w:val="Hyperlink"/>
                <w:noProof/>
              </w:rPr>
              <w:t>Requirements</w:t>
            </w:r>
            <w:r>
              <w:rPr>
                <w:noProof/>
                <w:webHidden/>
              </w:rPr>
              <w:tab/>
            </w:r>
            <w:r>
              <w:rPr>
                <w:noProof/>
                <w:webHidden/>
              </w:rPr>
              <w:fldChar w:fldCharType="begin"/>
            </w:r>
            <w:r>
              <w:rPr>
                <w:noProof/>
                <w:webHidden/>
              </w:rPr>
              <w:instrText xml:space="preserve"> PAGEREF _Toc96351394 \h </w:instrText>
            </w:r>
            <w:r>
              <w:rPr>
                <w:noProof/>
                <w:webHidden/>
              </w:rPr>
            </w:r>
            <w:r>
              <w:rPr>
                <w:noProof/>
                <w:webHidden/>
              </w:rPr>
              <w:fldChar w:fldCharType="separate"/>
            </w:r>
            <w:r>
              <w:rPr>
                <w:noProof/>
                <w:webHidden/>
              </w:rPr>
              <w:t>38</w:t>
            </w:r>
            <w:r>
              <w:rPr>
                <w:noProof/>
                <w:webHidden/>
              </w:rPr>
              <w:fldChar w:fldCharType="end"/>
            </w:r>
          </w:hyperlink>
        </w:p>
        <w:p w14:paraId="696CDBD7" w14:textId="511A26DF" w:rsidR="008B2DBD" w:rsidRDefault="008B2DBD">
          <w:pPr>
            <w:pStyle w:val="TOC1"/>
            <w:tabs>
              <w:tab w:val="right" w:leader="dot" w:pos="9016"/>
            </w:tabs>
            <w:rPr>
              <w:rFonts w:asciiTheme="minorHAnsi" w:eastAsiaTheme="minorEastAsia" w:hAnsiTheme="minorHAnsi"/>
              <w:noProof/>
              <w:sz w:val="22"/>
              <w:lang w:eastAsia="en-IN"/>
            </w:rPr>
          </w:pPr>
          <w:hyperlink w:anchor="_Toc96351395" w:history="1">
            <w:r w:rsidRPr="007D239B">
              <w:rPr>
                <w:rStyle w:val="Hyperlink"/>
                <w:noProof/>
              </w:rPr>
              <w:t>Ford Aspire</w:t>
            </w:r>
            <w:r>
              <w:rPr>
                <w:noProof/>
                <w:webHidden/>
              </w:rPr>
              <w:tab/>
            </w:r>
            <w:r>
              <w:rPr>
                <w:noProof/>
                <w:webHidden/>
              </w:rPr>
              <w:fldChar w:fldCharType="begin"/>
            </w:r>
            <w:r>
              <w:rPr>
                <w:noProof/>
                <w:webHidden/>
              </w:rPr>
              <w:instrText xml:space="preserve"> PAGEREF _Toc96351395 \h </w:instrText>
            </w:r>
            <w:r>
              <w:rPr>
                <w:noProof/>
                <w:webHidden/>
              </w:rPr>
            </w:r>
            <w:r>
              <w:rPr>
                <w:noProof/>
                <w:webHidden/>
              </w:rPr>
              <w:fldChar w:fldCharType="separate"/>
            </w:r>
            <w:r>
              <w:rPr>
                <w:noProof/>
                <w:webHidden/>
              </w:rPr>
              <w:t>38</w:t>
            </w:r>
            <w:r>
              <w:rPr>
                <w:noProof/>
                <w:webHidden/>
              </w:rPr>
              <w:fldChar w:fldCharType="end"/>
            </w:r>
          </w:hyperlink>
        </w:p>
        <w:p w14:paraId="103AB793" w14:textId="0E607E68" w:rsidR="008B2DBD" w:rsidRDefault="008B2DBD">
          <w:pPr>
            <w:pStyle w:val="TOC1"/>
            <w:tabs>
              <w:tab w:val="right" w:leader="dot" w:pos="9016"/>
            </w:tabs>
            <w:rPr>
              <w:rFonts w:asciiTheme="minorHAnsi" w:eastAsiaTheme="minorEastAsia" w:hAnsiTheme="minorHAnsi"/>
              <w:noProof/>
              <w:sz w:val="22"/>
              <w:lang w:eastAsia="en-IN"/>
            </w:rPr>
          </w:pPr>
          <w:hyperlink w:anchor="_Toc96351396" w:history="1">
            <w:r w:rsidRPr="007D239B">
              <w:rPr>
                <w:rStyle w:val="Hyperlink"/>
                <w:noProof/>
              </w:rPr>
              <w:t>Body Control Module</w:t>
            </w:r>
            <w:r>
              <w:rPr>
                <w:noProof/>
                <w:webHidden/>
              </w:rPr>
              <w:tab/>
            </w:r>
            <w:r>
              <w:rPr>
                <w:noProof/>
                <w:webHidden/>
              </w:rPr>
              <w:fldChar w:fldCharType="begin"/>
            </w:r>
            <w:r>
              <w:rPr>
                <w:noProof/>
                <w:webHidden/>
              </w:rPr>
              <w:instrText xml:space="preserve"> PAGEREF _Toc96351396 \h </w:instrText>
            </w:r>
            <w:r>
              <w:rPr>
                <w:noProof/>
                <w:webHidden/>
              </w:rPr>
            </w:r>
            <w:r>
              <w:rPr>
                <w:noProof/>
                <w:webHidden/>
              </w:rPr>
              <w:fldChar w:fldCharType="separate"/>
            </w:r>
            <w:r>
              <w:rPr>
                <w:noProof/>
                <w:webHidden/>
              </w:rPr>
              <w:t>38</w:t>
            </w:r>
            <w:r>
              <w:rPr>
                <w:noProof/>
                <w:webHidden/>
              </w:rPr>
              <w:fldChar w:fldCharType="end"/>
            </w:r>
          </w:hyperlink>
        </w:p>
        <w:p w14:paraId="37A14E88" w14:textId="5FE497DC" w:rsidR="008B2DBD" w:rsidRDefault="008B2DBD">
          <w:pPr>
            <w:pStyle w:val="TOC2"/>
            <w:tabs>
              <w:tab w:val="right" w:leader="dot" w:pos="9016"/>
            </w:tabs>
            <w:rPr>
              <w:rFonts w:cstheme="minorBidi"/>
              <w:noProof/>
              <w:lang w:val="en-IN" w:eastAsia="en-IN"/>
            </w:rPr>
          </w:pPr>
          <w:hyperlink w:anchor="_Toc96351397" w:history="1">
            <w:r w:rsidRPr="007D239B">
              <w:rPr>
                <w:rStyle w:val="Hyperlink"/>
                <w:noProof/>
              </w:rPr>
              <w:t>Features:</w:t>
            </w:r>
            <w:r>
              <w:rPr>
                <w:noProof/>
                <w:webHidden/>
              </w:rPr>
              <w:tab/>
            </w:r>
            <w:r>
              <w:rPr>
                <w:noProof/>
                <w:webHidden/>
              </w:rPr>
              <w:fldChar w:fldCharType="begin"/>
            </w:r>
            <w:r>
              <w:rPr>
                <w:noProof/>
                <w:webHidden/>
              </w:rPr>
              <w:instrText xml:space="preserve"> PAGEREF _Toc96351397 \h </w:instrText>
            </w:r>
            <w:r>
              <w:rPr>
                <w:noProof/>
                <w:webHidden/>
              </w:rPr>
            </w:r>
            <w:r>
              <w:rPr>
                <w:noProof/>
                <w:webHidden/>
              </w:rPr>
              <w:fldChar w:fldCharType="separate"/>
            </w:r>
            <w:r>
              <w:rPr>
                <w:noProof/>
                <w:webHidden/>
              </w:rPr>
              <w:t>38</w:t>
            </w:r>
            <w:r>
              <w:rPr>
                <w:noProof/>
                <w:webHidden/>
              </w:rPr>
              <w:fldChar w:fldCharType="end"/>
            </w:r>
          </w:hyperlink>
        </w:p>
        <w:p w14:paraId="424E7FDD" w14:textId="4D8744DB" w:rsidR="008B2DBD" w:rsidRDefault="008B2DBD">
          <w:pPr>
            <w:pStyle w:val="TOC2"/>
            <w:tabs>
              <w:tab w:val="right" w:leader="dot" w:pos="9016"/>
            </w:tabs>
            <w:rPr>
              <w:rFonts w:cstheme="minorBidi"/>
              <w:noProof/>
              <w:lang w:val="en-IN" w:eastAsia="en-IN"/>
            </w:rPr>
          </w:pPr>
          <w:hyperlink w:anchor="_Toc96351398" w:history="1">
            <w:r w:rsidRPr="007D239B">
              <w:rPr>
                <w:rStyle w:val="Hyperlink"/>
                <w:rFonts w:ascii="Segoe UI" w:hAnsi="Segoe UI" w:cs="Segoe UI"/>
                <w:noProof/>
              </w:rPr>
              <w:t>4W's and 1H</w:t>
            </w:r>
            <w:r>
              <w:rPr>
                <w:noProof/>
                <w:webHidden/>
              </w:rPr>
              <w:tab/>
            </w:r>
            <w:r>
              <w:rPr>
                <w:noProof/>
                <w:webHidden/>
              </w:rPr>
              <w:fldChar w:fldCharType="begin"/>
            </w:r>
            <w:r>
              <w:rPr>
                <w:noProof/>
                <w:webHidden/>
              </w:rPr>
              <w:instrText xml:space="preserve"> PAGEREF _Toc96351398 \h </w:instrText>
            </w:r>
            <w:r>
              <w:rPr>
                <w:noProof/>
                <w:webHidden/>
              </w:rPr>
            </w:r>
            <w:r>
              <w:rPr>
                <w:noProof/>
                <w:webHidden/>
              </w:rPr>
              <w:fldChar w:fldCharType="separate"/>
            </w:r>
            <w:r>
              <w:rPr>
                <w:noProof/>
                <w:webHidden/>
              </w:rPr>
              <w:t>39</w:t>
            </w:r>
            <w:r>
              <w:rPr>
                <w:noProof/>
                <w:webHidden/>
              </w:rPr>
              <w:fldChar w:fldCharType="end"/>
            </w:r>
          </w:hyperlink>
        </w:p>
        <w:p w14:paraId="588C0D90" w14:textId="355ED1C7" w:rsidR="008B2DBD" w:rsidRDefault="008B2DBD">
          <w:pPr>
            <w:pStyle w:val="TOC3"/>
            <w:tabs>
              <w:tab w:val="right" w:leader="dot" w:pos="9016"/>
            </w:tabs>
            <w:rPr>
              <w:rFonts w:cstheme="minorBidi"/>
              <w:noProof/>
              <w:lang w:val="en-IN" w:eastAsia="en-IN"/>
            </w:rPr>
          </w:pPr>
          <w:hyperlink w:anchor="_Toc96351399" w:history="1">
            <w:r w:rsidRPr="007D239B">
              <w:rPr>
                <w:rStyle w:val="Hyperlink"/>
                <w:rFonts w:ascii="Segoe UI" w:hAnsi="Segoe UI" w:cs="Segoe UI"/>
                <w:noProof/>
              </w:rPr>
              <w:t>What  :</w:t>
            </w:r>
            <w:r>
              <w:rPr>
                <w:noProof/>
                <w:webHidden/>
              </w:rPr>
              <w:tab/>
            </w:r>
            <w:r>
              <w:rPr>
                <w:noProof/>
                <w:webHidden/>
              </w:rPr>
              <w:fldChar w:fldCharType="begin"/>
            </w:r>
            <w:r>
              <w:rPr>
                <w:noProof/>
                <w:webHidden/>
              </w:rPr>
              <w:instrText xml:space="preserve"> PAGEREF _Toc96351399 \h </w:instrText>
            </w:r>
            <w:r>
              <w:rPr>
                <w:noProof/>
                <w:webHidden/>
              </w:rPr>
            </w:r>
            <w:r>
              <w:rPr>
                <w:noProof/>
                <w:webHidden/>
              </w:rPr>
              <w:fldChar w:fldCharType="separate"/>
            </w:r>
            <w:r>
              <w:rPr>
                <w:noProof/>
                <w:webHidden/>
              </w:rPr>
              <w:t>39</w:t>
            </w:r>
            <w:r>
              <w:rPr>
                <w:noProof/>
                <w:webHidden/>
              </w:rPr>
              <w:fldChar w:fldCharType="end"/>
            </w:r>
          </w:hyperlink>
        </w:p>
        <w:p w14:paraId="0FF123B5" w14:textId="02B120A2" w:rsidR="008B2DBD" w:rsidRDefault="008B2DBD">
          <w:pPr>
            <w:pStyle w:val="TOC3"/>
            <w:tabs>
              <w:tab w:val="right" w:leader="dot" w:pos="9016"/>
            </w:tabs>
            <w:rPr>
              <w:rFonts w:cstheme="minorBidi"/>
              <w:noProof/>
              <w:lang w:val="en-IN" w:eastAsia="en-IN"/>
            </w:rPr>
          </w:pPr>
          <w:hyperlink w:anchor="_Toc96351400" w:history="1">
            <w:r w:rsidRPr="007D239B">
              <w:rPr>
                <w:rStyle w:val="Hyperlink"/>
                <w:rFonts w:ascii="Segoe UI" w:hAnsi="Segoe UI" w:cs="Segoe UI"/>
                <w:noProof/>
              </w:rPr>
              <w:t>Who :</w:t>
            </w:r>
            <w:r>
              <w:rPr>
                <w:noProof/>
                <w:webHidden/>
              </w:rPr>
              <w:tab/>
            </w:r>
            <w:r>
              <w:rPr>
                <w:noProof/>
                <w:webHidden/>
              </w:rPr>
              <w:fldChar w:fldCharType="begin"/>
            </w:r>
            <w:r>
              <w:rPr>
                <w:noProof/>
                <w:webHidden/>
              </w:rPr>
              <w:instrText xml:space="preserve"> PAGEREF _Toc96351400 \h </w:instrText>
            </w:r>
            <w:r>
              <w:rPr>
                <w:noProof/>
                <w:webHidden/>
              </w:rPr>
            </w:r>
            <w:r>
              <w:rPr>
                <w:noProof/>
                <w:webHidden/>
              </w:rPr>
              <w:fldChar w:fldCharType="separate"/>
            </w:r>
            <w:r>
              <w:rPr>
                <w:noProof/>
                <w:webHidden/>
              </w:rPr>
              <w:t>39</w:t>
            </w:r>
            <w:r>
              <w:rPr>
                <w:noProof/>
                <w:webHidden/>
              </w:rPr>
              <w:fldChar w:fldCharType="end"/>
            </w:r>
          </w:hyperlink>
        </w:p>
        <w:p w14:paraId="30F39ACA" w14:textId="500EE899" w:rsidR="008B2DBD" w:rsidRDefault="008B2DBD">
          <w:pPr>
            <w:pStyle w:val="TOC3"/>
            <w:tabs>
              <w:tab w:val="right" w:leader="dot" w:pos="9016"/>
            </w:tabs>
            <w:rPr>
              <w:rFonts w:cstheme="minorBidi"/>
              <w:noProof/>
              <w:lang w:val="en-IN" w:eastAsia="en-IN"/>
            </w:rPr>
          </w:pPr>
          <w:hyperlink w:anchor="_Toc96351401" w:history="1">
            <w:r w:rsidRPr="007D239B">
              <w:rPr>
                <w:rStyle w:val="Hyperlink"/>
                <w:rFonts w:ascii="Segoe UI" w:hAnsi="Segoe UI" w:cs="Segoe UI"/>
                <w:noProof/>
              </w:rPr>
              <w:t>Where  :</w:t>
            </w:r>
            <w:r>
              <w:rPr>
                <w:noProof/>
                <w:webHidden/>
              </w:rPr>
              <w:tab/>
            </w:r>
            <w:r>
              <w:rPr>
                <w:noProof/>
                <w:webHidden/>
              </w:rPr>
              <w:fldChar w:fldCharType="begin"/>
            </w:r>
            <w:r>
              <w:rPr>
                <w:noProof/>
                <w:webHidden/>
              </w:rPr>
              <w:instrText xml:space="preserve"> PAGEREF _Toc96351401 \h </w:instrText>
            </w:r>
            <w:r>
              <w:rPr>
                <w:noProof/>
                <w:webHidden/>
              </w:rPr>
            </w:r>
            <w:r>
              <w:rPr>
                <w:noProof/>
                <w:webHidden/>
              </w:rPr>
              <w:fldChar w:fldCharType="separate"/>
            </w:r>
            <w:r>
              <w:rPr>
                <w:noProof/>
                <w:webHidden/>
              </w:rPr>
              <w:t>39</w:t>
            </w:r>
            <w:r>
              <w:rPr>
                <w:noProof/>
                <w:webHidden/>
              </w:rPr>
              <w:fldChar w:fldCharType="end"/>
            </w:r>
          </w:hyperlink>
        </w:p>
        <w:p w14:paraId="0C860E87" w14:textId="3A518FEF" w:rsidR="008B2DBD" w:rsidRDefault="008B2DBD">
          <w:pPr>
            <w:pStyle w:val="TOC3"/>
            <w:tabs>
              <w:tab w:val="right" w:leader="dot" w:pos="9016"/>
            </w:tabs>
            <w:rPr>
              <w:rFonts w:cstheme="minorBidi"/>
              <w:noProof/>
              <w:lang w:val="en-IN" w:eastAsia="en-IN"/>
            </w:rPr>
          </w:pPr>
          <w:hyperlink w:anchor="_Toc96351402" w:history="1">
            <w:r w:rsidRPr="007D239B">
              <w:rPr>
                <w:rStyle w:val="Hyperlink"/>
                <w:rFonts w:ascii="Segoe UI" w:hAnsi="Segoe UI" w:cs="Segoe UI"/>
                <w:noProof/>
              </w:rPr>
              <w:t>When  :</w:t>
            </w:r>
            <w:r>
              <w:rPr>
                <w:noProof/>
                <w:webHidden/>
              </w:rPr>
              <w:tab/>
            </w:r>
            <w:r>
              <w:rPr>
                <w:noProof/>
                <w:webHidden/>
              </w:rPr>
              <w:fldChar w:fldCharType="begin"/>
            </w:r>
            <w:r>
              <w:rPr>
                <w:noProof/>
                <w:webHidden/>
              </w:rPr>
              <w:instrText xml:space="preserve"> PAGEREF _Toc96351402 \h </w:instrText>
            </w:r>
            <w:r>
              <w:rPr>
                <w:noProof/>
                <w:webHidden/>
              </w:rPr>
            </w:r>
            <w:r>
              <w:rPr>
                <w:noProof/>
                <w:webHidden/>
              </w:rPr>
              <w:fldChar w:fldCharType="separate"/>
            </w:r>
            <w:r>
              <w:rPr>
                <w:noProof/>
                <w:webHidden/>
              </w:rPr>
              <w:t>39</w:t>
            </w:r>
            <w:r>
              <w:rPr>
                <w:noProof/>
                <w:webHidden/>
              </w:rPr>
              <w:fldChar w:fldCharType="end"/>
            </w:r>
          </w:hyperlink>
        </w:p>
        <w:p w14:paraId="0DE80E0A" w14:textId="138DD1B3" w:rsidR="008B2DBD" w:rsidRDefault="008B2DBD">
          <w:pPr>
            <w:pStyle w:val="TOC3"/>
            <w:tabs>
              <w:tab w:val="right" w:leader="dot" w:pos="9016"/>
            </w:tabs>
            <w:rPr>
              <w:rFonts w:cstheme="minorBidi"/>
              <w:noProof/>
              <w:lang w:val="en-IN" w:eastAsia="en-IN"/>
            </w:rPr>
          </w:pPr>
          <w:hyperlink w:anchor="_Toc96351403" w:history="1">
            <w:r w:rsidRPr="007D239B">
              <w:rPr>
                <w:rStyle w:val="Hyperlink"/>
                <w:rFonts w:ascii="Segoe UI" w:hAnsi="Segoe UI" w:cs="Segoe UI"/>
                <w:noProof/>
              </w:rPr>
              <w:t>How :</w:t>
            </w:r>
            <w:r>
              <w:rPr>
                <w:noProof/>
                <w:webHidden/>
              </w:rPr>
              <w:tab/>
            </w:r>
            <w:r>
              <w:rPr>
                <w:noProof/>
                <w:webHidden/>
              </w:rPr>
              <w:fldChar w:fldCharType="begin"/>
            </w:r>
            <w:r>
              <w:rPr>
                <w:noProof/>
                <w:webHidden/>
              </w:rPr>
              <w:instrText xml:space="preserve"> PAGEREF _Toc96351403 \h </w:instrText>
            </w:r>
            <w:r>
              <w:rPr>
                <w:noProof/>
                <w:webHidden/>
              </w:rPr>
            </w:r>
            <w:r>
              <w:rPr>
                <w:noProof/>
                <w:webHidden/>
              </w:rPr>
              <w:fldChar w:fldCharType="separate"/>
            </w:r>
            <w:r>
              <w:rPr>
                <w:noProof/>
                <w:webHidden/>
              </w:rPr>
              <w:t>39</w:t>
            </w:r>
            <w:r>
              <w:rPr>
                <w:noProof/>
                <w:webHidden/>
              </w:rPr>
              <w:fldChar w:fldCharType="end"/>
            </w:r>
          </w:hyperlink>
        </w:p>
        <w:p w14:paraId="1A6F4391" w14:textId="30ECC6B8" w:rsidR="008B2DBD" w:rsidRDefault="008B2DBD">
          <w:pPr>
            <w:pStyle w:val="TOC2"/>
            <w:tabs>
              <w:tab w:val="right" w:leader="dot" w:pos="9016"/>
            </w:tabs>
            <w:rPr>
              <w:rFonts w:cstheme="minorBidi"/>
              <w:noProof/>
              <w:lang w:val="en-IN" w:eastAsia="en-IN"/>
            </w:rPr>
          </w:pPr>
          <w:hyperlink w:anchor="_Toc96351404" w:history="1">
            <w:r w:rsidRPr="007D239B">
              <w:rPr>
                <w:rStyle w:val="Hyperlink"/>
                <w:noProof/>
              </w:rPr>
              <w:t>Design</w:t>
            </w:r>
            <w:r>
              <w:rPr>
                <w:noProof/>
                <w:webHidden/>
              </w:rPr>
              <w:tab/>
            </w:r>
            <w:r>
              <w:rPr>
                <w:noProof/>
                <w:webHidden/>
              </w:rPr>
              <w:fldChar w:fldCharType="begin"/>
            </w:r>
            <w:r>
              <w:rPr>
                <w:noProof/>
                <w:webHidden/>
              </w:rPr>
              <w:instrText xml:space="preserve"> PAGEREF _Toc96351404 \h </w:instrText>
            </w:r>
            <w:r>
              <w:rPr>
                <w:noProof/>
                <w:webHidden/>
              </w:rPr>
            </w:r>
            <w:r>
              <w:rPr>
                <w:noProof/>
                <w:webHidden/>
              </w:rPr>
              <w:fldChar w:fldCharType="separate"/>
            </w:r>
            <w:r>
              <w:rPr>
                <w:noProof/>
                <w:webHidden/>
              </w:rPr>
              <w:t>40</w:t>
            </w:r>
            <w:r>
              <w:rPr>
                <w:noProof/>
                <w:webHidden/>
              </w:rPr>
              <w:fldChar w:fldCharType="end"/>
            </w:r>
          </w:hyperlink>
        </w:p>
        <w:p w14:paraId="397FD26A" w14:textId="4FDFD0C5" w:rsidR="008B2DBD" w:rsidRDefault="008B2DBD">
          <w:pPr>
            <w:pStyle w:val="TOC2"/>
            <w:tabs>
              <w:tab w:val="right" w:leader="dot" w:pos="9016"/>
            </w:tabs>
            <w:rPr>
              <w:rFonts w:cstheme="minorBidi"/>
              <w:noProof/>
              <w:lang w:val="en-IN" w:eastAsia="en-IN"/>
            </w:rPr>
          </w:pPr>
          <w:hyperlink w:anchor="_Toc96351405" w:history="1">
            <w:r w:rsidRPr="007D239B">
              <w:rPr>
                <w:rStyle w:val="Hyperlink"/>
                <w:noProof/>
              </w:rPr>
              <w:t>Implementation and Summary</w:t>
            </w:r>
            <w:r>
              <w:rPr>
                <w:noProof/>
                <w:webHidden/>
              </w:rPr>
              <w:tab/>
            </w:r>
            <w:r>
              <w:rPr>
                <w:noProof/>
                <w:webHidden/>
              </w:rPr>
              <w:fldChar w:fldCharType="begin"/>
            </w:r>
            <w:r>
              <w:rPr>
                <w:noProof/>
                <w:webHidden/>
              </w:rPr>
              <w:instrText xml:space="preserve"> PAGEREF _Toc96351405 \h </w:instrText>
            </w:r>
            <w:r>
              <w:rPr>
                <w:noProof/>
                <w:webHidden/>
              </w:rPr>
            </w:r>
            <w:r>
              <w:rPr>
                <w:noProof/>
                <w:webHidden/>
              </w:rPr>
              <w:fldChar w:fldCharType="separate"/>
            </w:r>
            <w:r>
              <w:rPr>
                <w:noProof/>
                <w:webHidden/>
              </w:rPr>
              <w:t>40</w:t>
            </w:r>
            <w:r>
              <w:rPr>
                <w:noProof/>
                <w:webHidden/>
              </w:rPr>
              <w:fldChar w:fldCharType="end"/>
            </w:r>
          </w:hyperlink>
        </w:p>
        <w:p w14:paraId="77B803F2" w14:textId="260E2219" w:rsidR="008B2DBD" w:rsidRDefault="008B2DBD">
          <w:pPr>
            <w:pStyle w:val="TOC3"/>
            <w:tabs>
              <w:tab w:val="right" w:leader="dot" w:pos="9016"/>
            </w:tabs>
            <w:rPr>
              <w:rFonts w:cstheme="minorBidi"/>
              <w:noProof/>
              <w:lang w:val="en-IN" w:eastAsia="en-IN"/>
            </w:rPr>
          </w:pPr>
          <w:hyperlink w:anchor="_Toc96351406" w:history="1">
            <w:r w:rsidRPr="007D239B">
              <w:rPr>
                <w:rStyle w:val="Hyperlink"/>
                <w:noProof/>
              </w:rPr>
              <w:t>Git Link:</w:t>
            </w:r>
            <w:r>
              <w:rPr>
                <w:noProof/>
                <w:webHidden/>
              </w:rPr>
              <w:tab/>
            </w:r>
            <w:r>
              <w:rPr>
                <w:noProof/>
                <w:webHidden/>
              </w:rPr>
              <w:fldChar w:fldCharType="begin"/>
            </w:r>
            <w:r>
              <w:rPr>
                <w:noProof/>
                <w:webHidden/>
              </w:rPr>
              <w:instrText xml:space="preserve"> PAGEREF _Toc96351406 \h </w:instrText>
            </w:r>
            <w:r>
              <w:rPr>
                <w:noProof/>
                <w:webHidden/>
              </w:rPr>
            </w:r>
            <w:r>
              <w:rPr>
                <w:noProof/>
                <w:webHidden/>
              </w:rPr>
              <w:fldChar w:fldCharType="separate"/>
            </w:r>
            <w:r>
              <w:rPr>
                <w:noProof/>
                <w:webHidden/>
              </w:rPr>
              <w:t>40</w:t>
            </w:r>
            <w:r>
              <w:rPr>
                <w:noProof/>
                <w:webHidden/>
              </w:rPr>
              <w:fldChar w:fldCharType="end"/>
            </w:r>
          </w:hyperlink>
        </w:p>
        <w:p w14:paraId="697C5A24" w14:textId="3AFD7F73" w:rsidR="008B2DBD" w:rsidRDefault="008B2DBD">
          <w:pPr>
            <w:pStyle w:val="TOC3"/>
            <w:tabs>
              <w:tab w:val="right" w:leader="dot" w:pos="9016"/>
            </w:tabs>
            <w:rPr>
              <w:rFonts w:cstheme="minorBidi"/>
              <w:noProof/>
              <w:lang w:val="en-IN" w:eastAsia="en-IN"/>
            </w:rPr>
          </w:pPr>
          <w:hyperlink w:anchor="_Toc96351407" w:history="1">
            <w:r w:rsidRPr="007D239B">
              <w:rPr>
                <w:rStyle w:val="Hyperlink"/>
                <w:noProof/>
              </w:rPr>
              <w:t>Individual Contribution and Highlights</w:t>
            </w:r>
            <w:r>
              <w:rPr>
                <w:noProof/>
                <w:webHidden/>
              </w:rPr>
              <w:tab/>
            </w:r>
            <w:r>
              <w:rPr>
                <w:noProof/>
                <w:webHidden/>
              </w:rPr>
              <w:fldChar w:fldCharType="begin"/>
            </w:r>
            <w:r>
              <w:rPr>
                <w:noProof/>
                <w:webHidden/>
              </w:rPr>
              <w:instrText xml:space="preserve"> PAGEREF _Toc96351407 \h </w:instrText>
            </w:r>
            <w:r>
              <w:rPr>
                <w:noProof/>
                <w:webHidden/>
              </w:rPr>
            </w:r>
            <w:r>
              <w:rPr>
                <w:noProof/>
                <w:webHidden/>
              </w:rPr>
              <w:fldChar w:fldCharType="separate"/>
            </w:r>
            <w:r>
              <w:rPr>
                <w:noProof/>
                <w:webHidden/>
              </w:rPr>
              <w:t>41</w:t>
            </w:r>
            <w:r>
              <w:rPr>
                <w:noProof/>
                <w:webHidden/>
              </w:rPr>
              <w:fldChar w:fldCharType="end"/>
            </w:r>
          </w:hyperlink>
        </w:p>
        <w:p w14:paraId="629B0166" w14:textId="7B116377" w:rsidR="008B2DBD" w:rsidRDefault="008B2DBD">
          <w:pPr>
            <w:pStyle w:val="TOC1"/>
            <w:tabs>
              <w:tab w:val="right" w:leader="dot" w:pos="9016"/>
            </w:tabs>
            <w:rPr>
              <w:rFonts w:asciiTheme="minorHAnsi" w:eastAsiaTheme="minorEastAsia" w:hAnsiTheme="minorHAnsi"/>
              <w:noProof/>
              <w:sz w:val="22"/>
              <w:lang w:eastAsia="en-IN"/>
            </w:rPr>
          </w:pPr>
          <w:hyperlink w:anchor="_Toc96351408" w:history="1">
            <w:r w:rsidRPr="007D239B">
              <w:rPr>
                <w:rStyle w:val="Hyperlink"/>
                <w:noProof/>
              </w:rPr>
              <w:t>Mini project 8 – EV Bike[Team]</w:t>
            </w:r>
            <w:r>
              <w:rPr>
                <w:noProof/>
                <w:webHidden/>
              </w:rPr>
              <w:tab/>
            </w:r>
            <w:r>
              <w:rPr>
                <w:noProof/>
                <w:webHidden/>
              </w:rPr>
              <w:fldChar w:fldCharType="begin"/>
            </w:r>
            <w:r>
              <w:rPr>
                <w:noProof/>
                <w:webHidden/>
              </w:rPr>
              <w:instrText xml:space="preserve"> PAGEREF _Toc96351408 \h </w:instrText>
            </w:r>
            <w:r>
              <w:rPr>
                <w:noProof/>
                <w:webHidden/>
              </w:rPr>
            </w:r>
            <w:r>
              <w:rPr>
                <w:noProof/>
                <w:webHidden/>
              </w:rPr>
              <w:fldChar w:fldCharType="separate"/>
            </w:r>
            <w:r>
              <w:rPr>
                <w:noProof/>
                <w:webHidden/>
              </w:rPr>
              <w:t>42</w:t>
            </w:r>
            <w:r>
              <w:rPr>
                <w:noProof/>
                <w:webHidden/>
              </w:rPr>
              <w:fldChar w:fldCharType="end"/>
            </w:r>
          </w:hyperlink>
        </w:p>
        <w:p w14:paraId="6F919C97" w14:textId="058C2ED8" w:rsidR="008B2DBD" w:rsidRDefault="008B2DBD">
          <w:pPr>
            <w:pStyle w:val="TOC2"/>
            <w:tabs>
              <w:tab w:val="right" w:leader="dot" w:pos="9016"/>
            </w:tabs>
            <w:rPr>
              <w:rFonts w:cstheme="minorBidi"/>
              <w:noProof/>
              <w:lang w:val="en-IN" w:eastAsia="en-IN"/>
            </w:rPr>
          </w:pPr>
          <w:hyperlink w:anchor="_Toc96351409" w:history="1">
            <w:r w:rsidRPr="007D239B">
              <w:rPr>
                <w:rStyle w:val="Hyperlink"/>
                <w:noProof/>
              </w:rPr>
              <w:t>Modules</w:t>
            </w:r>
            <w:r>
              <w:rPr>
                <w:noProof/>
                <w:webHidden/>
              </w:rPr>
              <w:tab/>
            </w:r>
            <w:r>
              <w:rPr>
                <w:noProof/>
                <w:webHidden/>
              </w:rPr>
              <w:fldChar w:fldCharType="begin"/>
            </w:r>
            <w:r>
              <w:rPr>
                <w:noProof/>
                <w:webHidden/>
              </w:rPr>
              <w:instrText xml:space="preserve"> PAGEREF _Toc96351409 \h </w:instrText>
            </w:r>
            <w:r>
              <w:rPr>
                <w:noProof/>
                <w:webHidden/>
              </w:rPr>
            </w:r>
            <w:r>
              <w:rPr>
                <w:noProof/>
                <w:webHidden/>
              </w:rPr>
              <w:fldChar w:fldCharType="separate"/>
            </w:r>
            <w:r>
              <w:rPr>
                <w:noProof/>
                <w:webHidden/>
              </w:rPr>
              <w:t>42</w:t>
            </w:r>
            <w:r>
              <w:rPr>
                <w:noProof/>
                <w:webHidden/>
              </w:rPr>
              <w:fldChar w:fldCharType="end"/>
            </w:r>
          </w:hyperlink>
        </w:p>
        <w:p w14:paraId="40313455" w14:textId="0F9553DB" w:rsidR="008B2DBD" w:rsidRDefault="008B2DBD">
          <w:pPr>
            <w:pStyle w:val="TOC3"/>
            <w:tabs>
              <w:tab w:val="right" w:leader="dot" w:pos="9016"/>
            </w:tabs>
            <w:rPr>
              <w:rFonts w:cstheme="minorBidi"/>
              <w:noProof/>
              <w:lang w:val="en-IN" w:eastAsia="en-IN"/>
            </w:rPr>
          </w:pPr>
          <w:hyperlink w:anchor="_Toc96351410" w:history="1">
            <w:r w:rsidRPr="007D239B">
              <w:rPr>
                <w:rStyle w:val="Hyperlink"/>
                <w:noProof/>
              </w:rPr>
              <w:t>Requirements</w:t>
            </w:r>
            <w:r>
              <w:rPr>
                <w:noProof/>
                <w:webHidden/>
              </w:rPr>
              <w:tab/>
            </w:r>
            <w:r>
              <w:rPr>
                <w:noProof/>
                <w:webHidden/>
              </w:rPr>
              <w:fldChar w:fldCharType="begin"/>
            </w:r>
            <w:r>
              <w:rPr>
                <w:noProof/>
                <w:webHidden/>
              </w:rPr>
              <w:instrText xml:space="preserve"> PAGEREF _Toc96351410 \h </w:instrText>
            </w:r>
            <w:r>
              <w:rPr>
                <w:noProof/>
                <w:webHidden/>
              </w:rPr>
            </w:r>
            <w:r>
              <w:rPr>
                <w:noProof/>
                <w:webHidden/>
              </w:rPr>
              <w:fldChar w:fldCharType="separate"/>
            </w:r>
            <w:r>
              <w:rPr>
                <w:noProof/>
                <w:webHidden/>
              </w:rPr>
              <w:t>42</w:t>
            </w:r>
            <w:r>
              <w:rPr>
                <w:noProof/>
                <w:webHidden/>
              </w:rPr>
              <w:fldChar w:fldCharType="end"/>
            </w:r>
          </w:hyperlink>
        </w:p>
        <w:p w14:paraId="3AB174E0" w14:textId="3CD510BA" w:rsidR="008B2DBD" w:rsidRDefault="008B2DBD">
          <w:pPr>
            <w:pStyle w:val="TOC2"/>
            <w:tabs>
              <w:tab w:val="right" w:leader="dot" w:pos="9016"/>
            </w:tabs>
            <w:rPr>
              <w:rFonts w:cstheme="minorBidi"/>
              <w:noProof/>
              <w:lang w:val="en-IN" w:eastAsia="en-IN"/>
            </w:rPr>
          </w:pPr>
          <w:hyperlink w:anchor="_Toc96351411" w:history="1">
            <w:r w:rsidRPr="007D239B">
              <w:rPr>
                <w:rStyle w:val="Hyperlink"/>
                <w:noProof/>
              </w:rPr>
              <w:t>Implementation and Summary</w:t>
            </w:r>
            <w:r>
              <w:rPr>
                <w:noProof/>
                <w:webHidden/>
              </w:rPr>
              <w:tab/>
            </w:r>
            <w:r>
              <w:rPr>
                <w:noProof/>
                <w:webHidden/>
              </w:rPr>
              <w:fldChar w:fldCharType="begin"/>
            </w:r>
            <w:r>
              <w:rPr>
                <w:noProof/>
                <w:webHidden/>
              </w:rPr>
              <w:instrText xml:space="preserve"> PAGEREF _Toc96351411 \h </w:instrText>
            </w:r>
            <w:r>
              <w:rPr>
                <w:noProof/>
                <w:webHidden/>
              </w:rPr>
            </w:r>
            <w:r>
              <w:rPr>
                <w:noProof/>
                <w:webHidden/>
              </w:rPr>
              <w:fldChar w:fldCharType="separate"/>
            </w:r>
            <w:r>
              <w:rPr>
                <w:noProof/>
                <w:webHidden/>
              </w:rPr>
              <w:t>47</w:t>
            </w:r>
            <w:r>
              <w:rPr>
                <w:noProof/>
                <w:webHidden/>
              </w:rPr>
              <w:fldChar w:fldCharType="end"/>
            </w:r>
          </w:hyperlink>
        </w:p>
        <w:p w14:paraId="44DD809A" w14:textId="7D7C25CA" w:rsidR="008B2DBD" w:rsidRDefault="008B2DBD">
          <w:pPr>
            <w:pStyle w:val="TOC3"/>
            <w:tabs>
              <w:tab w:val="right" w:leader="dot" w:pos="9016"/>
            </w:tabs>
            <w:rPr>
              <w:rFonts w:cstheme="minorBidi"/>
              <w:noProof/>
              <w:lang w:val="en-IN" w:eastAsia="en-IN"/>
            </w:rPr>
          </w:pPr>
          <w:hyperlink w:anchor="_Toc96351412" w:history="1">
            <w:r w:rsidRPr="007D239B">
              <w:rPr>
                <w:rStyle w:val="Hyperlink"/>
                <w:noProof/>
              </w:rPr>
              <w:t>Individual Contribution and Highlights</w:t>
            </w:r>
            <w:r>
              <w:rPr>
                <w:noProof/>
                <w:webHidden/>
              </w:rPr>
              <w:tab/>
            </w:r>
            <w:r>
              <w:rPr>
                <w:noProof/>
                <w:webHidden/>
              </w:rPr>
              <w:fldChar w:fldCharType="begin"/>
            </w:r>
            <w:r>
              <w:rPr>
                <w:noProof/>
                <w:webHidden/>
              </w:rPr>
              <w:instrText xml:space="preserve"> PAGEREF _Toc96351412 \h </w:instrText>
            </w:r>
            <w:r>
              <w:rPr>
                <w:noProof/>
                <w:webHidden/>
              </w:rPr>
            </w:r>
            <w:r>
              <w:rPr>
                <w:noProof/>
                <w:webHidden/>
              </w:rPr>
              <w:fldChar w:fldCharType="separate"/>
            </w:r>
            <w:r>
              <w:rPr>
                <w:noProof/>
                <w:webHidden/>
              </w:rPr>
              <w:t>47</w:t>
            </w:r>
            <w:r>
              <w:rPr>
                <w:noProof/>
                <w:webHidden/>
              </w:rPr>
              <w:fldChar w:fldCharType="end"/>
            </w:r>
          </w:hyperlink>
        </w:p>
        <w:p w14:paraId="009B7BE0" w14:textId="1FB614D7" w:rsidR="008B2DBD" w:rsidRDefault="008B2DBD">
          <w:pPr>
            <w:pStyle w:val="TOC1"/>
            <w:tabs>
              <w:tab w:val="right" w:leader="dot" w:pos="9016"/>
            </w:tabs>
            <w:rPr>
              <w:rFonts w:asciiTheme="minorHAnsi" w:eastAsiaTheme="minorEastAsia" w:hAnsiTheme="minorHAnsi"/>
              <w:noProof/>
              <w:sz w:val="22"/>
              <w:lang w:eastAsia="en-IN"/>
            </w:rPr>
          </w:pPr>
          <w:hyperlink w:anchor="_Toc96351413" w:history="1">
            <w:r w:rsidRPr="007D239B">
              <w:rPr>
                <w:rStyle w:val="Hyperlink"/>
                <w:noProof/>
              </w:rPr>
              <w:t>Miniproject 9 – Door Locking System[Individual]</w:t>
            </w:r>
            <w:r>
              <w:rPr>
                <w:noProof/>
                <w:webHidden/>
              </w:rPr>
              <w:tab/>
            </w:r>
            <w:r>
              <w:rPr>
                <w:noProof/>
                <w:webHidden/>
              </w:rPr>
              <w:fldChar w:fldCharType="begin"/>
            </w:r>
            <w:r>
              <w:rPr>
                <w:noProof/>
                <w:webHidden/>
              </w:rPr>
              <w:instrText xml:space="preserve"> PAGEREF _Toc96351413 \h </w:instrText>
            </w:r>
            <w:r>
              <w:rPr>
                <w:noProof/>
                <w:webHidden/>
              </w:rPr>
            </w:r>
            <w:r>
              <w:rPr>
                <w:noProof/>
                <w:webHidden/>
              </w:rPr>
              <w:fldChar w:fldCharType="separate"/>
            </w:r>
            <w:r>
              <w:rPr>
                <w:noProof/>
                <w:webHidden/>
              </w:rPr>
              <w:t>48</w:t>
            </w:r>
            <w:r>
              <w:rPr>
                <w:noProof/>
                <w:webHidden/>
              </w:rPr>
              <w:fldChar w:fldCharType="end"/>
            </w:r>
          </w:hyperlink>
        </w:p>
        <w:p w14:paraId="67EBF160" w14:textId="69A2502C" w:rsidR="008B2DBD" w:rsidRDefault="008B2DBD">
          <w:pPr>
            <w:pStyle w:val="TOC2"/>
            <w:tabs>
              <w:tab w:val="right" w:leader="dot" w:pos="9016"/>
            </w:tabs>
            <w:rPr>
              <w:rFonts w:cstheme="minorBidi"/>
              <w:noProof/>
              <w:lang w:val="en-IN" w:eastAsia="en-IN"/>
            </w:rPr>
          </w:pPr>
          <w:hyperlink w:anchor="_Toc96351414" w:history="1">
            <w:r w:rsidRPr="007D239B">
              <w:rPr>
                <w:rStyle w:val="Hyperlink"/>
                <w:noProof/>
              </w:rPr>
              <w:t>Modules</w:t>
            </w:r>
            <w:r>
              <w:rPr>
                <w:noProof/>
                <w:webHidden/>
              </w:rPr>
              <w:tab/>
            </w:r>
            <w:r>
              <w:rPr>
                <w:noProof/>
                <w:webHidden/>
              </w:rPr>
              <w:fldChar w:fldCharType="begin"/>
            </w:r>
            <w:r>
              <w:rPr>
                <w:noProof/>
                <w:webHidden/>
              </w:rPr>
              <w:instrText xml:space="preserve"> PAGEREF _Toc96351414 \h </w:instrText>
            </w:r>
            <w:r>
              <w:rPr>
                <w:noProof/>
                <w:webHidden/>
              </w:rPr>
            </w:r>
            <w:r>
              <w:rPr>
                <w:noProof/>
                <w:webHidden/>
              </w:rPr>
              <w:fldChar w:fldCharType="separate"/>
            </w:r>
            <w:r>
              <w:rPr>
                <w:noProof/>
                <w:webHidden/>
              </w:rPr>
              <w:t>48</w:t>
            </w:r>
            <w:r>
              <w:rPr>
                <w:noProof/>
                <w:webHidden/>
              </w:rPr>
              <w:fldChar w:fldCharType="end"/>
            </w:r>
          </w:hyperlink>
        </w:p>
        <w:p w14:paraId="6197E822" w14:textId="51674E9C" w:rsidR="008B2DBD" w:rsidRDefault="008B2DBD">
          <w:pPr>
            <w:pStyle w:val="TOC3"/>
            <w:tabs>
              <w:tab w:val="right" w:leader="dot" w:pos="9016"/>
            </w:tabs>
            <w:rPr>
              <w:rFonts w:cstheme="minorBidi"/>
              <w:noProof/>
              <w:lang w:val="en-IN" w:eastAsia="en-IN"/>
            </w:rPr>
          </w:pPr>
          <w:hyperlink w:anchor="_Toc96351415" w:history="1">
            <w:r w:rsidRPr="007D239B">
              <w:rPr>
                <w:rStyle w:val="Hyperlink"/>
                <w:noProof/>
              </w:rPr>
              <w:t>Requirements</w:t>
            </w:r>
            <w:r>
              <w:rPr>
                <w:noProof/>
                <w:webHidden/>
              </w:rPr>
              <w:tab/>
            </w:r>
            <w:r>
              <w:rPr>
                <w:noProof/>
                <w:webHidden/>
              </w:rPr>
              <w:fldChar w:fldCharType="begin"/>
            </w:r>
            <w:r>
              <w:rPr>
                <w:noProof/>
                <w:webHidden/>
              </w:rPr>
              <w:instrText xml:space="preserve"> PAGEREF _Toc96351415 \h </w:instrText>
            </w:r>
            <w:r>
              <w:rPr>
                <w:noProof/>
                <w:webHidden/>
              </w:rPr>
            </w:r>
            <w:r>
              <w:rPr>
                <w:noProof/>
                <w:webHidden/>
              </w:rPr>
              <w:fldChar w:fldCharType="separate"/>
            </w:r>
            <w:r>
              <w:rPr>
                <w:noProof/>
                <w:webHidden/>
              </w:rPr>
              <w:t>48</w:t>
            </w:r>
            <w:r>
              <w:rPr>
                <w:noProof/>
                <w:webHidden/>
              </w:rPr>
              <w:fldChar w:fldCharType="end"/>
            </w:r>
          </w:hyperlink>
        </w:p>
        <w:p w14:paraId="1BB15A1D" w14:textId="3CEA7B6D" w:rsidR="008B2DBD" w:rsidRDefault="008B2DBD">
          <w:pPr>
            <w:pStyle w:val="TOC3"/>
            <w:tabs>
              <w:tab w:val="right" w:leader="dot" w:pos="9016"/>
            </w:tabs>
            <w:rPr>
              <w:rFonts w:cstheme="minorBidi"/>
              <w:noProof/>
              <w:lang w:val="en-IN" w:eastAsia="en-IN"/>
            </w:rPr>
          </w:pPr>
          <w:hyperlink w:anchor="_Toc96351416" w:history="1">
            <w:r w:rsidRPr="007D239B">
              <w:rPr>
                <w:rStyle w:val="Hyperlink"/>
                <w:rFonts w:ascii="Segoe UI" w:hAnsi="Segoe UI" w:cs="Segoe UI"/>
                <w:noProof/>
              </w:rPr>
              <w:t>High level Requirement</w:t>
            </w:r>
            <w:r>
              <w:rPr>
                <w:noProof/>
                <w:webHidden/>
              </w:rPr>
              <w:tab/>
            </w:r>
            <w:r>
              <w:rPr>
                <w:noProof/>
                <w:webHidden/>
              </w:rPr>
              <w:fldChar w:fldCharType="begin"/>
            </w:r>
            <w:r>
              <w:rPr>
                <w:noProof/>
                <w:webHidden/>
              </w:rPr>
              <w:instrText xml:space="preserve"> PAGEREF _Toc96351416 \h </w:instrText>
            </w:r>
            <w:r>
              <w:rPr>
                <w:noProof/>
                <w:webHidden/>
              </w:rPr>
            </w:r>
            <w:r>
              <w:rPr>
                <w:noProof/>
                <w:webHidden/>
              </w:rPr>
              <w:fldChar w:fldCharType="separate"/>
            </w:r>
            <w:r>
              <w:rPr>
                <w:noProof/>
                <w:webHidden/>
              </w:rPr>
              <w:t>48</w:t>
            </w:r>
            <w:r>
              <w:rPr>
                <w:noProof/>
                <w:webHidden/>
              </w:rPr>
              <w:fldChar w:fldCharType="end"/>
            </w:r>
          </w:hyperlink>
        </w:p>
        <w:p w14:paraId="7DDAC460" w14:textId="5B979E64" w:rsidR="008B2DBD" w:rsidRDefault="008B2DBD">
          <w:pPr>
            <w:pStyle w:val="TOC3"/>
            <w:tabs>
              <w:tab w:val="right" w:leader="dot" w:pos="9016"/>
            </w:tabs>
            <w:rPr>
              <w:rFonts w:cstheme="minorBidi"/>
              <w:noProof/>
              <w:lang w:val="en-IN" w:eastAsia="en-IN"/>
            </w:rPr>
          </w:pPr>
          <w:hyperlink w:anchor="_Toc96351417" w:history="1">
            <w:r w:rsidRPr="007D239B">
              <w:rPr>
                <w:rStyle w:val="Hyperlink"/>
                <w:rFonts w:ascii="Segoe UI" w:hAnsi="Segoe UI" w:cs="Segoe UI"/>
                <w:noProof/>
              </w:rPr>
              <w:t>Low level Requirement</w:t>
            </w:r>
            <w:r>
              <w:rPr>
                <w:noProof/>
                <w:webHidden/>
              </w:rPr>
              <w:tab/>
            </w:r>
            <w:r>
              <w:rPr>
                <w:noProof/>
                <w:webHidden/>
              </w:rPr>
              <w:fldChar w:fldCharType="begin"/>
            </w:r>
            <w:r>
              <w:rPr>
                <w:noProof/>
                <w:webHidden/>
              </w:rPr>
              <w:instrText xml:space="preserve"> PAGEREF _Toc96351417 \h </w:instrText>
            </w:r>
            <w:r>
              <w:rPr>
                <w:noProof/>
                <w:webHidden/>
              </w:rPr>
            </w:r>
            <w:r>
              <w:rPr>
                <w:noProof/>
                <w:webHidden/>
              </w:rPr>
              <w:fldChar w:fldCharType="separate"/>
            </w:r>
            <w:r>
              <w:rPr>
                <w:noProof/>
                <w:webHidden/>
              </w:rPr>
              <w:t>49</w:t>
            </w:r>
            <w:r>
              <w:rPr>
                <w:noProof/>
                <w:webHidden/>
              </w:rPr>
              <w:fldChar w:fldCharType="end"/>
            </w:r>
          </w:hyperlink>
        </w:p>
        <w:p w14:paraId="4CAC9FC5" w14:textId="3FACE82A" w:rsidR="008B2DBD" w:rsidRDefault="008B2DBD">
          <w:pPr>
            <w:pStyle w:val="TOC2"/>
            <w:tabs>
              <w:tab w:val="right" w:leader="dot" w:pos="9016"/>
            </w:tabs>
            <w:rPr>
              <w:rFonts w:cstheme="minorBidi"/>
              <w:noProof/>
              <w:lang w:val="en-IN" w:eastAsia="en-IN"/>
            </w:rPr>
          </w:pPr>
          <w:hyperlink w:anchor="_Toc96351418" w:history="1">
            <w:r w:rsidRPr="007D239B">
              <w:rPr>
                <w:rStyle w:val="Hyperlink"/>
                <w:noProof/>
              </w:rPr>
              <w:t>Design</w:t>
            </w:r>
            <w:r>
              <w:rPr>
                <w:noProof/>
                <w:webHidden/>
              </w:rPr>
              <w:tab/>
            </w:r>
            <w:r>
              <w:rPr>
                <w:noProof/>
                <w:webHidden/>
              </w:rPr>
              <w:fldChar w:fldCharType="begin"/>
            </w:r>
            <w:r>
              <w:rPr>
                <w:noProof/>
                <w:webHidden/>
              </w:rPr>
              <w:instrText xml:space="preserve"> PAGEREF _Toc96351418 \h </w:instrText>
            </w:r>
            <w:r>
              <w:rPr>
                <w:noProof/>
                <w:webHidden/>
              </w:rPr>
            </w:r>
            <w:r>
              <w:rPr>
                <w:noProof/>
                <w:webHidden/>
              </w:rPr>
              <w:fldChar w:fldCharType="separate"/>
            </w:r>
            <w:r>
              <w:rPr>
                <w:noProof/>
                <w:webHidden/>
              </w:rPr>
              <w:t>49</w:t>
            </w:r>
            <w:r>
              <w:rPr>
                <w:noProof/>
                <w:webHidden/>
              </w:rPr>
              <w:fldChar w:fldCharType="end"/>
            </w:r>
          </w:hyperlink>
        </w:p>
        <w:p w14:paraId="157A1D03" w14:textId="513C3A04" w:rsidR="008B2DBD" w:rsidRDefault="008B2DBD">
          <w:pPr>
            <w:pStyle w:val="TOC2"/>
            <w:tabs>
              <w:tab w:val="right" w:leader="dot" w:pos="9016"/>
            </w:tabs>
            <w:rPr>
              <w:rFonts w:cstheme="minorBidi"/>
              <w:noProof/>
              <w:lang w:val="en-IN" w:eastAsia="en-IN"/>
            </w:rPr>
          </w:pPr>
          <w:hyperlink w:anchor="_Toc96351419" w:history="1">
            <w:r w:rsidRPr="007D239B">
              <w:rPr>
                <w:rStyle w:val="Hyperlink"/>
                <w:noProof/>
              </w:rPr>
              <w:t>Implementation and Summary</w:t>
            </w:r>
            <w:r>
              <w:rPr>
                <w:noProof/>
                <w:webHidden/>
              </w:rPr>
              <w:tab/>
            </w:r>
            <w:r>
              <w:rPr>
                <w:noProof/>
                <w:webHidden/>
              </w:rPr>
              <w:fldChar w:fldCharType="begin"/>
            </w:r>
            <w:r>
              <w:rPr>
                <w:noProof/>
                <w:webHidden/>
              </w:rPr>
              <w:instrText xml:space="preserve"> PAGEREF _Toc96351419 \h </w:instrText>
            </w:r>
            <w:r>
              <w:rPr>
                <w:noProof/>
                <w:webHidden/>
              </w:rPr>
            </w:r>
            <w:r>
              <w:rPr>
                <w:noProof/>
                <w:webHidden/>
              </w:rPr>
              <w:fldChar w:fldCharType="separate"/>
            </w:r>
            <w:r>
              <w:rPr>
                <w:noProof/>
                <w:webHidden/>
              </w:rPr>
              <w:t>49</w:t>
            </w:r>
            <w:r>
              <w:rPr>
                <w:noProof/>
                <w:webHidden/>
              </w:rPr>
              <w:fldChar w:fldCharType="end"/>
            </w:r>
          </w:hyperlink>
        </w:p>
        <w:p w14:paraId="08B7CAC5" w14:textId="3812218E" w:rsidR="008B2DBD" w:rsidRDefault="008B2DBD">
          <w:pPr>
            <w:pStyle w:val="TOC3"/>
            <w:tabs>
              <w:tab w:val="right" w:leader="dot" w:pos="9016"/>
            </w:tabs>
            <w:rPr>
              <w:rFonts w:cstheme="minorBidi"/>
              <w:noProof/>
              <w:lang w:val="en-IN" w:eastAsia="en-IN"/>
            </w:rPr>
          </w:pPr>
          <w:hyperlink w:anchor="_Toc96351420" w:history="1">
            <w:r w:rsidRPr="007D239B">
              <w:rPr>
                <w:rStyle w:val="Hyperlink"/>
                <w:noProof/>
              </w:rPr>
              <w:t>Git Link:</w:t>
            </w:r>
            <w:r>
              <w:rPr>
                <w:noProof/>
                <w:webHidden/>
              </w:rPr>
              <w:tab/>
            </w:r>
            <w:r>
              <w:rPr>
                <w:noProof/>
                <w:webHidden/>
              </w:rPr>
              <w:fldChar w:fldCharType="begin"/>
            </w:r>
            <w:r>
              <w:rPr>
                <w:noProof/>
                <w:webHidden/>
              </w:rPr>
              <w:instrText xml:space="preserve"> PAGEREF _Toc96351420 \h </w:instrText>
            </w:r>
            <w:r>
              <w:rPr>
                <w:noProof/>
                <w:webHidden/>
              </w:rPr>
            </w:r>
            <w:r>
              <w:rPr>
                <w:noProof/>
                <w:webHidden/>
              </w:rPr>
              <w:fldChar w:fldCharType="separate"/>
            </w:r>
            <w:r>
              <w:rPr>
                <w:noProof/>
                <w:webHidden/>
              </w:rPr>
              <w:t>49</w:t>
            </w:r>
            <w:r>
              <w:rPr>
                <w:noProof/>
                <w:webHidden/>
              </w:rPr>
              <w:fldChar w:fldCharType="end"/>
            </w:r>
          </w:hyperlink>
        </w:p>
        <w:p w14:paraId="0DEA9068" w14:textId="0CA23DC2" w:rsidR="008B2DBD" w:rsidRDefault="008B2DBD">
          <w:pPr>
            <w:pStyle w:val="TOC3"/>
            <w:tabs>
              <w:tab w:val="right" w:leader="dot" w:pos="9016"/>
            </w:tabs>
            <w:rPr>
              <w:rFonts w:cstheme="minorBidi"/>
              <w:noProof/>
              <w:lang w:val="en-IN" w:eastAsia="en-IN"/>
            </w:rPr>
          </w:pPr>
          <w:hyperlink w:anchor="_Toc96351421" w:history="1">
            <w:r w:rsidRPr="007D239B">
              <w:rPr>
                <w:rStyle w:val="Hyperlink"/>
                <w:noProof/>
              </w:rPr>
              <w:t>Individual Contribution and Highlights</w:t>
            </w:r>
            <w:r>
              <w:rPr>
                <w:noProof/>
                <w:webHidden/>
              </w:rPr>
              <w:tab/>
            </w:r>
            <w:r>
              <w:rPr>
                <w:noProof/>
                <w:webHidden/>
              </w:rPr>
              <w:fldChar w:fldCharType="begin"/>
            </w:r>
            <w:r>
              <w:rPr>
                <w:noProof/>
                <w:webHidden/>
              </w:rPr>
              <w:instrText xml:space="preserve"> PAGEREF _Toc96351421 \h </w:instrText>
            </w:r>
            <w:r>
              <w:rPr>
                <w:noProof/>
                <w:webHidden/>
              </w:rPr>
            </w:r>
            <w:r>
              <w:rPr>
                <w:noProof/>
                <w:webHidden/>
              </w:rPr>
              <w:fldChar w:fldCharType="separate"/>
            </w:r>
            <w:r>
              <w:rPr>
                <w:noProof/>
                <w:webHidden/>
              </w:rPr>
              <w:t>50</w:t>
            </w:r>
            <w:r>
              <w:rPr>
                <w:noProof/>
                <w:webHidden/>
              </w:rPr>
              <w:fldChar w:fldCharType="end"/>
            </w:r>
          </w:hyperlink>
        </w:p>
        <w:p w14:paraId="46A9B46C" w14:textId="7AB29907" w:rsidR="00AB6938" w:rsidRPr="00AE4D23" w:rsidRDefault="00847650" w:rsidP="00AE4D23">
          <w:pPr>
            <w:rPr>
              <w:b/>
              <w:bCs/>
              <w:noProof/>
            </w:rPr>
          </w:pPr>
          <w:r w:rsidRPr="00ED076D">
            <w:rPr>
              <w:rFonts w:cs="Times New Roman"/>
              <w:b/>
              <w:bCs/>
              <w:noProof/>
            </w:rPr>
            <w:fldChar w:fldCharType="end"/>
          </w:r>
        </w:p>
      </w:sdtContent>
    </w:sdt>
    <w:p w14:paraId="777B6DE5" w14:textId="77777777" w:rsidR="00AB6938" w:rsidRDefault="00AE4D23" w:rsidP="00AE4D23">
      <w:pPr>
        <w:pStyle w:val="Heading2"/>
      </w:pPr>
      <w:bookmarkStart w:id="0" w:name="_Toc96351336"/>
      <w:r>
        <w:t>List of Figures</w:t>
      </w:r>
      <w:bookmarkEnd w:id="0"/>
    </w:p>
    <w:p w14:paraId="5533E227" w14:textId="77777777" w:rsidR="007779AE" w:rsidRDefault="00AE4D23">
      <w:pPr>
        <w:pStyle w:val="TableofFigures"/>
        <w:tabs>
          <w:tab w:val="right" w:leader="dot" w:pos="9016"/>
        </w:tabs>
        <w:rPr>
          <w:noProof/>
        </w:rPr>
      </w:pPr>
      <w:r>
        <w:fldChar w:fldCharType="begin"/>
      </w:r>
      <w:r>
        <w:instrText xml:space="preserve"> TOC \h \z \c "Figure" </w:instrText>
      </w:r>
      <w:r>
        <w:fldChar w:fldCharType="separate"/>
      </w:r>
      <w:hyperlink w:anchor="_Toc95933213" w:history="1">
        <w:r w:rsidR="007779AE" w:rsidRPr="00964E35">
          <w:rPr>
            <w:rStyle w:val="Hyperlink"/>
            <w:noProof/>
          </w:rPr>
          <w:t>Figure 1</w:t>
        </w:r>
        <w:r w:rsidR="007779AE" w:rsidRPr="00964E35">
          <w:rPr>
            <w:rStyle w:val="Hyperlink"/>
            <w:rFonts w:cs="Times New Roman"/>
            <w:noProof/>
          </w:rPr>
          <w:t xml:space="preserve"> Behavior Diagram</w:t>
        </w:r>
        <w:r w:rsidR="007779AE">
          <w:rPr>
            <w:noProof/>
            <w:webHidden/>
          </w:rPr>
          <w:tab/>
        </w:r>
        <w:r w:rsidR="007779AE">
          <w:rPr>
            <w:noProof/>
            <w:webHidden/>
          </w:rPr>
          <w:fldChar w:fldCharType="begin"/>
        </w:r>
        <w:r w:rsidR="007779AE">
          <w:rPr>
            <w:noProof/>
            <w:webHidden/>
          </w:rPr>
          <w:instrText xml:space="preserve"> PAGEREF _Toc95933213 \h </w:instrText>
        </w:r>
        <w:r w:rsidR="007779AE">
          <w:rPr>
            <w:noProof/>
            <w:webHidden/>
          </w:rPr>
        </w:r>
        <w:r w:rsidR="007779AE">
          <w:rPr>
            <w:noProof/>
            <w:webHidden/>
          </w:rPr>
          <w:fldChar w:fldCharType="separate"/>
        </w:r>
        <w:r w:rsidR="007779AE">
          <w:rPr>
            <w:noProof/>
            <w:webHidden/>
          </w:rPr>
          <w:t>8</w:t>
        </w:r>
        <w:r w:rsidR="007779AE">
          <w:rPr>
            <w:noProof/>
            <w:webHidden/>
          </w:rPr>
          <w:fldChar w:fldCharType="end"/>
        </w:r>
      </w:hyperlink>
    </w:p>
    <w:p w14:paraId="146AA81D" w14:textId="77777777" w:rsidR="00ED738B" w:rsidRDefault="00A246EF" w:rsidP="00ED738B">
      <w:pPr>
        <w:rPr>
          <w:rFonts w:cs="Times New Roman"/>
        </w:rPr>
      </w:pPr>
      <w:r>
        <w:t xml:space="preserve">Figure </w:t>
      </w:r>
      <w:r>
        <w:fldChar w:fldCharType="begin"/>
      </w:r>
      <w:r>
        <w:instrText xml:space="preserve"> SEQ Figure \* ARABIC </w:instrText>
      </w:r>
      <w:r>
        <w:fldChar w:fldCharType="separate"/>
      </w:r>
      <w:r>
        <w:rPr>
          <w:noProof/>
        </w:rPr>
        <w:t>2</w:t>
      </w:r>
      <w:r>
        <w:rPr>
          <w:noProof/>
        </w:rPr>
        <w:fldChar w:fldCharType="end"/>
      </w:r>
      <w:r w:rsidRPr="007A2D01">
        <w:rPr>
          <w:rFonts w:cs="Times New Roman"/>
        </w:rPr>
        <w:t xml:space="preserve"> </w:t>
      </w:r>
      <w:r>
        <w:rPr>
          <w:rFonts w:cs="Times New Roman"/>
        </w:rPr>
        <w:t>Feature level</w:t>
      </w:r>
      <w:r w:rsidRPr="007A2D01">
        <w:rPr>
          <w:rFonts w:cs="Times New Roman"/>
        </w:rPr>
        <w:t xml:space="preserve"> </w:t>
      </w:r>
      <w:r>
        <w:rPr>
          <w:rFonts w:cs="Times New Roman"/>
        </w:rPr>
        <w:t xml:space="preserve">Behavioural </w:t>
      </w:r>
      <w:r w:rsidRPr="007A2D01">
        <w:rPr>
          <w:rFonts w:cs="Times New Roman"/>
        </w:rPr>
        <w:t>Diagram</w:t>
      </w:r>
      <w:r w:rsidR="009322D2">
        <w:rPr>
          <w:rFonts w:cs="Times New Roman"/>
        </w:rPr>
        <w:t>………………………………………………….9</w:t>
      </w:r>
    </w:p>
    <w:p w14:paraId="2A0223FB" w14:textId="6F6D1C96" w:rsidR="00ED738B" w:rsidRDefault="00ED738B" w:rsidP="00ED738B">
      <w:pPr>
        <w:rPr>
          <w:rFonts w:cs="Times New Roman"/>
        </w:rPr>
      </w:pPr>
      <w:r>
        <w:t>Figure 3</w:t>
      </w:r>
      <w:r w:rsidRPr="007A2D01">
        <w:rPr>
          <w:rFonts w:cs="Times New Roman"/>
        </w:rPr>
        <w:t xml:space="preserve"> </w:t>
      </w:r>
      <w:r>
        <w:rPr>
          <w:rFonts w:cs="Times New Roman"/>
        </w:rPr>
        <w:t>Feature level</w:t>
      </w:r>
      <w:r w:rsidRPr="007A2D01">
        <w:rPr>
          <w:rFonts w:cs="Times New Roman"/>
        </w:rPr>
        <w:t xml:space="preserve"> </w:t>
      </w:r>
      <w:r>
        <w:rPr>
          <w:rFonts w:cs="Times New Roman"/>
        </w:rPr>
        <w:t xml:space="preserve">Behavioural </w:t>
      </w:r>
      <w:r w:rsidRPr="007A2D01">
        <w:rPr>
          <w:rFonts w:cs="Times New Roman"/>
        </w:rPr>
        <w:t>Diagram</w:t>
      </w:r>
      <w:r>
        <w:rPr>
          <w:rFonts w:cs="Times New Roman"/>
        </w:rPr>
        <w:t>………………………………………………...11</w:t>
      </w:r>
    </w:p>
    <w:p w14:paraId="40A19E6F" w14:textId="321C51B9" w:rsidR="002640AB" w:rsidRDefault="002640AB" w:rsidP="002640AB">
      <w:pPr>
        <w:rPr>
          <w:rFonts w:cs="Times New Roman"/>
        </w:rPr>
      </w:pPr>
      <w:r>
        <w:t>Figure 4</w:t>
      </w:r>
      <w:r w:rsidRPr="007A2D01">
        <w:rPr>
          <w:rFonts w:cs="Times New Roman"/>
        </w:rPr>
        <w:t xml:space="preserve"> </w:t>
      </w:r>
      <w:r>
        <w:rPr>
          <w:rFonts w:cs="Times New Roman"/>
        </w:rPr>
        <w:t>Feature level</w:t>
      </w:r>
      <w:r w:rsidRPr="007A2D01">
        <w:rPr>
          <w:rFonts w:cs="Times New Roman"/>
        </w:rPr>
        <w:t xml:space="preserve"> </w:t>
      </w:r>
      <w:r>
        <w:rPr>
          <w:rFonts w:cs="Times New Roman"/>
        </w:rPr>
        <w:t xml:space="preserve">Behavioural </w:t>
      </w:r>
      <w:r w:rsidRPr="007A2D01">
        <w:rPr>
          <w:rFonts w:cs="Times New Roman"/>
        </w:rPr>
        <w:t>Diagram</w:t>
      </w:r>
      <w:r>
        <w:rPr>
          <w:rFonts w:cs="Times New Roman"/>
        </w:rPr>
        <w:t>……………………</w:t>
      </w:r>
      <w:proofErr w:type="gramStart"/>
      <w:r>
        <w:rPr>
          <w:rFonts w:cs="Times New Roman"/>
        </w:rPr>
        <w:t>…</w:t>
      </w:r>
      <w:r w:rsidR="00C55C5A">
        <w:rPr>
          <w:rFonts w:cs="Times New Roman"/>
        </w:rPr>
        <w:t>..</w:t>
      </w:r>
      <w:proofErr w:type="gramEnd"/>
      <w:r>
        <w:rPr>
          <w:rFonts w:cs="Times New Roman"/>
        </w:rPr>
        <w:t>………………………12</w:t>
      </w:r>
    </w:p>
    <w:p w14:paraId="2A2814D1" w14:textId="1F26F4CD" w:rsidR="00AB4B71" w:rsidRDefault="00AB4B71" w:rsidP="002640AB">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sidRPr="00395811">
        <w:t>Behaviou</w:t>
      </w:r>
      <w:r>
        <w:t xml:space="preserve">ral </w:t>
      </w:r>
      <w:r w:rsidRPr="00395811">
        <w:t>Diagram</w:t>
      </w:r>
      <w:proofErr w:type="gramStart"/>
      <w:r w:rsidR="00C55C5A">
        <w:t>…..</w:t>
      </w:r>
      <w:proofErr w:type="gramEnd"/>
      <w:r w:rsidR="00C55C5A">
        <w:t>………………………………………………………….12</w:t>
      </w:r>
    </w:p>
    <w:p w14:paraId="1A3B5912" w14:textId="03FA0705" w:rsidR="0062118F" w:rsidRDefault="00AB4B71" w:rsidP="002640AB">
      <w:r>
        <w:t>Figure</w:t>
      </w:r>
      <w:r w:rsidR="00C55C5A">
        <w:t xml:space="preserve"> 6 Circuit Diagram ……………………………………………</w:t>
      </w:r>
      <w:r w:rsidR="0062118F">
        <w:t>…</w:t>
      </w:r>
      <w:r w:rsidR="00C55C5A">
        <w:t>………………</w:t>
      </w:r>
      <w:proofErr w:type="gramStart"/>
      <w:r w:rsidR="00C55C5A">
        <w:t>…..</w:t>
      </w:r>
      <w:proofErr w:type="gramEnd"/>
      <w:r w:rsidR="00C55C5A">
        <w:t>14</w:t>
      </w:r>
    </w:p>
    <w:p w14:paraId="7C57DDB1" w14:textId="4C88C8A2" w:rsidR="008C325F" w:rsidRDefault="00913005" w:rsidP="008C325F">
      <w:r>
        <w:t xml:space="preserve">Figure </w:t>
      </w:r>
      <w:proofErr w:type="gramStart"/>
      <w:r>
        <w:t>10.Behavirioul</w:t>
      </w:r>
      <w:proofErr w:type="gramEnd"/>
      <w:r>
        <w:t xml:space="preserve"> Diagram</w:t>
      </w:r>
      <w:r w:rsidR="001C4AF8">
        <w:t>…………………………………………………………….16</w:t>
      </w:r>
    </w:p>
    <w:p w14:paraId="36460D5D" w14:textId="11CA9A8D" w:rsidR="008C325F" w:rsidRDefault="008C325F" w:rsidP="008C325F">
      <w:r>
        <w:t xml:space="preserve">Figure </w:t>
      </w:r>
      <w:r>
        <w:fldChar w:fldCharType="begin"/>
      </w:r>
      <w:r>
        <w:instrText xml:space="preserve"> SEQ Figure \* ARABIC </w:instrText>
      </w:r>
      <w:r>
        <w:fldChar w:fldCharType="separate"/>
      </w:r>
      <w:r>
        <w:rPr>
          <w:noProof/>
        </w:rPr>
        <w:t>12</w:t>
      </w:r>
      <w:r>
        <w:rPr>
          <w:noProof/>
        </w:rPr>
        <w:fldChar w:fldCharType="end"/>
      </w:r>
      <w:r>
        <w:t xml:space="preserve"> Delete Record Feature Diagram</w:t>
      </w:r>
      <w:r w:rsidR="001C4AF8">
        <w:t>………………………………………………….20</w:t>
      </w:r>
    </w:p>
    <w:p w14:paraId="5379724F" w14:textId="2853A77C" w:rsidR="0060158E" w:rsidRDefault="00C442EB" w:rsidP="0060158E">
      <w:r w:rsidRPr="00BB6157">
        <w:t xml:space="preserve">Figure </w:t>
      </w:r>
      <w:proofErr w:type="gramStart"/>
      <w:r w:rsidRPr="00BB6157">
        <w:t>13 .Add</w:t>
      </w:r>
      <w:proofErr w:type="gramEnd"/>
      <w:r w:rsidRPr="00BB6157">
        <w:t xml:space="preserve"> Record feature level diagram</w:t>
      </w:r>
      <w:r w:rsidR="001C4AF8">
        <w:t>………………………………………………22</w:t>
      </w:r>
    </w:p>
    <w:p w14:paraId="7BCB0767" w14:textId="26EF19AD" w:rsidR="0060158E" w:rsidRDefault="0060158E" w:rsidP="0060158E">
      <w:pPr>
        <w:rPr>
          <w:bCs/>
        </w:rPr>
      </w:pPr>
      <w:r w:rsidRPr="00BB6157">
        <w:rPr>
          <w:bCs/>
        </w:rPr>
        <w:t>Figure 14. Component structure diagram</w:t>
      </w:r>
      <w:r w:rsidR="006E0684">
        <w:rPr>
          <w:bCs/>
        </w:rPr>
        <w:t>……………………</w:t>
      </w:r>
      <w:proofErr w:type="gramStart"/>
      <w:r w:rsidR="006E0684">
        <w:rPr>
          <w:bCs/>
        </w:rPr>
        <w:t>…</w:t>
      </w:r>
      <w:r w:rsidR="00A96E20">
        <w:rPr>
          <w:bCs/>
        </w:rPr>
        <w:t>..</w:t>
      </w:r>
      <w:proofErr w:type="gramEnd"/>
      <w:r w:rsidR="006E0684">
        <w:rPr>
          <w:bCs/>
        </w:rPr>
        <w:t>…………………………24</w:t>
      </w:r>
    </w:p>
    <w:p w14:paraId="0B332441" w14:textId="0336B191" w:rsidR="00806ACF" w:rsidRDefault="00806ACF" w:rsidP="00806ACF">
      <w:r>
        <w:t>Figure 15. Flow structure diagram</w:t>
      </w:r>
      <w:r w:rsidR="006E0684">
        <w:t>………………………………………………………….25</w:t>
      </w:r>
    </w:p>
    <w:p w14:paraId="5CEF4CBD" w14:textId="72529796" w:rsidR="00806ACF" w:rsidRDefault="00806ACF" w:rsidP="00806ACF">
      <w:pPr>
        <w:rPr>
          <w:bCs/>
        </w:rPr>
      </w:pPr>
      <w:r w:rsidRPr="00BB6157">
        <w:rPr>
          <w:bCs/>
        </w:rPr>
        <w:t>Figure 16. Case diagram</w:t>
      </w:r>
      <w:r w:rsidR="006E0684">
        <w:rPr>
          <w:bCs/>
        </w:rPr>
        <w:t>……………………………………………………………………27</w:t>
      </w:r>
    </w:p>
    <w:p w14:paraId="681B67ED" w14:textId="1298A924" w:rsidR="00397F4D" w:rsidRPr="00397F4D" w:rsidRDefault="00397F4D" w:rsidP="00397F4D">
      <w:pPr>
        <w:rPr>
          <w:szCs w:val="24"/>
        </w:rPr>
      </w:pPr>
      <w:r w:rsidRPr="00397F4D">
        <w:rPr>
          <w:szCs w:val="24"/>
        </w:rPr>
        <w:t>Figure 17. Structural Diagram</w:t>
      </w:r>
      <w:r w:rsidR="00A96E20">
        <w:rPr>
          <w:szCs w:val="24"/>
        </w:rPr>
        <w:t>………………………………………………………………30</w:t>
      </w:r>
    </w:p>
    <w:p w14:paraId="22D5333D" w14:textId="6D814770" w:rsidR="00397F4D" w:rsidRDefault="00397F4D" w:rsidP="00806ACF">
      <w:pPr>
        <w:rPr>
          <w:bCs/>
        </w:rPr>
      </w:pPr>
      <w:r>
        <w:rPr>
          <w:bCs/>
        </w:rPr>
        <w:t xml:space="preserve">Figure </w:t>
      </w:r>
      <w:proofErr w:type="gramStart"/>
      <w:r w:rsidR="008845C7">
        <w:rPr>
          <w:bCs/>
        </w:rPr>
        <w:t>18.Block</w:t>
      </w:r>
      <w:proofErr w:type="gramEnd"/>
      <w:r w:rsidR="008845C7">
        <w:rPr>
          <w:bCs/>
        </w:rPr>
        <w:t xml:space="preserve"> Diagram </w:t>
      </w:r>
      <w:r w:rsidR="00A96E20">
        <w:rPr>
          <w:bCs/>
        </w:rPr>
        <w:t>…………………………………………………………………..33</w:t>
      </w:r>
    </w:p>
    <w:p w14:paraId="1D95285F" w14:textId="599AE246" w:rsidR="008845C7" w:rsidRDefault="008845C7" w:rsidP="00806ACF">
      <w:pPr>
        <w:rPr>
          <w:bCs/>
        </w:rPr>
      </w:pPr>
      <w:r>
        <w:rPr>
          <w:bCs/>
        </w:rPr>
        <w:lastRenderedPageBreak/>
        <w:t xml:space="preserve">Figure </w:t>
      </w:r>
      <w:proofErr w:type="gramStart"/>
      <w:r>
        <w:rPr>
          <w:bCs/>
        </w:rPr>
        <w:t>19.Model</w:t>
      </w:r>
      <w:proofErr w:type="gramEnd"/>
      <w:r>
        <w:rPr>
          <w:bCs/>
        </w:rPr>
        <w:t xml:space="preserve"> Design</w:t>
      </w:r>
      <w:r w:rsidR="00A96E20">
        <w:rPr>
          <w:bCs/>
        </w:rPr>
        <w:t>……………………………………………………………….35</w:t>
      </w:r>
    </w:p>
    <w:p w14:paraId="6D930619" w14:textId="248AC822" w:rsidR="008845C7" w:rsidRDefault="00800A3F" w:rsidP="00806ACF">
      <w:pPr>
        <w:rPr>
          <w:bCs/>
        </w:rPr>
      </w:pPr>
      <w:r>
        <w:rPr>
          <w:bCs/>
        </w:rPr>
        <w:t xml:space="preserve">Figure 20. Model Design </w:t>
      </w:r>
      <w:r w:rsidR="00A96E20">
        <w:rPr>
          <w:bCs/>
        </w:rPr>
        <w:t>…………………………………………………………</w:t>
      </w:r>
      <w:proofErr w:type="gramStart"/>
      <w:r w:rsidR="00A96E20">
        <w:rPr>
          <w:bCs/>
        </w:rPr>
        <w:t>…..</w:t>
      </w:r>
      <w:proofErr w:type="gramEnd"/>
      <w:r w:rsidR="00A96E20">
        <w:rPr>
          <w:bCs/>
        </w:rPr>
        <w:t>37</w:t>
      </w:r>
    </w:p>
    <w:p w14:paraId="67CB4706" w14:textId="01B1F306" w:rsidR="00800A3F" w:rsidRDefault="00800A3F" w:rsidP="00806ACF">
      <w:pPr>
        <w:rPr>
          <w:bCs/>
        </w:rPr>
      </w:pPr>
      <w:r>
        <w:rPr>
          <w:bCs/>
        </w:rPr>
        <w:t xml:space="preserve">Figure </w:t>
      </w:r>
      <w:proofErr w:type="gramStart"/>
      <w:r>
        <w:rPr>
          <w:bCs/>
        </w:rPr>
        <w:t>21.Model</w:t>
      </w:r>
      <w:proofErr w:type="gramEnd"/>
      <w:r>
        <w:rPr>
          <w:bCs/>
        </w:rPr>
        <w:t xml:space="preserve"> Design</w:t>
      </w:r>
      <w:r w:rsidR="00A96E20">
        <w:rPr>
          <w:bCs/>
        </w:rPr>
        <w:t>………………………………………………………………42</w:t>
      </w:r>
    </w:p>
    <w:p w14:paraId="70B23B5B" w14:textId="0A56F8EC" w:rsidR="00800A3F" w:rsidRDefault="007979B0" w:rsidP="00806ACF">
      <w:pPr>
        <w:rPr>
          <w:bCs/>
        </w:rPr>
      </w:pPr>
      <w:r>
        <w:rPr>
          <w:bCs/>
        </w:rPr>
        <w:t xml:space="preserve">Figure </w:t>
      </w:r>
      <w:proofErr w:type="gramStart"/>
      <w:r>
        <w:rPr>
          <w:bCs/>
        </w:rPr>
        <w:t>22.Model</w:t>
      </w:r>
      <w:proofErr w:type="gramEnd"/>
      <w:r>
        <w:rPr>
          <w:bCs/>
        </w:rPr>
        <w:t xml:space="preserve"> Simulation</w:t>
      </w:r>
      <w:r w:rsidR="00A96E20">
        <w:rPr>
          <w:bCs/>
        </w:rPr>
        <w:t>……………………………………….…………………45</w:t>
      </w:r>
    </w:p>
    <w:p w14:paraId="3F1CA2CF" w14:textId="31DBF22F" w:rsidR="007979B0" w:rsidRDefault="007979B0" w:rsidP="00806ACF">
      <w:pPr>
        <w:rPr>
          <w:bCs/>
        </w:rPr>
      </w:pPr>
      <w:r>
        <w:rPr>
          <w:bCs/>
        </w:rPr>
        <w:t xml:space="preserve">Figure </w:t>
      </w:r>
      <w:proofErr w:type="gramStart"/>
      <w:r>
        <w:rPr>
          <w:bCs/>
        </w:rPr>
        <w:t>23</w:t>
      </w:r>
      <w:r w:rsidR="00344611">
        <w:rPr>
          <w:bCs/>
        </w:rPr>
        <w:t>.</w:t>
      </w:r>
      <w:r>
        <w:rPr>
          <w:bCs/>
        </w:rPr>
        <w:t>.</w:t>
      </w:r>
      <w:proofErr w:type="gramEnd"/>
      <w:r>
        <w:rPr>
          <w:bCs/>
        </w:rPr>
        <w:t>Model Simulation</w:t>
      </w:r>
      <w:r w:rsidR="00A96E20">
        <w:rPr>
          <w:bCs/>
        </w:rPr>
        <w:t>…………….…………………………………………..47</w:t>
      </w:r>
    </w:p>
    <w:p w14:paraId="73201C46" w14:textId="42B725EA" w:rsidR="007979B0" w:rsidRDefault="003361D8" w:rsidP="00806ACF">
      <w:pPr>
        <w:rPr>
          <w:bCs/>
        </w:rPr>
      </w:pPr>
      <w:r>
        <w:rPr>
          <w:bCs/>
        </w:rPr>
        <w:t>Figure 24</w:t>
      </w:r>
      <w:r w:rsidR="00344611">
        <w:rPr>
          <w:bCs/>
        </w:rPr>
        <w:t>.</w:t>
      </w:r>
      <w:r>
        <w:rPr>
          <w:bCs/>
        </w:rPr>
        <w:t xml:space="preserve"> Block Diagram</w:t>
      </w:r>
      <w:r w:rsidR="00A96E20">
        <w:rPr>
          <w:bCs/>
        </w:rPr>
        <w:t>……………………………………………………………47</w:t>
      </w:r>
    </w:p>
    <w:p w14:paraId="0C0A0C3C" w14:textId="25C28102" w:rsidR="003361D8" w:rsidRDefault="003361D8" w:rsidP="00806ACF">
      <w:pPr>
        <w:rPr>
          <w:bCs/>
        </w:rPr>
      </w:pPr>
      <w:r>
        <w:rPr>
          <w:bCs/>
        </w:rPr>
        <w:t>Figure 25</w:t>
      </w:r>
      <w:r w:rsidR="00344611">
        <w:rPr>
          <w:bCs/>
        </w:rPr>
        <w:t>.</w:t>
      </w:r>
      <w:r>
        <w:rPr>
          <w:bCs/>
        </w:rPr>
        <w:t xml:space="preserve"> </w:t>
      </w:r>
      <w:r w:rsidR="00344611">
        <w:rPr>
          <w:bCs/>
        </w:rPr>
        <w:t>Block Diagram</w:t>
      </w:r>
      <w:r w:rsidR="00A96E20">
        <w:rPr>
          <w:bCs/>
        </w:rPr>
        <w:t>…………………………………………………………….48</w:t>
      </w:r>
    </w:p>
    <w:p w14:paraId="2D059523" w14:textId="36BE403B" w:rsidR="00344611" w:rsidRDefault="00344611" w:rsidP="00806ACF">
      <w:pPr>
        <w:rPr>
          <w:bCs/>
        </w:rPr>
      </w:pPr>
      <w:r>
        <w:rPr>
          <w:bCs/>
        </w:rPr>
        <w:t>Figure 26. Class Diagram</w:t>
      </w:r>
      <w:r w:rsidR="00A96E20">
        <w:rPr>
          <w:bCs/>
        </w:rPr>
        <w:t>…………………………………………………………</w:t>
      </w:r>
      <w:proofErr w:type="gramStart"/>
      <w:r w:rsidR="00A96E20">
        <w:rPr>
          <w:bCs/>
        </w:rPr>
        <w:t>…..</w:t>
      </w:r>
      <w:proofErr w:type="gramEnd"/>
      <w:r w:rsidR="00A96E20">
        <w:rPr>
          <w:bCs/>
        </w:rPr>
        <w:t>49</w:t>
      </w:r>
    </w:p>
    <w:p w14:paraId="4CC1580A" w14:textId="533F7F11" w:rsidR="00344611" w:rsidRDefault="00344611" w:rsidP="00806ACF">
      <w:pPr>
        <w:rPr>
          <w:bCs/>
        </w:rPr>
      </w:pPr>
      <w:r>
        <w:rPr>
          <w:bCs/>
        </w:rPr>
        <w:t xml:space="preserve">Figure </w:t>
      </w:r>
      <w:proofErr w:type="gramStart"/>
      <w:r>
        <w:rPr>
          <w:bCs/>
        </w:rPr>
        <w:t>27 .Deployment</w:t>
      </w:r>
      <w:proofErr w:type="gramEnd"/>
      <w:r>
        <w:rPr>
          <w:bCs/>
        </w:rPr>
        <w:t xml:space="preserve"> Diagram</w:t>
      </w:r>
      <w:r w:rsidR="00B53F94">
        <w:rPr>
          <w:bCs/>
        </w:rPr>
        <w:t>……………………………………………………..49</w:t>
      </w:r>
    </w:p>
    <w:p w14:paraId="3D59F638" w14:textId="654718CF" w:rsidR="00344611" w:rsidRDefault="00F01AC4" w:rsidP="00806ACF">
      <w:pPr>
        <w:rPr>
          <w:bCs/>
        </w:rPr>
      </w:pPr>
      <w:r>
        <w:rPr>
          <w:bCs/>
        </w:rPr>
        <w:t xml:space="preserve">Figure </w:t>
      </w:r>
      <w:proofErr w:type="gramStart"/>
      <w:r>
        <w:rPr>
          <w:bCs/>
        </w:rPr>
        <w:t>30 .</w:t>
      </w:r>
      <w:r w:rsidR="001C4AF8">
        <w:rPr>
          <w:bCs/>
        </w:rPr>
        <w:t>VFB</w:t>
      </w:r>
      <w:proofErr w:type="gramEnd"/>
      <w:r w:rsidR="001C4AF8">
        <w:rPr>
          <w:bCs/>
        </w:rPr>
        <w:t xml:space="preserve"> Diagram</w:t>
      </w:r>
      <w:r w:rsidR="00B53F94">
        <w:rPr>
          <w:bCs/>
        </w:rPr>
        <w:t>…………………………………………………………….50</w:t>
      </w:r>
    </w:p>
    <w:p w14:paraId="39A77CC7" w14:textId="77777777" w:rsidR="00806ACF" w:rsidRDefault="00806ACF" w:rsidP="00806ACF"/>
    <w:p w14:paraId="0CA5037A" w14:textId="77777777" w:rsidR="00806ACF" w:rsidRPr="00BB6157" w:rsidRDefault="00806ACF" w:rsidP="00806ACF"/>
    <w:p w14:paraId="083C4516" w14:textId="77777777" w:rsidR="00806ACF" w:rsidRDefault="00806ACF" w:rsidP="0060158E">
      <w:pPr>
        <w:rPr>
          <w:bCs/>
        </w:rPr>
      </w:pPr>
    </w:p>
    <w:p w14:paraId="5D39E343" w14:textId="77777777" w:rsidR="0060158E" w:rsidRPr="0060158E" w:rsidRDefault="0060158E" w:rsidP="0060158E"/>
    <w:p w14:paraId="109D40C9" w14:textId="77777777" w:rsidR="0060158E" w:rsidRDefault="0060158E" w:rsidP="00C442EB"/>
    <w:p w14:paraId="3FD65D05" w14:textId="77777777" w:rsidR="00C442EB" w:rsidRDefault="00C442EB" w:rsidP="00C442EB"/>
    <w:p w14:paraId="138B3462" w14:textId="77777777" w:rsidR="00C442EB" w:rsidRDefault="00C442EB" w:rsidP="008C325F"/>
    <w:p w14:paraId="6A46E25E" w14:textId="77777777" w:rsidR="00C442EB" w:rsidRDefault="00C442EB" w:rsidP="008C325F"/>
    <w:p w14:paraId="5DF90BC9" w14:textId="77777777" w:rsidR="008C325F" w:rsidRDefault="008C325F" w:rsidP="00913005"/>
    <w:p w14:paraId="652685A8" w14:textId="77777777" w:rsidR="00913005" w:rsidRDefault="00913005" w:rsidP="00913005"/>
    <w:p w14:paraId="5DF76FDF" w14:textId="77777777" w:rsidR="00913005" w:rsidRDefault="00913005" w:rsidP="002640AB">
      <w:pPr>
        <w:rPr>
          <w:rFonts w:cs="Times New Roman"/>
        </w:rPr>
      </w:pPr>
    </w:p>
    <w:p w14:paraId="4C86B9A9" w14:textId="77777777" w:rsidR="002640AB" w:rsidRDefault="002640AB" w:rsidP="002640AB">
      <w:pPr>
        <w:rPr>
          <w:rFonts w:cs="Times New Roman"/>
        </w:rPr>
      </w:pPr>
    </w:p>
    <w:p w14:paraId="4AEEA7A1" w14:textId="77777777" w:rsidR="002640AB" w:rsidRDefault="002640AB" w:rsidP="00ED738B">
      <w:pPr>
        <w:rPr>
          <w:rFonts w:cs="Times New Roman"/>
        </w:rPr>
      </w:pPr>
    </w:p>
    <w:p w14:paraId="34EBE6CC" w14:textId="77777777" w:rsidR="00ED738B" w:rsidRDefault="00ED738B" w:rsidP="00ED738B">
      <w:pPr>
        <w:rPr>
          <w:rFonts w:cs="Times New Roman"/>
        </w:rPr>
      </w:pPr>
    </w:p>
    <w:p w14:paraId="4CCCEB98" w14:textId="77777777" w:rsidR="00ED738B" w:rsidRDefault="00ED738B" w:rsidP="00ED738B">
      <w:pPr>
        <w:rPr>
          <w:rFonts w:cs="Times New Roman"/>
        </w:rPr>
      </w:pPr>
    </w:p>
    <w:p w14:paraId="2DFEFB79" w14:textId="77777777" w:rsidR="00ED738B" w:rsidRDefault="00ED738B" w:rsidP="00A246EF">
      <w:pPr>
        <w:rPr>
          <w:rFonts w:cs="Times New Roman"/>
        </w:rPr>
      </w:pPr>
    </w:p>
    <w:p w14:paraId="51924C4C" w14:textId="77777777" w:rsidR="009322D2" w:rsidRPr="009322D2" w:rsidRDefault="009322D2" w:rsidP="00A246EF">
      <w:pPr>
        <w:rPr>
          <w:rFonts w:cs="Times New Roman"/>
        </w:rPr>
      </w:pPr>
    </w:p>
    <w:p w14:paraId="61B4869F" w14:textId="07A51257" w:rsidR="00AB6938" w:rsidRDefault="00AE4D23" w:rsidP="00AB6938">
      <w:r>
        <w:fldChar w:fldCharType="end"/>
      </w:r>
    </w:p>
    <w:p w14:paraId="14B58746" w14:textId="77777777" w:rsidR="001C4AF8" w:rsidRDefault="001C4AF8" w:rsidP="00AB6938"/>
    <w:p w14:paraId="659D6DA8" w14:textId="77777777" w:rsidR="00AB6938" w:rsidRDefault="00AB6938" w:rsidP="00AB6938"/>
    <w:p w14:paraId="6384B573" w14:textId="77777777" w:rsidR="00AB6938" w:rsidRDefault="00AB6938" w:rsidP="00AB6938"/>
    <w:p w14:paraId="1495D67A" w14:textId="5B0B47B9" w:rsidR="00B973D8" w:rsidRPr="00E84921" w:rsidRDefault="00964743" w:rsidP="00E84921">
      <w:pPr>
        <w:pStyle w:val="Heading1"/>
      </w:pPr>
      <w:bookmarkStart w:id="1" w:name="_Toc96351337"/>
      <w:proofErr w:type="spellStart"/>
      <w:r w:rsidRPr="00E84921">
        <w:t>Miniproject</w:t>
      </w:r>
      <w:proofErr w:type="spellEnd"/>
      <w:r w:rsidRPr="00E84921">
        <w:t xml:space="preserve"> – 1: </w:t>
      </w:r>
      <w:r w:rsidR="002F4815" w:rsidRPr="002F4815">
        <w:t xml:space="preserve">Airline booking system </w:t>
      </w:r>
      <w:r w:rsidRPr="00E84921">
        <w:t>[Individual]</w:t>
      </w:r>
      <w:bookmarkEnd w:id="1"/>
    </w:p>
    <w:p w14:paraId="5351CD6D" w14:textId="77777777" w:rsidR="007A2D01" w:rsidRPr="007A2D01" w:rsidRDefault="007A2D01" w:rsidP="007A2D01"/>
    <w:p w14:paraId="0442B6E7" w14:textId="77777777" w:rsidR="00964743" w:rsidRPr="007A2D01" w:rsidRDefault="00964743" w:rsidP="005738D6">
      <w:pPr>
        <w:pStyle w:val="Heading2"/>
      </w:pPr>
      <w:bookmarkStart w:id="2" w:name="_Toc96351338"/>
      <w:r w:rsidRPr="007A2D01">
        <w:t>Modules:</w:t>
      </w:r>
      <w:bookmarkEnd w:id="2"/>
    </w:p>
    <w:p w14:paraId="0E6F6967" w14:textId="77777777" w:rsidR="00964743" w:rsidRPr="007A2D01" w:rsidRDefault="00964743" w:rsidP="00964743">
      <w:pPr>
        <w:pStyle w:val="ListParagraph"/>
        <w:numPr>
          <w:ilvl w:val="0"/>
          <w:numId w:val="1"/>
        </w:numPr>
        <w:rPr>
          <w:rFonts w:cs="Times New Roman"/>
        </w:rPr>
      </w:pPr>
      <w:r w:rsidRPr="007A2D01">
        <w:rPr>
          <w:rFonts w:cs="Times New Roman"/>
        </w:rPr>
        <w:t>C Programming</w:t>
      </w:r>
    </w:p>
    <w:p w14:paraId="632B51B5" w14:textId="77777777" w:rsidR="00964743" w:rsidRDefault="00964743" w:rsidP="00964743">
      <w:pPr>
        <w:pStyle w:val="ListParagraph"/>
        <w:numPr>
          <w:ilvl w:val="0"/>
          <w:numId w:val="1"/>
        </w:numPr>
        <w:rPr>
          <w:rFonts w:cs="Times New Roman"/>
        </w:rPr>
      </w:pPr>
      <w:r w:rsidRPr="007A2D01">
        <w:rPr>
          <w:rFonts w:cs="Times New Roman"/>
        </w:rPr>
        <w:t>Git</w:t>
      </w:r>
    </w:p>
    <w:p w14:paraId="0FEA7CED" w14:textId="77777777" w:rsidR="00E84921" w:rsidRPr="005738D6" w:rsidRDefault="00E84921" w:rsidP="005738D6">
      <w:pPr>
        <w:pStyle w:val="Heading3"/>
      </w:pPr>
      <w:bookmarkStart w:id="3" w:name="_Toc96351339"/>
      <w:r w:rsidRPr="005738D6">
        <w:t>Requirements</w:t>
      </w:r>
      <w:bookmarkEnd w:id="3"/>
    </w:p>
    <w:p w14:paraId="31C7405A" w14:textId="77777777" w:rsidR="00964743" w:rsidRPr="00E84921" w:rsidRDefault="00964743" w:rsidP="00E84921">
      <w:pPr>
        <w:rPr>
          <w:b/>
        </w:rPr>
      </w:pPr>
      <w:r w:rsidRPr="00E84921">
        <w:rPr>
          <w:b/>
        </w:rPr>
        <w:t>4W's and 1 H's</w:t>
      </w:r>
    </w:p>
    <w:p w14:paraId="43FC95A3" w14:textId="5ACB6311" w:rsidR="00964743" w:rsidRDefault="00964743" w:rsidP="00964743">
      <w:pPr>
        <w:rPr>
          <w:rFonts w:cs="Times New Roman"/>
          <w:b/>
          <w:bCs/>
        </w:rPr>
      </w:pPr>
      <w:r w:rsidRPr="007A2D01">
        <w:rPr>
          <w:rFonts w:cs="Times New Roman"/>
          <w:b/>
          <w:bCs/>
        </w:rPr>
        <w:t>Why:</w:t>
      </w:r>
    </w:p>
    <w:p w14:paraId="5297DF45" w14:textId="2CBB5847" w:rsidR="002F4815" w:rsidRPr="002F4815" w:rsidRDefault="002F4815" w:rsidP="008A5687">
      <w:pPr>
        <w:pStyle w:val="ListParagraph"/>
        <w:numPr>
          <w:ilvl w:val="0"/>
          <w:numId w:val="28"/>
        </w:numPr>
        <w:rPr>
          <w:rFonts w:cs="Times New Roman"/>
        </w:rPr>
      </w:pPr>
      <w:r w:rsidRPr="002F4815">
        <w:rPr>
          <w:rFonts w:cs="Times New Roman"/>
        </w:rPr>
        <w:t>Air travel is one of the first choice among most of the customers to save time</w:t>
      </w:r>
    </w:p>
    <w:p w14:paraId="2A3658DC" w14:textId="77777777" w:rsidR="002F4815" w:rsidRDefault="002F4815" w:rsidP="002F4815">
      <w:pPr>
        <w:pStyle w:val="ListParagraph"/>
        <w:ind w:left="840"/>
        <w:rPr>
          <w:rFonts w:cs="Times New Roman"/>
        </w:rPr>
      </w:pPr>
    </w:p>
    <w:p w14:paraId="47A45B5E" w14:textId="3987E079" w:rsidR="002F4815" w:rsidRPr="002F4815" w:rsidRDefault="002F4815" w:rsidP="008A5687">
      <w:pPr>
        <w:pStyle w:val="ListParagraph"/>
        <w:numPr>
          <w:ilvl w:val="0"/>
          <w:numId w:val="28"/>
        </w:numPr>
        <w:rPr>
          <w:rFonts w:cs="Times New Roman"/>
        </w:rPr>
      </w:pPr>
      <w:r w:rsidRPr="002F4815">
        <w:rPr>
          <w:rFonts w:cs="Times New Roman"/>
        </w:rPr>
        <w:t>The main objective is to reduce time by simplifying the reservation process for customers who do not want to visit travel agents or airports for booking tickets.</w:t>
      </w:r>
    </w:p>
    <w:p w14:paraId="60323B1E" w14:textId="01FBCB30" w:rsidR="00964743" w:rsidRDefault="00964743" w:rsidP="00964743">
      <w:pPr>
        <w:rPr>
          <w:rFonts w:cs="Times New Roman"/>
          <w:b/>
          <w:bCs/>
        </w:rPr>
      </w:pPr>
      <w:r w:rsidRPr="007A2D01">
        <w:rPr>
          <w:rFonts w:cs="Times New Roman"/>
          <w:b/>
          <w:bCs/>
        </w:rPr>
        <w:t>Where:</w:t>
      </w:r>
    </w:p>
    <w:p w14:paraId="33AEAD0E" w14:textId="7053F034" w:rsidR="002F4815" w:rsidRPr="006A6BF7" w:rsidRDefault="002F4815" w:rsidP="008A5687">
      <w:pPr>
        <w:pStyle w:val="ListParagraph"/>
        <w:numPr>
          <w:ilvl w:val="0"/>
          <w:numId w:val="30"/>
        </w:numPr>
        <w:rPr>
          <w:rFonts w:cs="Times New Roman"/>
        </w:rPr>
      </w:pPr>
      <w:r w:rsidRPr="006A6BF7">
        <w:rPr>
          <w:rFonts w:cs="Times New Roman"/>
        </w:rPr>
        <w:t>The system can be accessed easily by users anywhere anytime at their own comfort rather than visiting airport booking counters.</w:t>
      </w:r>
    </w:p>
    <w:p w14:paraId="10E0B293" w14:textId="77777777" w:rsidR="00964743" w:rsidRPr="007A2D01" w:rsidRDefault="00964743" w:rsidP="00964743">
      <w:pPr>
        <w:rPr>
          <w:rFonts w:cs="Times New Roman"/>
          <w:b/>
          <w:bCs/>
        </w:rPr>
      </w:pPr>
      <w:r w:rsidRPr="007A2D01">
        <w:rPr>
          <w:rFonts w:cs="Times New Roman"/>
          <w:b/>
          <w:bCs/>
        </w:rPr>
        <w:t>Who:</w:t>
      </w:r>
    </w:p>
    <w:p w14:paraId="0E9D102A" w14:textId="058533F0" w:rsidR="00964743" w:rsidRPr="006A6BF7" w:rsidRDefault="002F4815" w:rsidP="008A5687">
      <w:pPr>
        <w:pStyle w:val="ListParagraph"/>
        <w:numPr>
          <w:ilvl w:val="0"/>
          <w:numId w:val="30"/>
        </w:numPr>
        <w:rPr>
          <w:rFonts w:cs="Times New Roman"/>
        </w:rPr>
      </w:pPr>
      <w:r w:rsidRPr="006A6BF7">
        <w:rPr>
          <w:rFonts w:cs="Times New Roman"/>
        </w:rPr>
        <w:t>This system will help the airline companies to provide an easy booking service to their customers directly without the need of any travel agents or separate booking counters.</w:t>
      </w:r>
    </w:p>
    <w:p w14:paraId="3A81E463" w14:textId="7C1FD57A" w:rsidR="00964743" w:rsidRDefault="00964743" w:rsidP="00964743">
      <w:pPr>
        <w:rPr>
          <w:rFonts w:cs="Times New Roman"/>
          <w:b/>
          <w:bCs/>
        </w:rPr>
      </w:pPr>
      <w:r w:rsidRPr="007A2D01">
        <w:rPr>
          <w:rFonts w:cs="Times New Roman"/>
          <w:b/>
          <w:bCs/>
        </w:rPr>
        <w:t>When:</w:t>
      </w:r>
    </w:p>
    <w:p w14:paraId="6C4D9298" w14:textId="7209769A" w:rsidR="002F4815" w:rsidRPr="002F4815" w:rsidRDefault="002F4815" w:rsidP="008A5687">
      <w:pPr>
        <w:pStyle w:val="ListParagraph"/>
        <w:numPr>
          <w:ilvl w:val="0"/>
          <w:numId w:val="30"/>
        </w:numPr>
        <w:rPr>
          <w:rFonts w:cs="Times New Roman"/>
        </w:rPr>
      </w:pPr>
      <w:r w:rsidRPr="002F4815">
        <w:rPr>
          <w:rFonts w:cs="Times New Roman"/>
        </w:rPr>
        <w:t>The need for airline reservation system was realized since the growth in number of airline companies all with multiple prices, aircrafts and schedules</w:t>
      </w:r>
    </w:p>
    <w:p w14:paraId="6F1B0F1E" w14:textId="77777777" w:rsidR="002F4815" w:rsidRPr="007A2D01" w:rsidRDefault="002F4815" w:rsidP="00964743">
      <w:pPr>
        <w:rPr>
          <w:rFonts w:cs="Times New Roman"/>
          <w:b/>
          <w:bCs/>
        </w:rPr>
      </w:pPr>
    </w:p>
    <w:p w14:paraId="5253AFDF" w14:textId="77777777" w:rsidR="00964743" w:rsidRPr="007A2D01" w:rsidRDefault="00964743" w:rsidP="00964743">
      <w:pPr>
        <w:rPr>
          <w:rFonts w:cs="Times New Roman"/>
          <w:b/>
          <w:bCs/>
        </w:rPr>
      </w:pPr>
      <w:r w:rsidRPr="007A2D01">
        <w:rPr>
          <w:rFonts w:cs="Times New Roman"/>
          <w:b/>
          <w:bCs/>
        </w:rPr>
        <w:t>How:</w:t>
      </w:r>
    </w:p>
    <w:p w14:paraId="4CB7AE2A" w14:textId="5A237363" w:rsidR="002F4815" w:rsidRDefault="002F4815" w:rsidP="008A5687">
      <w:pPr>
        <w:pStyle w:val="ListParagraph"/>
        <w:numPr>
          <w:ilvl w:val="0"/>
          <w:numId w:val="29"/>
        </w:numPr>
        <w:rPr>
          <w:rFonts w:cs="Times New Roman"/>
        </w:rPr>
      </w:pPr>
      <w:r w:rsidRPr="002F4815">
        <w:rPr>
          <w:rFonts w:cs="Times New Roman"/>
        </w:rPr>
        <w:t xml:space="preserve">Airline Booking will ask for the passenger’s statistics which include name, passport no, email id. After these procedures, a reservation is done. </w:t>
      </w:r>
    </w:p>
    <w:p w14:paraId="704DB57A" w14:textId="77777777" w:rsidR="002F4815" w:rsidRDefault="002F4815" w:rsidP="008A5687">
      <w:pPr>
        <w:pStyle w:val="ListParagraph"/>
        <w:numPr>
          <w:ilvl w:val="0"/>
          <w:numId w:val="29"/>
        </w:numPr>
        <w:rPr>
          <w:rFonts w:cs="Times New Roman"/>
        </w:rPr>
      </w:pPr>
      <w:r w:rsidRPr="002F4815">
        <w:rPr>
          <w:rFonts w:cs="Times New Roman"/>
        </w:rPr>
        <w:t xml:space="preserve">As a reservation proof, the system provides seat number. </w:t>
      </w:r>
    </w:p>
    <w:p w14:paraId="3105E91A" w14:textId="040E592F" w:rsidR="002F4815" w:rsidRDefault="002F4815" w:rsidP="008A5687">
      <w:pPr>
        <w:pStyle w:val="ListParagraph"/>
        <w:numPr>
          <w:ilvl w:val="0"/>
          <w:numId w:val="29"/>
        </w:numPr>
        <w:rPr>
          <w:rFonts w:cs="Times New Roman"/>
        </w:rPr>
      </w:pPr>
      <w:r w:rsidRPr="002F4815">
        <w:rPr>
          <w:rFonts w:cs="Times New Roman"/>
        </w:rPr>
        <w:t xml:space="preserve"> In order to check tickets, the person has to offer seat no. then the system checks for the respective tickets in and shows a result.</w:t>
      </w:r>
    </w:p>
    <w:p w14:paraId="08045DB2" w14:textId="368ADDD5" w:rsidR="00E84921" w:rsidRPr="002F4815" w:rsidRDefault="002F4815" w:rsidP="008A5687">
      <w:pPr>
        <w:pStyle w:val="ListParagraph"/>
        <w:numPr>
          <w:ilvl w:val="0"/>
          <w:numId w:val="29"/>
        </w:numPr>
        <w:rPr>
          <w:rFonts w:cs="Times New Roman"/>
        </w:rPr>
      </w:pPr>
      <w:r w:rsidRPr="002F4815">
        <w:rPr>
          <w:rFonts w:cs="Times New Roman"/>
        </w:rPr>
        <w:t xml:space="preserve"> Cancelling a flight reservation is easy thru the system, the user simply has to provide their seat number.</w:t>
      </w:r>
    </w:p>
    <w:p w14:paraId="2A8B19C8" w14:textId="77777777" w:rsidR="00E84921" w:rsidRDefault="00E84921" w:rsidP="00E84921">
      <w:pPr>
        <w:rPr>
          <w:rFonts w:cs="Times New Roman"/>
        </w:rPr>
      </w:pPr>
    </w:p>
    <w:p w14:paraId="3568D643" w14:textId="77777777" w:rsidR="00E84921" w:rsidRDefault="00E84921" w:rsidP="00E84921">
      <w:pPr>
        <w:rPr>
          <w:rFonts w:cs="Times New Roman"/>
        </w:rPr>
      </w:pPr>
    </w:p>
    <w:p w14:paraId="11F0A28F" w14:textId="77777777" w:rsidR="00E84921" w:rsidRDefault="00E84921" w:rsidP="00E84921">
      <w:pPr>
        <w:rPr>
          <w:rFonts w:cs="Times New Roman"/>
        </w:rPr>
      </w:pPr>
    </w:p>
    <w:p w14:paraId="5798EFBC" w14:textId="77777777" w:rsidR="00E84921" w:rsidRDefault="00E84921" w:rsidP="00E84921">
      <w:pPr>
        <w:rPr>
          <w:rFonts w:cs="Times New Roman"/>
        </w:rPr>
      </w:pPr>
    </w:p>
    <w:p w14:paraId="2131EA72" w14:textId="77777777" w:rsidR="00E84921" w:rsidRPr="007A2D01" w:rsidRDefault="00E84921" w:rsidP="00E84921">
      <w:pPr>
        <w:rPr>
          <w:rFonts w:cs="Times New Roman"/>
        </w:rPr>
      </w:pPr>
    </w:p>
    <w:p w14:paraId="12FBE784" w14:textId="77777777" w:rsidR="00964743" w:rsidRPr="00E84921" w:rsidRDefault="00964743" w:rsidP="005738D6">
      <w:pPr>
        <w:pStyle w:val="Heading3"/>
      </w:pPr>
      <w:bookmarkStart w:id="4" w:name="_Toc96351340"/>
      <w:r w:rsidRPr="00E84921">
        <w:t>High Level Requirements</w:t>
      </w:r>
      <w:bookmarkEnd w:id="4"/>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01"/>
        <w:gridCol w:w="6338"/>
        <w:gridCol w:w="1657"/>
      </w:tblGrid>
      <w:tr w:rsidR="006D2D1A" w:rsidRPr="006D2D1A" w14:paraId="70378214" w14:textId="77777777" w:rsidTr="006D2D1A">
        <w:trPr>
          <w:tblHeader/>
        </w:trPr>
        <w:tc>
          <w:tcPr>
            <w:tcW w:w="0" w:type="auto"/>
            <w:shd w:val="clear" w:color="auto" w:fill="FFFFFF"/>
            <w:tcMar>
              <w:top w:w="90" w:type="dxa"/>
              <w:left w:w="195" w:type="dxa"/>
              <w:bottom w:w="90" w:type="dxa"/>
              <w:right w:w="195" w:type="dxa"/>
            </w:tcMar>
            <w:vAlign w:val="center"/>
            <w:hideMark/>
          </w:tcPr>
          <w:p w14:paraId="4A8DECD0" w14:textId="77777777" w:rsidR="006D2D1A" w:rsidRPr="006D2D1A" w:rsidRDefault="006D2D1A" w:rsidP="006D2D1A">
            <w:pPr>
              <w:rPr>
                <w:rFonts w:cs="Times New Roman"/>
                <w:b/>
                <w:bCs/>
              </w:rPr>
            </w:pPr>
            <w:r w:rsidRPr="006D2D1A">
              <w:rPr>
                <w:rFonts w:cs="Times New Roman"/>
                <w:b/>
                <w:bCs/>
              </w:rPr>
              <w:t>ID</w:t>
            </w:r>
          </w:p>
        </w:tc>
        <w:tc>
          <w:tcPr>
            <w:tcW w:w="0" w:type="auto"/>
            <w:shd w:val="clear" w:color="auto" w:fill="FFFFFF"/>
            <w:tcMar>
              <w:top w:w="90" w:type="dxa"/>
              <w:left w:w="195" w:type="dxa"/>
              <w:bottom w:w="90" w:type="dxa"/>
              <w:right w:w="195" w:type="dxa"/>
            </w:tcMar>
            <w:vAlign w:val="center"/>
            <w:hideMark/>
          </w:tcPr>
          <w:p w14:paraId="41C2B377" w14:textId="77777777" w:rsidR="006D2D1A" w:rsidRPr="006D2D1A" w:rsidRDefault="006D2D1A" w:rsidP="006D2D1A">
            <w:pPr>
              <w:rPr>
                <w:rFonts w:cs="Times New Roman"/>
                <w:b/>
                <w:bCs/>
              </w:rPr>
            </w:pPr>
            <w:r w:rsidRPr="006D2D1A">
              <w:rPr>
                <w:rFonts w:cs="Times New Roman"/>
                <w:b/>
                <w:bCs/>
              </w:rPr>
              <w:t>Description</w:t>
            </w:r>
          </w:p>
        </w:tc>
        <w:tc>
          <w:tcPr>
            <w:tcW w:w="0" w:type="auto"/>
            <w:shd w:val="clear" w:color="auto" w:fill="FFFFFF"/>
            <w:tcMar>
              <w:top w:w="90" w:type="dxa"/>
              <w:left w:w="195" w:type="dxa"/>
              <w:bottom w:w="90" w:type="dxa"/>
              <w:right w:w="195" w:type="dxa"/>
            </w:tcMar>
            <w:vAlign w:val="center"/>
            <w:hideMark/>
          </w:tcPr>
          <w:p w14:paraId="656BB624" w14:textId="77777777" w:rsidR="006D2D1A" w:rsidRPr="006D2D1A" w:rsidRDefault="006D2D1A" w:rsidP="006D2D1A">
            <w:pPr>
              <w:rPr>
                <w:rFonts w:cs="Times New Roman"/>
                <w:b/>
                <w:bCs/>
              </w:rPr>
            </w:pPr>
            <w:r w:rsidRPr="006D2D1A">
              <w:rPr>
                <w:rFonts w:cs="Times New Roman"/>
                <w:b/>
                <w:bCs/>
              </w:rPr>
              <w:t>Status</w:t>
            </w:r>
          </w:p>
        </w:tc>
      </w:tr>
      <w:tr w:rsidR="006D2D1A" w:rsidRPr="006D2D1A" w14:paraId="52F7D25B" w14:textId="77777777" w:rsidTr="006D2D1A">
        <w:tc>
          <w:tcPr>
            <w:tcW w:w="0" w:type="auto"/>
            <w:shd w:val="clear" w:color="auto" w:fill="FFFFFF"/>
            <w:tcMar>
              <w:top w:w="90" w:type="dxa"/>
              <w:left w:w="195" w:type="dxa"/>
              <w:bottom w:w="90" w:type="dxa"/>
              <w:right w:w="195" w:type="dxa"/>
            </w:tcMar>
            <w:vAlign w:val="center"/>
            <w:hideMark/>
          </w:tcPr>
          <w:p w14:paraId="1C8634E6" w14:textId="77777777" w:rsidR="006D2D1A" w:rsidRPr="006D2D1A" w:rsidRDefault="006D2D1A" w:rsidP="006D2D1A">
            <w:pPr>
              <w:rPr>
                <w:rFonts w:cs="Times New Roman"/>
              </w:rPr>
            </w:pPr>
            <w:r w:rsidRPr="006D2D1A">
              <w:rPr>
                <w:rFonts w:cs="Times New Roman"/>
              </w:rPr>
              <w:t>HLR 1</w:t>
            </w:r>
          </w:p>
        </w:tc>
        <w:tc>
          <w:tcPr>
            <w:tcW w:w="0" w:type="auto"/>
            <w:shd w:val="clear" w:color="auto" w:fill="FFFFFF"/>
            <w:tcMar>
              <w:top w:w="90" w:type="dxa"/>
              <w:left w:w="195" w:type="dxa"/>
              <w:bottom w:w="90" w:type="dxa"/>
              <w:right w:w="195" w:type="dxa"/>
            </w:tcMar>
            <w:vAlign w:val="center"/>
            <w:hideMark/>
          </w:tcPr>
          <w:p w14:paraId="63A82A4D" w14:textId="77777777" w:rsidR="006D2D1A" w:rsidRPr="006D2D1A" w:rsidRDefault="006D2D1A" w:rsidP="006D2D1A">
            <w:pPr>
              <w:rPr>
                <w:rFonts w:cs="Times New Roman"/>
              </w:rPr>
            </w:pPr>
            <w:r w:rsidRPr="006D2D1A">
              <w:rPr>
                <w:rFonts w:cs="Times New Roman"/>
              </w:rPr>
              <w:t>It should make a reservation and display seat number to the customer.</w:t>
            </w:r>
          </w:p>
        </w:tc>
        <w:tc>
          <w:tcPr>
            <w:tcW w:w="0" w:type="auto"/>
            <w:shd w:val="clear" w:color="auto" w:fill="FFFFFF"/>
            <w:tcMar>
              <w:top w:w="90" w:type="dxa"/>
              <w:left w:w="195" w:type="dxa"/>
              <w:bottom w:w="90" w:type="dxa"/>
              <w:right w:w="195" w:type="dxa"/>
            </w:tcMar>
            <w:vAlign w:val="center"/>
            <w:hideMark/>
          </w:tcPr>
          <w:p w14:paraId="456BC881" w14:textId="77777777" w:rsidR="006D2D1A" w:rsidRPr="006D2D1A" w:rsidRDefault="006D2D1A" w:rsidP="006D2D1A">
            <w:pPr>
              <w:rPr>
                <w:rFonts w:cs="Times New Roman"/>
              </w:rPr>
            </w:pPr>
            <w:r w:rsidRPr="006D2D1A">
              <w:rPr>
                <w:rFonts w:cs="Times New Roman"/>
              </w:rPr>
              <w:t>Implemented</w:t>
            </w:r>
          </w:p>
        </w:tc>
      </w:tr>
      <w:tr w:rsidR="006D2D1A" w:rsidRPr="006D2D1A" w14:paraId="241C3840" w14:textId="77777777" w:rsidTr="006D2D1A">
        <w:tc>
          <w:tcPr>
            <w:tcW w:w="0" w:type="auto"/>
            <w:shd w:val="clear" w:color="auto" w:fill="FFFFFF"/>
            <w:tcMar>
              <w:top w:w="90" w:type="dxa"/>
              <w:left w:w="195" w:type="dxa"/>
              <w:bottom w:w="90" w:type="dxa"/>
              <w:right w:w="195" w:type="dxa"/>
            </w:tcMar>
            <w:vAlign w:val="center"/>
            <w:hideMark/>
          </w:tcPr>
          <w:p w14:paraId="084DD091" w14:textId="77777777" w:rsidR="006D2D1A" w:rsidRPr="006D2D1A" w:rsidRDefault="006D2D1A" w:rsidP="006D2D1A">
            <w:pPr>
              <w:rPr>
                <w:rFonts w:cs="Times New Roman"/>
              </w:rPr>
            </w:pPr>
            <w:r w:rsidRPr="006D2D1A">
              <w:rPr>
                <w:rFonts w:cs="Times New Roman"/>
              </w:rPr>
              <w:t>HLR 2</w:t>
            </w:r>
          </w:p>
        </w:tc>
        <w:tc>
          <w:tcPr>
            <w:tcW w:w="0" w:type="auto"/>
            <w:shd w:val="clear" w:color="auto" w:fill="FFFFFF"/>
            <w:tcMar>
              <w:top w:w="90" w:type="dxa"/>
              <w:left w:w="195" w:type="dxa"/>
              <w:bottom w:w="90" w:type="dxa"/>
              <w:right w:w="195" w:type="dxa"/>
            </w:tcMar>
            <w:vAlign w:val="center"/>
            <w:hideMark/>
          </w:tcPr>
          <w:p w14:paraId="2C47068C" w14:textId="77777777" w:rsidR="006D2D1A" w:rsidRPr="006D2D1A" w:rsidRDefault="006D2D1A" w:rsidP="006D2D1A">
            <w:pPr>
              <w:rPr>
                <w:rFonts w:cs="Times New Roman"/>
              </w:rPr>
            </w:pPr>
            <w:r w:rsidRPr="006D2D1A">
              <w:rPr>
                <w:rFonts w:cs="Times New Roman"/>
              </w:rPr>
              <w:t xml:space="preserve">It should display all the reservation details of reserved </w:t>
            </w:r>
            <w:proofErr w:type="gramStart"/>
            <w:r w:rsidRPr="006D2D1A">
              <w:rPr>
                <w:rFonts w:cs="Times New Roman"/>
              </w:rPr>
              <w:t>seats .</w:t>
            </w:r>
            <w:proofErr w:type="gramEnd"/>
          </w:p>
        </w:tc>
        <w:tc>
          <w:tcPr>
            <w:tcW w:w="0" w:type="auto"/>
            <w:shd w:val="clear" w:color="auto" w:fill="FFFFFF"/>
            <w:tcMar>
              <w:top w:w="90" w:type="dxa"/>
              <w:left w:w="195" w:type="dxa"/>
              <w:bottom w:w="90" w:type="dxa"/>
              <w:right w:w="195" w:type="dxa"/>
            </w:tcMar>
            <w:vAlign w:val="center"/>
            <w:hideMark/>
          </w:tcPr>
          <w:p w14:paraId="3BD2E15B" w14:textId="77777777" w:rsidR="006D2D1A" w:rsidRPr="006D2D1A" w:rsidRDefault="006D2D1A" w:rsidP="006D2D1A">
            <w:pPr>
              <w:rPr>
                <w:rFonts w:cs="Times New Roman"/>
              </w:rPr>
            </w:pPr>
            <w:r w:rsidRPr="006D2D1A">
              <w:rPr>
                <w:rFonts w:cs="Times New Roman"/>
              </w:rPr>
              <w:t>Implemented</w:t>
            </w:r>
          </w:p>
        </w:tc>
      </w:tr>
      <w:tr w:rsidR="006D2D1A" w:rsidRPr="006D2D1A" w14:paraId="24989B5B" w14:textId="77777777" w:rsidTr="006D2D1A">
        <w:tc>
          <w:tcPr>
            <w:tcW w:w="0" w:type="auto"/>
            <w:shd w:val="clear" w:color="auto" w:fill="FFFFFF"/>
            <w:tcMar>
              <w:top w:w="90" w:type="dxa"/>
              <w:left w:w="195" w:type="dxa"/>
              <w:bottom w:w="90" w:type="dxa"/>
              <w:right w:w="195" w:type="dxa"/>
            </w:tcMar>
            <w:vAlign w:val="center"/>
            <w:hideMark/>
          </w:tcPr>
          <w:p w14:paraId="69A6C112" w14:textId="77777777" w:rsidR="006D2D1A" w:rsidRPr="006D2D1A" w:rsidRDefault="006D2D1A" w:rsidP="006D2D1A">
            <w:pPr>
              <w:rPr>
                <w:rFonts w:cs="Times New Roman"/>
              </w:rPr>
            </w:pPr>
            <w:r w:rsidRPr="006D2D1A">
              <w:rPr>
                <w:rFonts w:cs="Times New Roman"/>
              </w:rPr>
              <w:t>HLR 3</w:t>
            </w:r>
          </w:p>
        </w:tc>
        <w:tc>
          <w:tcPr>
            <w:tcW w:w="0" w:type="auto"/>
            <w:shd w:val="clear" w:color="auto" w:fill="FFFFFF"/>
            <w:tcMar>
              <w:top w:w="90" w:type="dxa"/>
              <w:left w:w="195" w:type="dxa"/>
              <w:bottom w:w="90" w:type="dxa"/>
              <w:right w:w="195" w:type="dxa"/>
            </w:tcMar>
            <w:vAlign w:val="center"/>
            <w:hideMark/>
          </w:tcPr>
          <w:p w14:paraId="3D49B6DE" w14:textId="77777777" w:rsidR="006D2D1A" w:rsidRPr="006D2D1A" w:rsidRDefault="006D2D1A" w:rsidP="006D2D1A">
            <w:pPr>
              <w:rPr>
                <w:rFonts w:cs="Times New Roman"/>
              </w:rPr>
            </w:pPr>
            <w:r w:rsidRPr="006D2D1A">
              <w:rPr>
                <w:rFonts w:cs="Times New Roman"/>
              </w:rPr>
              <w:t>It should cancel a seat and make it available for reservation as soon as cancelled.</w:t>
            </w:r>
          </w:p>
        </w:tc>
        <w:tc>
          <w:tcPr>
            <w:tcW w:w="0" w:type="auto"/>
            <w:shd w:val="clear" w:color="auto" w:fill="FFFFFF"/>
            <w:tcMar>
              <w:top w:w="90" w:type="dxa"/>
              <w:left w:w="195" w:type="dxa"/>
              <w:bottom w:w="90" w:type="dxa"/>
              <w:right w:w="195" w:type="dxa"/>
            </w:tcMar>
            <w:vAlign w:val="center"/>
            <w:hideMark/>
          </w:tcPr>
          <w:p w14:paraId="4FF928A1" w14:textId="77777777" w:rsidR="006D2D1A" w:rsidRPr="006D2D1A" w:rsidRDefault="006D2D1A" w:rsidP="006D2D1A">
            <w:pPr>
              <w:rPr>
                <w:rFonts w:cs="Times New Roman"/>
              </w:rPr>
            </w:pPr>
            <w:r w:rsidRPr="006D2D1A">
              <w:rPr>
                <w:rFonts w:cs="Times New Roman"/>
              </w:rPr>
              <w:t>Implemented</w:t>
            </w:r>
          </w:p>
        </w:tc>
      </w:tr>
    </w:tbl>
    <w:p w14:paraId="1CA24608" w14:textId="77777777" w:rsidR="00964743" w:rsidRPr="007A2D01" w:rsidRDefault="00964743" w:rsidP="00964743">
      <w:pPr>
        <w:rPr>
          <w:rFonts w:cs="Times New Roman"/>
        </w:rPr>
      </w:pPr>
    </w:p>
    <w:p w14:paraId="18656505" w14:textId="77777777" w:rsidR="00964743" w:rsidRPr="007A2D01" w:rsidRDefault="00964743" w:rsidP="005738D6">
      <w:pPr>
        <w:pStyle w:val="Heading3"/>
      </w:pPr>
      <w:bookmarkStart w:id="5" w:name="_Toc96351341"/>
      <w:r w:rsidRPr="007A2D01">
        <w:t>Low Level Requirements</w:t>
      </w:r>
      <w:bookmarkEnd w:id="5"/>
    </w:p>
    <w:p w14:paraId="64235D2E" w14:textId="77777777" w:rsidR="00964743" w:rsidRDefault="00964743" w:rsidP="00964743">
      <w:pPr>
        <w:rPr>
          <w:rFonts w:cs="Times New Roman"/>
        </w:rPr>
      </w:pPr>
    </w:p>
    <w:tbl>
      <w:tblPr>
        <w:tblW w:w="92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88"/>
        <w:gridCol w:w="6649"/>
        <w:gridCol w:w="1657"/>
      </w:tblGrid>
      <w:tr w:rsidR="006D2D1A" w:rsidRPr="006D2D1A" w14:paraId="51033C57" w14:textId="77777777" w:rsidTr="006D2D1A">
        <w:trPr>
          <w:trHeight w:val="435"/>
          <w:tblHeader/>
        </w:trPr>
        <w:tc>
          <w:tcPr>
            <w:tcW w:w="0" w:type="auto"/>
            <w:shd w:val="clear" w:color="auto" w:fill="FFFFFF"/>
            <w:tcMar>
              <w:top w:w="90" w:type="dxa"/>
              <w:left w:w="195" w:type="dxa"/>
              <w:bottom w:w="90" w:type="dxa"/>
              <w:right w:w="195" w:type="dxa"/>
            </w:tcMar>
            <w:vAlign w:val="center"/>
            <w:hideMark/>
          </w:tcPr>
          <w:p w14:paraId="6A885FAB" w14:textId="77777777" w:rsidR="006D2D1A" w:rsidRPr="006D2D1A" w:rsidRDefault="006D2D1A" w:rsidP="006D2D1A">
            <w:pPr>
              <w:rPr>
                <w:rFonts w:cs="Times New Roman"/>
                <w:b/>
                <w:bCs/>
              </w:rPr>
            </w:pPr>
            <w:r w:rsidRPr="006D2D1A">
              <w:rPr>
                <w:rFonts w:cs="Times New Roman"/>
                <w:b/>
                <w:bCs/>
              </w:rPr>
              <w:t>ID</w:t>
            </w:r>
          </w:p>
        </w:tc>
        <w:tc>
          <w:tcPr>
            <w:tcW w:w="0" w:type="auto"/>
            <w:shd w:val="clear" w:color="auto" w:fill="FFFFFF"/>
            <w:tcMar>
              <w:top w:w="90" w:type="dxa"/>
              <w:left w:w="195" w:type="dxa"/>
              <w:bottom w:w="90" w:type="dxa"/>
              <w:right w:w="195" w:type="dxa"/>
            </w:tcMar>
            <w:vAlign w:val="center"/>
            <w:hideMark/>
          </w:tcPr>
          <w:p w14:paraId="0CCB0A73" w14:textId="77777777" w:rsidR="006D2D1A" w:rsidRPr="006D2D1A" w:rsidRDefault="006D2D1A" w:rsidP="006D2D1A">
            <w:pPr>
              <w:rPr>
                <w:rFonts w:cs="Times New Roman"/>
                <w:b/>
                <w:bCs/>
              </w:rPr>
            </w:pPr>
            <w:r w:rsidRPr="006D2D1A">
              <w:rPr>
                <w:rFonts w:cs="Times New Roman"/>
                <w:b/>
                <w:bCs/>
              </w:rPr>
              <w:t>Description</w:t>
            </w:r>
          </w:p>
        </w:tc>
        <w:tc>
          <w:tcPr>
            <w:tcW w:w="0" w:type="auto"/>
            <w:shd w:val="clear" w:color="auto" w:fill="FFFFFF"/>
            <w:tcMar>
              <w:top w:w="90" w:type="dxa"/>
              <w:left w:w="195" w:type="dxa"/>
              <w:bottom w:w="90" w:type="dxa"/>
              <w:right w:w="195" w:type="dxa"/>
            </w:tcMar>
            <w:vAlign w:val="center"/>
            <w:hideMark/>
          </w:tcPr>
          <w:p w14:paraId="645CA3C2" w14:textId="77777777" w:rsidR="006D2D1A" w:rsidRPr="006D2D1A" w:rsidRDefault="006D2D1A" w:rsidP="006D2D1A">
            <w:pPr>
              <w:rPr>
                <w:rFonts w:cs="Times New Roman"/>
                <w:b/>
                <w:bCs/>
              </w:rPr>
            </w:pPr>
            <w:r w:rsidRPr="006D2D1A">
              <w:rPr>
                <w:rFonts w:cs="Times New Roman"/>
                <w:b/>
                <w:bCs/>
              </w:rPr>
              <w:t>Status</w:t>
            </w:r>
          </w:p>
        </w:tc>
      </w:tr>
      <w:tr w:rsidR="006D2D1A" w:rsidRPr="006D2D1A" w14:paraId="5792B812" w14:textId="77777777" w:rsidTr="006D2D1A">
        <w:trPr>
          <w:trHeight w:val="703"/>
        </w:trPr>
        <w:tc>
          <w:tcPr>
            <w:tcW w:w="0" w:type="auto"/>
            <w:shd w:val="clear" w:color="auto" w:fill="FFFFFF"/>
            <w:tcMar>
              <w:top w:w="90" w:type="dxa"/>
              <w:left w:w="195" w:type="dxa"/>
              <w:bottom w:w="90" w:type="dxa"/>
              <w:right w:w="195" w:type="dxa"/>
            </w:tcMar>
            <w:vAlign w:val="center"/>
            <w:hideMark/>
          </w:tcPr>
          <w:p w14:paraId="042EC0E8" w14:textId="77777777" w:rsidR="006D2D1A" w:rsidRPr="006D2D1A" w:rsidRDefault="006D2D1A" w:rsidP="006D2D1A">
            <w:pPr>
              <w:rPr>
                <w:rFonts w:cs="Times New Roman"/>
              </w:rPr>
            </w:pPr>
            <w:r w:rsidRPr="006D2D1A">
              <w:rPr>
                <w:rFonts w:cs="Times New Roman"/>
              </w:rPr>
              <w:t>LLR 1</w:t>
            </w:r>
          </w:p>
        </w:tc>
        <w:tc>
          <w:tcPr>
            <w:tcW w:w="0" w:type="auto"/>
            <w:shd w:val="clear" w:color="auto" w:fill="FFFFFF"/>
            <w:tcMar>
              <w:top w:w="90" w:type="dxa"/>
              <w:left w:w="195" w:type="dxa"/>
              <w:bottom w:w="90" w:type="dxa"/>
              <w:right w:w="195" w:type="dxa"/>
            </w:tcMar>
            <w:vAlign w:val="center"/>
            <w:hideMark/>
          </w:tcPr>
          <w:p w14:paraId="10AB3BF5" w14:textId="77777777" w:rsidR="006D2D1A" w:rsidRPr="006D2D1A" w:rsidRDefault="006D2D1A" w:rsidP="006D2D1A">
            <w:pPr>
              <w:rPr>
                <w:rFonts w:cs="Times New Roman"/>
              </w:rPr>
            </w:pPr>
            <w:r w:rsidRPr="006D2D1A">
              <w:rPr>
                <w:rFonts w:cs="Times New Roman"/>
              </w:rPr>
              <w:t>It should take required details from the customer before making a reservation</w:t>
            </w:r>
          </w:p>
        </w:tc>
        <w:tc>
          <w:tcPr>
            <w:tcW w:w="0" w:type="auto"/>
            <w:shd w:val="clear" w:color="auto" w:fill="FFFFFF"/>
            <w:tcMar>
              <w:top w:w="90" w:type="dxa"/>
              <w:left w:w="195" w:type="dxa"/>
              <w:bottom w:w="90" w:type="dxa"/>
              <w:right w:w="195" w:type="dxa"/>
            </w:tcMar>
            <w:vAlign w:val="center"/>
            <w:hideMark/>
          </w:tcPr>
          <w:p w14:paraId="1427D7E9" w14:textId="77777777" w:rsidR="006D2D1A" w:rsidRPr="006D2D1A" w:rsidRDefault="006D2D1A" w:rsidP="006D2D1A">
            <w:pPr>
              <w:rPr>
                <w:rFonts w:cs="Times New Roman"/>
              </w:rPr>
            </w:pPr>
            <w:r w:rsidRPr="006D2D1A">
              <w:rPr>
                <w:rFonts w:cs="Times New Roman"/>
              </w:rPr>
              <w:t>Implemented</w:t>
            </w:r>
          </w:p>
        </w:tc>
      </w:tr>
      <w:tr w:rsidR="006D2D1A" w:rsidRPr="006D2D1A" w14:paraId="662D22D7" w14:textId="77777777" w:rsidTr="006D2D1A">
        <w:trPr>
          <w:trHeight w:val="703"/>
        </w:trPr>
        <w:tc>
          <w:tcPr>
            <w:tcW w:w="0" w:type="auto"/>
            <w:shd w:val="clear" w:color="auto" w:fill="FFFFFF"/>
            <w:tcMar>
              <w:top w:w="90" w:type="dxa"/>
              <w:left w:w="195" w:type="dxa"/>
              <w:bottom w:w="90" w:type="dxa"/>
              <w:right w:w="195" w:type="dxa"/>
            </w:tcMar>
            <w:vAlign w:val="center"/>
            <w:hideMark/>
          </w:tcPr>
          <w:p w14:paraId="32AC6DBF" w14:textId="77777777" w:rsidR="006D2D1A" w:rsidRPr="006D2D1A" w:rsidRDefault="006D2D1A" w:rsidP="006D2D1A">
            <w:pPr>
              <w:rPr>
                <w:rFonts w:cs="Times New Roman"/>
              </w:rPr>
            </w:pPr>
            <w:r w:rsidRPr="006D2D1A">
              <w:rPr>
                <w:rFonts w:cs="Times New Roman"/>
              </w:rPr>
              <w:t>LLR 2</w:t>
            </w:r>
          </w:p>
        </w:tc>
        <w:tc>
          <w:tcPr>
            <w:tcW w:w="0" w:type="auto"/>
            <w:shd w:val="clear" w:color="auto" w:fill="FFFFFF"/>
            <w:tcMar>
              <w:top w:w="90" w:type="dxa"/>
              <w:left w:w="195" w:type="dxa"/>
              <w:bottom w:w="90" w:type="dxa"/>
              <w:right w:w="195" w:type="dxa"/>
            </w:tcMar>
            <w:vAlign w:val="center"/>
            <w:hideMark/>
          </w:tcPr>
          <w:p w14:paraId="1BFAFEBF" w14:textId="77777777" w:rsidR="006D2D1A" w:rsidRPr="006D2D1A" w:rsidRDefault="006D2D1A" w:rsidP="006D2D1A">
            <w:pPr>
              <w:rPr>
                <w:rFonts w:cs="Times New Roman"/>
              </w:rPr>
            </w:pPr>
            <w:r w:rsidRPr="006D2D1A">
              <w:rPr>
                <w:rFonts w:cs="Times New Roman"/>
              </w:rPr>
              <w:t>It should check if the entered details are valid and send error in case of invalid</w:t>
            </w:r>
          </w:p>
        </w:tc>
        <w:tc>
          <w:tcPr>
            <w:tcW w:w="0" w:type="auto"/>
            <w:shd w:val="clear" w:color="auto" w:fill="FFFFFF"/>
            <w:tcMar>
              <w:top w:w="90" w:type="dxa"/>
              <w:left w:w="195" w:type="dxa"/>
              <w:bottom w:w="90" w:type="dxa"/>
              <w:right w:w="195" w:type="dxa"/>
            </w:tcMar>
            <w:vAlign w:val="center"/>
            <w:hideMark/>
          </w:tcPr>
          <w:p w14:paraId="070BAE5F" w14:textId="77777777" w:rsidR="006D2D1A" w:rsidRPr="006D2D1A" w:rsidRDefault="006D2D1A" w:rsidP="006D2D1A">
            <w:pPr>
              <w:rPr>
                <w:rFonts w:cs="Times New Roman"/>
              </w:rPr>
            </w:pPr>
            <w:r w:rsidRPr="006D2D1A">
              <w:rPr>
                <w:rFonts w:cs="Times New Roman"/>
              </w:rPr>
              <w:t>Implemented</w:t>
            </w:r>
          </w:p>
        </w:tc>
      </w:tr>
      <w:tr w:rsidR="006D2D1A" w:rsidRPr="006D2D1A" w14:paraId="1538A7A0" w14:textId="77777777" w:rsidTr="006D2D1A">
        <w:trPr>
          <w:trHeight w:val="717"/>
        </w:trPr>
        <w:tc>
          <w:tcPr>
            <w:tcW w:w="0" w:type="auto"/>
            <w:shd w:val="clear" w:color="auto" w:fill="FFFFFF"/>
            <w:tcMar>
              <w:top w:w="90" w:type="dxa"/>
              <w:left w:w="195" w:type="dxa"/>
              <w:bottom w:w="90" w:type="dxa"/>
              <w:right w:w="195" w:type="dxa"/>
            </w:tcMar>
            <w:vAlign w:val="center"/>
            <w:hideMark/>
          </w:tcPr>
          <w:p w14:paraId="6C9E7203" w14:textId="77777777" w:rsidR="006D2D1A" w:rsidRPr="006D2D1A" w:rsidRDefault="006D2D1A" w:rsidP="006D2D1A">
            <w:pPr>
              <w:rPr>
                <w:rFonts w:cs="Times New Roman"/>
              </w:rPr>
            </w:pPr>
            <w:r w:rsidRPr="006D2D1A">
              <w:rPr>
                <w:rFonts w:cs="Times New Roman"/>
              </w:rPr>
              <w:t>LLR 3</w:t>
            </w:r>
          </w:p>
        </w:tc>
        <w:tc>
          <w:tcPr>
            <w:tcW w:w="0" w:type="auto"/>
            <w:shd w:val="clear" w:color="auto" w:fill="FFFFFF"/>
            <w:tcMar>
              <w:top w:w="90" w:type="dxa"/>
              <w:left w:w="195" w:type="dxa"/>
              <w:bottom w:w="90" w:type="dxa"/>
              <w:right w:w="195" w:type="dxa"/>
            </w:tcMar>
            <w:vAlign w:val="center"/>
            <w:hideMark/>
          </w:tcPr>
          <w:p w14:paraId="1588CA1D" w14:textId="77777777" w:rsidR="006D2D1A" w:rsidRPr="006D2D1A" w:rsidRDefault="006D2D1A" w:rsidP="006D2D1A">
            <w:pPr>
              <w:rPr>
                <w:rFonts w:cs="Times New Roman"/>
              </w:rPr>
            </w:pPr>
            <w:r w:rsidRPr="006D2D1A">
              <w:rPr>
                <w:rFonts w:cs="Times New Roman"/>
              </w:rPr>
              <w:t>It should generate a unique seat number for every reservation</w:t>
            </w:r>
          </w:p>
        </w:tc>
        <w:tc>
          <w:tcPr>
            <w:tcW w:w="0" w:type="auto"/>
            <w:shd w:val="clear" w:color="auto" w:fill="FFFFFF"/>
            <w:tcMar>
              <w:top w:w="90" w:type="dxa"/>
              <w:left w:w="195" w:type="dxa"/>
              <w:bottom w:w="90" w:type="dxa"/>
              <w:right w:w="195" w:type="dxa"/>
            </w:tcMar>
            <w:vAlign w:val="center"/>
            <w:hideMark/>
          </w:tcPr>
          <w:p w14:paraId="3BBE791A" w14:textId="77777777" w:rsidR="006D2D1A" w:rsidRPr="006D2D1A" w:rsidRDefault="006D2D1A" w:rsidP="006D2D1A">
            <w:pPr>
              <w:rPr>
                <w:rFonts w:cs="Times New Roman"/>
              </w:rPr>
            </w:pPr>
            <w:r w:rsidRPr="006D2D1A">
              <w:rPr>
                <w:rFonts w:cs="Times New Roman"/>
              </w:rPr>
              <w:t>Implemented</w:t>
            </w:r>
          </w:p>
        </w:tc>
      </w:tr>
      <w:tr w:rsidR="006D2D1A" w:rsidRPr="006D2D1A" w14:paraId="699AB002" w14:textId="77777777" w:rsidTr="006D2D1A">
        <w:trPr>
          <w:trHeight w:val="703"/>
        </w:trPr>
        <w:tc>
          <w:tcPr>
            <w:tcW w:w="0" w:type="auto"/>
            <w:shd w:val="clear" w:color="auto" w:fill="FFFFFF"/>
            <w:tcMar>
              <w:top w:w="90" w:type="dxa"/>
              <w:left w:w="195" w:type="dxa"/>
              <w:bottom w:w="90" w:type="dxa"/>
              <w:right w:w="195" w:type="dxa"/>
            </w:tcMar>
            <w:vAlign w:val="center"/>
            <w:hideMark/>
          </w:tcPr>
          <w:p w14:paraId="39835C0C" w14:textId="77777777" w:rsidR="006D2D1A" w:rsidRPr="006D2D1A" w:rsidRDefault="006D2D1A" w:rsidP="006D2D1A">
            <w:pPr>
              <w:rPr>
                <w:rFonts w:cs="Times New Roman"/>
              </w:rPr>
            </w:pPr>
            <w:r w:rsidRPr="006D2D1A">
              <w:rPr>
                <w:rFonts w:cs="Times New Roman"/>
              </w:rPr>
              <w:t>LLR 4</w:t>
            </w:r>
          </w:p>
        </w:tc>
        <w:tc>
          <w:tcPr>
            <w:tcW w:w="0" w:type="auto"/>
            <w:shd w:val="clear" w:color="auto" w:fill="FFFFFF"/>
            <w:tcMar>
              <w:top w:w="90" w:type="dxa"/>
              <w:left w:w="195" w:type="dxa"/>
              <w:bottom w:w="90" w:type="dxa"/>
              <w:right w:w="195" w:type="dxa"/>
            </w:tcMar>
            <w:vAlign w:val="center"/>
            <w:hideMark/>
          </w:tcPr>
          <w:p w14:paraId="7F6F17AA" w14:textId="77777777" w:rsidR="006D2D1A" w:rsidRPr="006D2D1A" w:rsidRDefault="006D2D1A" w:rsidP="006D2D1A">
            <w:pPr>
              <w:rPr>
                <w:rFonts w:cs="Times New Roman"/>
              </w:rPr>
            </w:pPr>
            <w:r w:rsidRPr="006D2D1A">
              <w:rPr>
                <w:rFonts w:cs="Times New Roman"/>
              </w:rPr>
              <w:t>It should take input seat details before cancellation</w:t>
            </w:r>
          </w:p>
        </w:tc>
        <w:tc>
          <w:tcPr>
            <w:tcW w:w="0" w:type="auto"/>
            <w:shd w:val="clear" w:color="auto" w:fill="FFFFFF"/>
            <w:tcMar>
              <w:top w:w="90" w:type="dxa"/>
              <w:left w:w="195" w:type="dxa"/>
              <w:bottom w:w="90" w:type="dxa"/>
              <w:right w:w="195" w:type="dxa"/>
            </w:tcMar>
            <w:vAlign w:val="center"/>
            <w:hideMark/>
          </w:tcPr>
          <w:p w14:paraId="63EBD6C2" w14:textId="77777777" w:rsidR="006D2D1A" w:rsidRPr="006D2D1A" w:rsidRDefault="006D2D1A" w:rsidP="006D2D1A">
            <w:pPr>
              <w:rPr>
                <w:rFonts w:cs="Times New Roman"/>
              </w:rPr>
            </w:pPr>
            <w:r w:rsidRPr="006D2D1A">
              <w:rPr>
                <w:rFonts w:cs="Times New Roman"/>
              </w:rPr>
              <w:t>Implemented</w:t>
            </w:r>
          </w:p>
        </w:tc>
      </w:tr>
      <w:tr w:rsidR="006D2D1A" w:rsidRPr="006D2D1A" w14:paraId="1482C1BE" w14:textId="77777777" w:rsidTr="006D2D1A">
        <w:trPr>
          <w:trHeight w:val="703"/>
        </w:trPr>
        <w:tc>
          <w:tcPr>
            <w:tcW w:w="0" w:type="auto"/>
            <w:shd w:val="clear" w:color="auto" w:fill="FFFFFF"/>
            <w:tcMar>
              <w:top w:w="90" w:type="dxa"/>
              <w:left w:w="195" w:type="dxa"/>
              <w:bottom w:w="90" w:type="dxa"/>
              <w:right w:w="195" w:type="dxa"/>
            </w:tcMar>
            <w:vAlign w:val="center"/>
            <w:hideMark/>
          </w:tcPr>
          <w:p w14:paraId="6E5F2D44" w14:textId="77777777" w:rsidR="006D2D1A" w:rsidRPr="006D2D1A" w:rsidRDefault="006D2D1A" w:rsidP="006D2D1A">
            <w:pPr>
              <w:rPr>
                <w:rFonts w:cs="Times New Roman"/>
              </w:rPr>
            </w:pPr>
            <w:r w:rsidRPr="006D2D1A">
              <w:rPr>
                <w:rFonts w:cs="Times New Roman"/>
              </w:rPr>
              <w:t>LLR 5</w:t>
            </w:r>
          </w:p>
        </w:tc>
        <w:tc>
          <w:tcPr>
            <w:tcW w:w="0" w:type="auto"/>
            <w:shd w:val="clear" w:color="auto" w:fill="FFFFFF"/>
            <w:tcMar>
              <w:top w:w="90" w:type="dxa"/>
              <w:left w:w="195" w:type="dxa"/>
              <w:bottom w:w="90" w:type="dxa"/>
              <w:right w:w="195" w:type="dxa"/>
            </w:tcMar>
            <w:vAlign w:val="center"/>
            <w:hideMark/>
          </w:tcPr>
          <w:p w14:paraId="54588329" w14:textId="77777777" w:rsidR="006D2D1A" w:rsidRPr="006D2D1A" w:rsidRDefault="006D2D1A" w:rsidP="006D2D1A">
            <w:pPr>
              <w:rPr>
                <w:rFonts w:cs="Times New Roman"/>
              </w:rPr>
            </w:pPr>
            <w:r w:rsidRPr="006D2D1A">
              <w:rPr>
                <w:rFonts w:cs="Times New Roman"/>
              </w:rPr>
              <w:t>Take input details of customer and display from existing records</w:t>
            </w:r>
          </w:p>
        </w:tc>
        <w:tc>
          <w:tcPr>
            <w:tcW w:w="0" w:type="auto"/>
            <w:shd w:val="clear" w:color="auto" w:fill="FFFFFF"/>
            <w:tcMar>
              <w:top w:w="90" w:type="dxa"/>
              <w:left w:w="195" w:type="dxa"/>
              <w:bottom w:w="90" w:type="dxa"/>
              <w:right w:w="195" w:type="dxa"/>
            </w:tcMar>
            <w:vAlign w:val="center"/>
            <w:hideMark/>
          </w:tcPr>
          <w:p w14:paraId="62ACA6AA" w14:textId="77777777" w:rsidR="006D2D1A" w:rsidRPr="006D2D1A" w:rsidRDefault="006D2D1A" w:rsidP="006D2D1A">
            <w:pPr>
              <w:rPr>
                <w:rFonts w:cs="Times New Roman"/>
              </w:rPr>
            </w:pPr>
            <w:r w:rsidRPr="006D2D1A">
              <w:rPr>
                <w:rFonts w:cs="Times New Roman"/>
              </w:rPr>
              <w:t>Implemented</w:t>
            </w:r>
          </w:p>
        </w:tc>
      </w:tr>
    </w:tbl>
    <w:p w14:paraId="3BBA8DFF" w14:textId="77777777" w:rsidR="00E84921" w:rsidRDefault="00E84921" w:rsidP="00964743">
      <w:pPr>
        <w:rPr>
          <w:rFonts w:cs="Times New Roman"/>
        </w:rPr>
      </w:pPr>
    </w:p>
    <w:p w14:paraId="7EE632C5" w14:textId="77777777" w:rsidR="00E84921" w:rsidRDefault="00E84921" w:rsidP="00964743">
      <w:pPr>
        <w:rPr>
          <w:rFonts w:cs="Times New Roman"/>
        </w:rPr>
      </w:pPr>
    </w:p>
    <w:p w14:paraId="6036A62D" w14:textId="77777777" w:rsidR="00E84921" w:rsidRDefault="00E84921" w:rsidP="00964743">
      <w:pPr>
        <w:rPr>
          <w:rFonts w:cs="Times New Roman"/>
        </w:rPr>
      </w:pPr>
    </w:p>
    <w:p w14:paraId="2B91FADE" w14:textId="77777777" w:rsidR="00E84921" w:rsidRDefault="00E84921" w:rsidP="00964743">
      <w:pPr>
        <w:rPr>
          <w:rFonts w:cs="Times New Roman"/>
        </w:rPr>
      </w:pPr>
    </w:p>
    <w:p w14:paraId="1A51ED6B" w14:textId="77777777" w:rsidR="00E84921" w:rsidRDefault="00E84921" w:rsidP="00964743">
      <w:pPr>
        <w:rPr>
          <w:rFonts w:cs="Times New Roman"/>
        </w:rPr>
      </w:pPr>
    </w:p>
    <w:p w14:paraId="540DE262" w14:textId="77777777" w:rsidR="00E84921" w:rsidRDefault="00E84921" w:rsidP="00964743">
      <w:pPr>
        <w:rPr>
          <w:rFonts w:cs="Times New Roman"/>
        </w:rPr>
      </w:pPr>
    </w:p>
    <w:p w14:paraId="0168AD91" w14:textId="77777777" w:rsidR="00964743" w:rsidRPr="00E84921" w:rsidRDefault="00964743" w:rsidP="005738D6">
      <w:pPr>
        <w:pStyle w:val="Heading2"/>
      </w:pPr>
      <w:bookmarkStart w:id="6" w:name="_Toc96351342"/>
      <w:r w:rsidRPr="00E84921">
        <w:t>Design</w:t>
      </w:r>
      <w:bookmarkEnd w:id="6"/>
    </w:p>
    <w:p w14:paraId="27D74E1F" w14:textId="212F5E03" w:rsidR="00964743" w:rsidRPr="007A2D01" w:rsidRDefault="008013EE" w:rsidP="008013EE">
      <w:pPr>
        <w:jc w:val="center"/>
        <w:rPr>
          <w:rFonts w:cs="Times New Roman"/>
        </w:rPr>
      </w:pPr>
      <w:r>
        <w:rPr>
          <w:noProof/>
        </w:rPr>
        <w:drawing>
          <wp:inline distT="0" distB="0" distL="0" distR="0" wp14:anchorId="4F931404" wp14:editId="5B6805AE">
            <wp:extent cx="3533341" cy="3804920"/>
            <wp:effectExtent l="0" t="0" r="0" b="5080"/>
            <wp:docPr id="21" name="Picture 21"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3855" cy="3816242"/>
                    </a:xfrm>
                    <a:prstGeom prst="rect">
                      <a:avLst/>
                    </a:prstGeom>
                    <a:noFill/>
                    <a:ln>
                      <a:noFill/>
                    </a:ln>
                  </pic:spPr>
                </pic:pic>
              </a:graphicData>
            </a:graphic>
          </wp:inline>
        </w:drawing>
      </w:r>
    </w:p>
    <w:p w14:paraId="09DCC8D1" w14:textId="632E6430" w:rsidR="0045024C" w:rsidRPr="007A2D01" w:rsidRDefault="00AE4D23" w:rsidP="002B041E">
      <w:pPr>
        <w:jc w:val="center"/>
        <w:rPr>
          <w:rFonts w:cs="Times New Roman"/>
        </w:rPr>
      </w:pPr>
      <w:bookmarkStart w:id="7" w:name="_Toc95933213"/>
      <w:r>
        <w:t xml:space="preserve">Figure </w:t>
      </w:r>
      <w:r w:rsidR="00B53F94">
        <w:fldChar w:fldCharType="begin"/>
      </w:r>
      <w:r w:rsidR="00B53F94">
        <w:instrText xml:space="preserve"> SEQ Figure \* ARABIC </w:instrText>
      </w:r>
      <w:r w:rsidR="00B53F94">
        <w:fldChar w:fldCharType="separate"/>
      </w:r>
      <w:r w:rsidR="007779AE">
        <w:rPr>
          <w:noProof/>
        </w:rPr>
        <w:t>1</w:t>
      </w:r>
      <w:r w:rsidR="00B53F94">
        <w:rPr>
          <w:noProof/>
        </w:rPr>
        <w:fldChar w:fldCharType="end"/>
      </w:r>
      <w:r w:rsidR="0045024C" w:rsidRPr="007A2D01">
        <w:rPr>
          <w:rFonts w:cs="Times New Roman"/>
        </w:rPr>
        <w:t xml:space="preserve"> </w:t>
      </w:r>
      <w:r w:rsidR="002B041E" w:rsidRPr="007A2D01">
        <w:rPr>
          <w:rFonts w:cs="Times New Roman"/>
        </w:rPr>
        <w:t>Behaviour</w:t>
      </w:r>
      <w:r w:rsidR="002B041E">
        <w:rPr>
          <w:rFonts w:cs="Times New Roman"/>
        </w:rPr>
        <w:t>al</w:t>
      </w:r>
      <w:r w:rsidR="0045024C" w:rsidRPr="007A2D01">
        <w:rPr>
          <w:rFonts w:cs="Times New Roman"/>
        </w:rPr>
        <w:t xml:space="preserve"> Diagram</w:t>
      </w:r>
      <w:bookmarkEnd w:id="7"/>
    </w:p>
    <w:p w14:paraId="7610B8D3" w14:textId="77777777" w:rsidR="0045024C" w:rsidRPr="007A2D01" w:rsidRDefault="0045024C" w:rsidP="00964743">
      <w:pPr>
        <w:rPr>
          <w:rFonts w:cs="Times New Roman"/>
        </w:rPr>
      </w:pPr>
    </w:p>
    <w:p w14:paraId="7A8F765D" w14:textId="56A5C6E2" w:rsidR="0045024C" w:rsidRPr="007A2D01" w:rsidRDefault="008013EE" w:rsidP="002B041E">
      <w:pPr>
        <w:jc w:val="center"/>
        <w:rPr>
          <w:rFonts w:cs="Times New Roman"/>
        </w:rPr>
      </w:pPr>
      <w:r w:rsidRPr="008013EE">
        <w:rPr>
          <w:rFonts w:cs="Times New Roman"/>
          <w:noProof/>
        </w:rPr>
        <w:drawing>
          <wp:inline distT="0" distB="0" distL="0" distR="0" wp14:anchorId="1C49A140" wp14:editId="6B2D1A4A">
            <wp:extent cx="2258545" cy="3792651"/>
            <wp:effectExtent l="0" t="0" r="0" b="0"/>
            <wp:docPr id="22" name="Picture 22" descr="flow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chart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2626" cy="3849882"/>
                    </a:xfrm>
                    <a:prstGeom prst="rect">
                      <a:avLst/>
                    </a:prstGeom>
                    <a:noFill/>
                    <a:ln>
                      <a:noFill/>
                    </a:ln>
                  </pic:spPr>
                </pic:pic>
              </a:graphicData>
            </a:graphic>
          </wp:inline>
        </w:drawing>
      </w:r>
    </w:p>
    <w:p w14:paraId="6CBCD22E" w14:textId="299BB21F" w:rsidR="0045024C" w:rsidRDefault="0045024C" w:rsidP="00A20427">
      <w:pPr>
        <w:rPr>
          <w:rFonts w:cs="Times New Roman"/>
        </w:rPr>
      </w:pPr>
      <w:r w:rsidRPr="007A2D01">
        <w:rPr>
          <w:rFonts w:cs="Times New Roman"/>
        </w:rPr>
        <w:lastRenderedPageBreak/>
        <w:tab/>
      </w:r>
      <w:r w:rsidRPr="007A2D01">
        <w:rPr>
          <w:rFonts w:cs="Times New Roman"/>
        </w:rPr>
        <w:tab/>
      </w:r>
      <w:r w:rsidRPr="007A2D01">
        <w:rPr>
          <w:rFonts w:cs="Times New Roman"/>
        </w:rPr>
        <w:tab/>
      </w:r>
      <w:r w:rsidRPr="007A2D01">
        <w:rPr>
          <w:rFonts w:cs="Times New Roman"/>
        </w:rPr>
        <w:tab/>
      </w:r>
      <w:bookmarkStart w:id="8" w:name="_Toc95933214"/>
      <w:r w:rsidR="00A20427">
        <w:t xml:space="preserve">Figure </w:t>
      </w:r>
      <w:r w:rsidR="00B53F94">
        <w:fldChar w:fldCharType="begin"/>
      </w:r>
      <w:r w:rsidR="00B53F94">
        <w:instrText xml:space="preserve"> SEQ Figure \* ARABIC </w:instrText>
      </w:r>
      <w:r w:rsidR="00B53F94">
        <w:fldChar w:fldCharType="separate"/>
      </w:r>
      <w:r w:rsidR="007779AE">
        <w:rPr>
          <w:noProof/>
        </w:rPr>
        <w:t>2</w:t>
      </w:r>
      <w:r w:rsidR="00B53F94">
        <w:rPr>
          <w:noProof/>
        </w:rPr>
        <w:fldChar w:fldCharType="end"/>
      </w:r>
      <w:r w:rsidRPr="007A2D01">
        <w:rPr>
          <w:rFonts w:cs="Times New Roman"/>
        </w:rPr>
        <w:t xml:space="preserve"> </w:t>
      </w:r>
      <w:r w:rsidR="008013EE">
        <w:rPr>
          <w:rFonts w:cs="Times New Roman"/>
        </w:rPr>
        <w:t>Feature level</w:t>
      </w:r>
      <w:r w:rsidRPr="007A2D01">
        <w:rPr>
          <w:rFonts w:cs="Times New Roman"/>
        </w:rPr>
        <w:t xml:space="preserve"> </w:t>
      </w:r>
      <w:r w:rsidR="002B041E">
        <w:rPr>
          <w:rFonts w:cs="Times New Roman"/>
        </w:rPr>
        <w:t xml:space="preserve">Behavioural </w:t>
      </w:r>
      <w:r w:rsidRPr="007A2D01">
        <w:rPr>
          <w:rFonts w:cs="Times New Roman"/>
        </w:rPr>
        <w:t>Diagram</w:t>
      </w:r>
      <w:bookmarkEnd w:id="8"/>
    </w:p>
    <w:p w14:paraId="550D29ED" w14:textId="0216FCC3" w:rsidR="002B041E" w:rsidRDefault="002B041E" w:rsidP="002B041E">
      <w:pPr>
        <w:jc w:val="center"/>
        <w:rPr>
          <w:rFonts w:cs="Times New Roman"/>
        </w:rPr>
      </w:pPr>
      <w:r>
        <w:rPr>
          <w:noProof/>
        </w:rPr>
        <w:drawing>
          <wp:inline distT="0" distB="0" distL="0" distR="0" wp14:anchorId="46EB7086" wp14:editId="30A0FF36">
            <wp:extent cx="2257425" cy="3633106"/>
            <wp:effectExtent l="0" t="0" r="0" b="0"/>
            <wp:docPr id="23" name="Picture 23" descr="flowch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chart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5373" cy="3645898"/>
                    </a:xfrm>
                    <a:prstGeom prst="rect">
                      <a:avLst/>
                    </a:prstGeom>
                    <a:noFill/>
                    <a:ln>
                      <a:noFill/>
                    </a:ln>
                  </pic:spPr>
                </pic:pic>
              </a:graphicData>
            </a:graphic>
          </wp:inline>
        </w:drawing>
      </w:r>
    </w:p>
    <w:p w14:paraId="3DEE9116" w14:textId="103C55BD" w:rsidR="002B041E" w:rsidRDefault="002B041E" w:rsidP="002B041E">
      <w:pPr>
        <w:jc w:val="center"/>
        <w:rPr>
          <w:rFonts w:cs="Times New Roman"/>
        </w:rPr>
      </w:pPr>
      <w:r>
        <w:t>Figure 3</w:t>
      </w:r>
      <w:r w:rsidRPr="007A2D01">
        <w:rPr>
          <w:rFonts w:cs="Times New Roman"/>
        </w:rPr>
        <w:t xml:space="preserve"> </w:t>
      </w:r>
      <w:r>
        <w:rPr>
          <w:rFonts w:cs="Times New Roman"/>
        </w:rPr>
        <w:t>Feature level</w:t>
      </w:r>
      <w:r w:rsidRPr="007A2D01">
        <w:rPr>
          <w:rFonts w:cs="Times New Roman"/>
        </w:rPr>
        <w:t xml:space="preserve"> </w:t>
      </w:r>
      <w:r>
        <w:rPr>
          <w:rFonts w:cs="Times New Roman"/>
        </w:rPr>
        <w:t xml:space="preserve">Behavioural </w:t>
      </w:r>
      <w:r w:rsidRPr="007A2D01">
        <w:rPr>
          <w:rFonts w:cs="Times New Roman"/>
        </w:rPr>
        <w:t>Diagram</w:t>
      </w:r>
    </w:p>
    <w:p w14:paraId="75B1F093" w14:textId="46672B17" w:rsidR="002B041E" w:rsidRDefault="002B041E" w:rsidP="002B041E">
      <w:pPr>
        <w:jc w:val="center"/>
        <w:rPr>
          <w:rFonts w:cs="Times New Roman"/>
        </w:rPr>
      </w:pPr>
    </w:p>
    <w:p w14:paraId="1FF171E9" w14:textId="5D356F63" w:rsidR="002B041E" w:rsidRDefault="002B041E" w:rsidP="002B041E">
      <w:pPr>
        <w:jc w:val="center"/>
        <w:rPr>
          <w:rFonts w:cs="Times New Roman"/>
        </w:rPr>
      </w:pPr>
      <w:r>
        <w:rPr>
          <w:noProof/>
        </w:rPr>
        <w:drawing>
          <wp:inline distT="0" distB="0" distL="0" distR="0" wp14:anchorId="533CA6B2" wp14:editId="71625BE4">
            <wp:extent cx="4191000" cy="2413528"/>
            <wp:effectExtent l="0" t="0" r="0" b="6350"/>
            <wp:docPr id="24" name="Picture 24" descr="display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play flow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5772" cy="2422035"/>
                    </a:xfrm>
                    <a:prstGeom prst="rect">
                      <a:avLst/>
                    </a:prstGeom>
                    <a:noFill/>
                    <a:ln>
                      <a:noFill/>
                    </a:ln>
                  </pic:spPr>
                </pic:pic>
              </a:graphicData>
            </a:graphic>
          </wp:inline>
        </w:drawing>
      </w:r>
    </w:p>
    <w:p w14:paraId="0438A047" w14:textId="03C1B223" w:rsidR="002B041E" w:rsidRDefault="002B041E" w:rsidP="002B041E">
      <w:pPr>
        <w:jc w:val="center"/>
        <w:rPr>
          <w:rFonts w:cs="Times New Roman"/>
        </w:rPr>
      </w:pPr>
    </w:p>
    <w:p w14:paraId="37C231EB" w14:textId="525A936D" w:rsidR="002B041E" w:rsidRDefault="002B041E" w:rsidP="002B041E">
      <w:pPr>
        <w:jc w:val="center"/>
        <w:rPr>
          <w:rFonts w:cs="Times New Roman"/>
        </w:rPr>
      </w:pPr>
      <w:r>
        <w:t>Figure 4</w:t>
      </w:r>
      <w:r w:rsidRPr="007A2D01">
        <w:rPr>
          <w:rFonts w:cs="Times New Roman"/>
        </w:rPr>
        <w:t xml:space="preserve"> </w:t>
      </w:r>
      <w:r>
        <w:rPr>
          <w:rFonts w:cs="Times New Roman"/>
        </w:rPr>
        <w:t>Feature level</w:t>
      </w:r>
      <w:r w:rsidRPr="007A2D01">
        <w:rPr>
          <w:rFonts w:cs="Times New Roman"/>
        </w:rPr>
        <w:t xml:space="preserve"> </w:t>
      </w:r>
      <w:r>
        <w:rPr>
          <w:rFonts w:cs="Times New Roman"/>
        </w:rPr>
        <w:t xml:space="preserve">Behavioural </w:t>
      </w:r>
      <w:r w:rsidRPr="007A2D01">
        <w:rPr>
          <w:rFonts w:cs="Times New Roman"/>
        </w:rPr>
        <w:t>Diagram</w:t>
      </w:r>
    </w:p>
    <w:p w14:paraId="38DBAB07" w14:textId="19E698B5" w:rsidR="002B041E" w:rsidRDefault="002B041E" w:rsidP="002B041E">
      <w:pPr>
        <w:jc w:val="center"/>
        <w:rPr>
          <w:rFonts w:cs="Times New Roman"/>
        </w:rPr>
      </w:pPr>
    </w:p>
    <w:p w14:paraId="22D82D6B" w14:textId="4ABEDE86" w:rsidR="0045024C" w:rsidRPr="00E84921" w:rsidRDefault="0045024C" w:rsidP="005738D6">
      <w:pPr>
        <w:pStyle w:val="Heading2"/>
      </w:pPr>
      <w:bookmarkStart w:id="9" w:name="_Toc96351343"/>
      <w:r w:rsidRPr="00E84921">
        <w:t>Test Plan</w:t>
      </w:r>
      <w:bookmarkEnd w:id="9"/>
    </w:p>
    <w:p w14:paraId="3F2388AA" w14:textId="513EB484" w:rsidR="00970038" w:rsidRPr="00970038" w:rsidRDefault="0045024C" w:rsidP="00970038">
      <w:pPr>
        <w:pStyle w:val="Heading3"/>
      </w:pPr>
      <w:bookmarkStart w:id="10" w:name="_Toc96351344"/>
      <w:r w:rsidRPr="007A2D01">
        <w:t>High Level Test Plan</w:t>
      </w:r>
      <w:bookmarkEnd w:id="10"/>
    </w:p>
    <w:p w14:paraId="768DA63C" w14:textId="77777777" w:rsidR="006F34DD" w:rsidRPr="006F34DD" w:rsidRDefault="006F34DD" w:rsidP="006F34DD"/>
    <w:tbl>
      <w:tblPr>
        <w:tblW w:w="10485" w:type="dxa"/>
        <w:tblInd w:w="-58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31"/>
        <w:gridCol w:w="2933"/>
        <w:gridCol w:w="2213"/>
        <w:gridCol w:w="2213"/>
        <w:gridCol w:w="1795"/>
      </w:tblGrid>
      <w:tr w:rsidR="006F34DD" w:rsidRPr="002B041E" w14:paraId="2AFB41E1" w14:textId="77777777" w:rsidTr="00970038">
        <w:trPr>
          <w:trHeight w:val="705"/>
          <w:tblHeader/>
        </w:trPr>
        <w:tc>
          <w:tcPr>
            <w:tcW w:w="1331" w:type="dxa"/>
            <w:shd w:val="clear" w:color="auto" w:fill="FFFFFF"/>
            <w:tcMar>
              <w:top w:w="90" w:type="dxa"/>
              <w:left w:w="195" w:type="dxa"/>
              <w:bottom w:w="90" w:type="dxa"/>
              <w:right w:w="195" w:type="dxa"/>
            </w:tcMar>
            <w:vAlign w:val="center"/>
            <w:hideMark/>
          </w:tcPr>
          <w:p w14:paraId="3553C36F" w14:textId="77777777" w:rsidR="002B041E" w:rsidRPr="002B041E" w:rsidRDefault="002B041E" w:rsidP="002B041E">
            <w:pPr>
              <w:rPr>
                <w:rFonts w:cs="Times New Roman"/>
                <w:b/>
                <w:bCs/>
              </w:rPr>
            </w:pPr>
            <w:r w:rsidRPr="002B041E">
              <w:rPr>
                <w:rFonts w:cs="Times New Roman"/>
                <w:b/>
                <w:bCs/>
              </w:rPr>
              <w:lastRenderedPageBreak/>
              <w:t>Test Id</w:t>
            </w:r>
          </w:p>
        </w:tc>
        <w:tc>
          <w:tcPr>
            <w:tcW w:w="2933" w:type="dxa"/>
            <w:shd w:val="clear" w:color="auto" w:fill="FFFFFF"/>
            <w:tcMar>
              <w:top w:w="90" w:type="dxa"/>
              <w:left w:w="195" w:type="dxa"/>
              <w:bottom w:w="90" w:type="dxa"/>
              <w:right w:w="195" w:type="dxa"/>
            </w:tcMar>
            <w:vAlign w:val="center"/>
            <w:hideMark/>
          </w:tcPr>
          <w:p w14:paraId="697D44ED" w14:textId="77777777" w:rsidR="002B041E" w:rsidRPr="002B041E" w:rsidRDefault="002B041E" w:rsidP="002B041E">
            <w:pPr>
              <w:rPr>
                <w:rFonts w:cs="Times New Roman"/>
                <w:b/>
                <w:bCs/>
              </w:rPr>
            </w:pPr>
            <w:r w:rsidRPr="002B041E">
              <w:rPr>
                <w:rFonts w:cs="Times New Roman"/>
                <w:b/>
                <w:bCs/>
              </w:rPr>
              <w:t>Description</w:t>
            </w:r>
          </w:p>
        </w:tc>
        <w:tc>
          <w:tcPr>
            <w:tcW w:w="0" w:type="auto"/>
            <w:shd w:val="clear" w:color="auto" w:fill="FFFFFF"/>
            <w:tcMar>
              <w:top w:w="90" w:type="dxa"/>
              <w:left w:w="195" w:type="dxa"/>
              <w:bottom w:w="90" w:type="dxa"/>
              <w:right w:w="195" w:type="dxa"/>
            </w:tcMar>
            <w:vAlign w:val="center"/>
            <w:hideMark/>
          </w:tcPr>
          <w:p w14:paraId="05CA1C81" w14:textId="77777777" w:rsidR="002B041E" w:rsidRPr="002B041E" w:rsidRDefault="002B041E" w:rsidP="002B041E">
            <w:pPr>
              <w:rPr>
                <w:rFonts w:cs="Times New Roman"/>
                <w:b/>
                <w:bCs/>
              </w:rPr>
            </w:pPr>
            <w:r w:rsidRPr="002B041E">
              <w:rPr>
                <w:rFonts w:cs="Times New Roman"/>
                <w:b/>
                <w:bCs/>
              </w:rPr>
              <w:t>Expected Output</w:t>
            </w:r>
          </w:p>
        </w:tc>
        <w:tc>
          <w:tcPr>
            <w:tcW w:w="0" w:type="auto"/>
            <w:shd w:val="clear" w:color="auto" w:fill="FFFFFF"/>
            <w:tcMar>
              <w:top w:w="90" w:type="dxa"/>
              <w:left w:w="195" w:type="dxa"/>
              <w:bottom w:w="90" w:type="dxa"/>
              <w:right w:w="195" w:type="dxa"/>
            </w:tcMar>
            <w:vAlign w:val="center"/>
            <w:hideMark/>
          </w:tcPr>
          <w:p w14:paraId="35B443A0" w14:textId="77777777" w:rsidR="002B041E" w:rsidRPr="002B041E" w:rsidRDefault="002B041E" w:rsidP="002B041E">
            <w:pPr>
              <w:rPr>
                <w:rFonts w:cs="Times New Roman"/>
                <w:b/>
                <w:bCs/>
              </w:rPr>
            </w:pPr>
            <w:r w:rsidRPr="002B041E">
              <w:rPr>
                <w:rFonts w:cs="Times New Roman"/>
                <w:b/>
                <w:bCs/>
              </w:rPr>
              <w:t>Actual Output</w:t>
            </w:r>
          </w:p>
        </w:tc>
        <w:tc>
          <w:tcPr>
            <w:tcW w:w="0" w:type="auto"/>
            <w:shd w:val="clear" w:color="auto" w:fill="FFFFFF"/>
            <w:tcMar>
              <w:top w:w="90" w:type="dxa"/>
              <w:left w:w="195" w:type="dxa"/>
              <w:bottom w:w="90" w:type="dxa"/>
              <w:right w:w="195" w:type="dxa"/>
            </w:tcMar>
            <w:vAlign w:val="center"/>
            <w:hideMark/>
          </w:tcPr>
          <w:p w14:paraId="5F9324E5" w14:textId="77777777" w:rsidR="002B041E" w:rsidRPr="002B041E" w:rsidRDefault="002B041E" w:rsidP="002B041E">
            <w:pPr>
              <w:rPr>
                <w:rFonts w:cs="Times New Roman"/>
                <w:b/>
                <w:bCs/>
              </w:rPr>
            </w:pPr>
            <w:r w:rsidRPr="002B041E">
              <w:rPr>
                <w:rFonts w:cs="Times New Roman"/>
                <w:b/>
                <w:bCs/>
              </w:rPr>
              <w:t>Type of test</w:t>
            </w:r>
          </w:p>
        </w:tc>
      </w:tr>
      <w:tr w:rsidR="006F34DD" w:rsidRPr="002B041E" w14:paraId="65CF35E5" w14:textId="77777777" w:rsidTr="00970038">
        <w:trPr>
          <w:trHeight w:val="1002"/>
        </w:trPr>
        <w:tc>
          <w:tcPr>
            <w:tcW w:w="1331" w:type="dxa"/>
            <w:shd w:val="clear" w:color="auto" w:fill="FFFFFF"/>
            <w:tcMar>
              <w:top w:w="90" w:type="dxa"/>
              <w:left w:w="195" w:type="dxa"/>
              <w:bottom w:w="90" w:type="dxa"/>
              <w:right w:w="195" w:type="dxa"/>
            </w:tcMar>
            <w:vAlign w:val="center"/>
            <w:hideMark/>
          </w:tcPr>
          <w:p w14:paraId="041B22AB" w14:textId="77777777" w:rsidR="002B041E" w:rsidRPr="002B041E" w:rsidRDefault="002B041E" w:rsidP="002B041E">
            <w:pPr>
              <w:rPr>
                <w:rFonts w:cs="Times New Roman"/>
              </w:rPr>
            </w:pPr>
            <w:r w:rsidRPr="002B041E">
              <w:rPr>
                <w:rFonts w:cs="Times New Roman"/>
              </w:rPr>
              <w:t>H_01</w:t>
            </w:r>
          </w:p>
        </w:tc>
        <w:tc>
          <w:tcPr>
            <w:tcW w:w="2933" w:type="dxa"/>
            <w:shd w:val="clear" w:color="auto" w:fill="FFFFFF"/>
            <w:tcMar>
              <w:top w:w="90" w:type="dxa"/>
              <w:left w:w="195" w:type="dxa"/>
              <w:bottom w:w="90" w:type="dxa"/>
              <w:right w:w="195" w:type="dxa"/>
            </w:tcMar>
            <w:vAlign w:val="center"/>
            <w:hideMark/>
          </w:tcPr>
          <w:p w14:paraId="200DAA01" w14:textId="77777777" w:rsidR="002B041E" w:rsidRPr="002B041E" w:rsidRDefault="002B041E" w:rsidP="002B041E">
            <w:pPr>
              <w:rPr>
                <w:rFonts w:cs="Times New Roman"/>
              </w:rPr>
            </w:pPr>
            <w:r w:rsidRPr="002B041E">
              <w:rPr>
                <w:rFonts w:cs="Times New Roman"/>
              </w:rPr>
              <w:t>Make a reservation with passport no 45521</w:t>
            </w:r>
          </w:p>
        </w:tc>
        <w:tc>
          <w:tcPr>
            <w:tcW w:w="0" w:type="auto"/>
            <w:shd w:val="clear" w:color="auto" w:fill="FFFFFF"/>
            <w:tcMar>
              <w:top w:w="90" w:type="dxa"/>
              <w:left w:w="195" w:type="dxa"/>
              <w:bottom w:w="90" w:type="dxa"/>
              <w:right w:w="195" w:type="dxa"/>
            </w:tcMar>
            <w:vAlign w:val="center"/>
            <w:hideMark/>
          </w:tcPr>
          <w:p w14:paraId="473F9E76" w14:textId="77777777" w:rsidR="002B041E" w:rsidRPr="002B041E" w:rsidRDefault="002B041E" w:rsidP="002B041E">
            <w:pPr>
              <w:rPr>
                <w:rFonts w:cs="Times New Roman"/>
              </w:rPr>
            </w:pPr>
            <w:r w:rsidRPr="002B041E">
              <w:rPr>
                <w:rFonts w:cs="Times New Roman"/>
              </w:rPr>
              <w:t>Successful and seat number</w:t>
            </w:r>
          </w:p>
        </w:tc>
        <w:tc>
          <w:tcPr>
            <w:tcW w:w="0" w:type="auto"/>
            <w:shd w:val="clear" w:color="auto" w:fill="FFFFFF"/>
            <w:tcMar>
              <w:top w:w="90" w:type="dxa"/>
              <w:left w:w="195" w:type="dxa"/>
              <w:bottom w:w="90" w:type="dxa"/>
              <w:right w:w="195" w:type="dxa"/>
            </w:tcMar>
            <w:vAlign w:val="center"/>
            <w:hideMark/>
          </w:tcPr>
          <w:p w14:paraId="6EAEF440" w14:textId="77777777" w:rsidR="002B041E" w:rsidRPr="002B041E" w:rsidRDefault="002B041E" w:rsidP="002B041E">
            <w:pPr>
              <w:rPr>
                <w:rFonts w:cs="Times New Roman"/>
              </w:rPr>
            </w:pPr>
            <w:r w:rsidRPr="002B041E">
              <w:rPr>
                <w:rFonts w:cs="Times New Roman"/>
              </w:rPr>
              <w:t>Successful with seat number A_1</w:t>
            </w:r>
          </w:p>
        </w:tc>
        <w:tc>
          <w:tcPr>
            <w:tcW w:w="0" w:type="auto"/>
            <w:shd w:val="clear" w:color="auto" w:fill="FFFFFF"/>
            <w:tcMar>
              <w:top w:w="90" w:type="dxa"/>
              <w:left w:w="195" w:type="dxa"/>
              <w:bottom w:w="90" w:type="dxa"/>
              <w:right w:w="195" w:type="dxa"/>
            </w:tcMar>
            <w:vAlign w:val="center"/>
            <w:hideMark/>
          </w:tcPr>
          <w:p w14:paraId="48DD1DDB" w14:textId="77777777" w:rsidR="002B041E" w:rsidRPr="002B041E" w:rsidRDefault="002B041E" w:rsidP="002B041E">
            <w:pPr>
              <w:rPr>
                <w:rFonts w:cs="Times New Roman"/>
              </w:rPr>
            </w:pPr>
            <w:proofErr w:type="spellStart"/>
            <w:r w:rsidRPr="002B041E">
              <w:rPr>
                <w:rFonts w:cs="Times New Roman"/>
              </w:rPr>
              <w:t>Requirment</w:t>
            </w:r>
            <w:proofErr w:type="spellEnd"/>
            <w:r w:rsidRPr="002B041E">
              <w:rPr>
                <w:rFonts w:cs="Times New Roman"/>
              </w:rPr>
              <w:t xml:space="preserve"> based</w:t>
            </w:r>
          </w:p>
        </w:tc>
      </w:tr>
      <w:tr w:rsidR="006F34DD" w:rsidRPr="002B041E" w14:paraId="1641E93E" w14:textId="77777777" w:rsidTr="00970038">
        <w:trPr>
          <w:trHeight w:val="1271"/>
        </w:trPr>
        <w:tc>
          <w:tcPr>
            <w:tcW w:w="1331" w:type="dxa"/>
            <w:shd w:val="clear" w:color="auto" w:fill="FFFFFF"/>
            <w:tcMar>
              <w:top w:w="90" w:type="dxa"/>
              <w:left w:w="195" w:type="dxa"/>
              <w:bottom w:w="90" w:type="dxa"/>
              <w:right w:w="195" w:type="dxa"/>
            </w:tcMar>
            <w:vAlign w:val="center"/>
            <w:hideMark/>
          </w:tcPr>
          <w:p w14:paraId="59537C24" w14:textId="77777777" w:rsidR="002B041E" w:rsidRPr="002B041E" w:rsidRDefault="002B041E" w:rsidP="002B041E">
            <w:pPr>
              <w:rPr>
                <w:rFonts w:cs="Times New Roman"/>
              </w:rPr>
            </w:pPr>
            <w:r w:rsidRPr="002B041E">
              <w:rPr>
                <w:rFonts w:cs="Times New Roman"/>
              </w:rPr>
              <w:t>h_02</w:t>
            </w:r>
          </w:p>
        </w:tc>
        <w:tc>
          <w:tcPr>
            <w:tcW w:w="2933" w:type="dxa"/>
            <w:shd w:val="clear" w:color="auto" w:fill="FFFFFF"/>
            <w:tcMar>
              <w:top w:w="90" w:type="dxa"/>
              <w:left w:w="195" w:type="dxa"/>
              <w:bottom w:w="90" w:type="dxa"/>
              <w:right w:w="195" w:type="dxa"/>
            </w:tcMar>
            <w:vAlign w:val="center"/>
            <w:hideMark/>
          </w:tcPr>
          <w:p w14:paraId="72CE44C5" w14:textId="77777777" w:rsidR="002B041E" w:rsidRPr="002B041E" w:rsidRDefault="002B041E" w:rsidP="002B041E">
            <w:pPr>
              <w:rPr>
                <w:rFonts w:cs="Times New Roman"/>
              </w:rPr>
            </w:pPr>
            <w:r w:rsidRPr="002B041E">
              <w:rPr>
                <w:rFonts w:cs="Times New Roman"/>
              </w:rPr>
              <w:t>Make a reservation with already entered passport number</w:t>
            </w:r>
          </w:p>
        </w:tc>
        <w:tc>
          <w:tcPr>
            <w:tcW w:w="0" w:type="auto"/>
            <w:shd w:val="clear" w:color="auto" w:fill="FFFFFF"/>
            <w:tcMar>
              <w:top w:w="90" w:type="dxa"/>
              <w:left w:w="195" w:type="dxa"/>
              <w:bottom w:w="90" w:type="dxa"/>
              <w:right w:w="195" w:type="dxa"/>
            </w:tcMar>
            <w:vAlign w:val="center"/>
            <w:hideMark/>
          </w:tcPr>
          <w:p w14:paraId="6E3135A5" w14:textId="77777777" w:rsidR="002B041E" w:rsidRPr="002B041E" w:rsidRDefault="002B041E" w:rsidP="002B041E">
            <w:pPr>
              <w:rPr>
                <w:rFonts w:cs="Times New Roman"/>
              </w:rPr>
            </w:pPr>
            <w:r w:rsidRPr="002B041E">
              <w:rPr>
                <w:rFonts w:cs="Times New Roman"/>
              </w:rPr>
              <w:t>Seat number A_2</w:t>
            </w:r>
          </w:p>
        </w:tc>
        <w:tc>
          <w:tcPr>
            <w:tcW w:w="0" w:type="auto"/>
            <w:shd w:val="clear" w:color="auto" w:fill="FFFFFF"/>
            <w:tcMar>
              <w:top w:w="90" w:type="dxa"/>
              <w:left w:w="195" w:type="dxa"/>
              <w:bottom w:w="90" w:type="dxa"/>
              <w:right w:w="195" w:type="dxa"/>
            </w:tcMar>
            <w:vAlign w:val="center"/>
            <w:hideMark/>
          </w:tcPr>
          <w:p w14:paraId="70E3F359" w14:textId="77777777" w:rsidR="002B041E" w:rsidRPr="002B041E" w:rsidRDefault="002B041E" w:rsidP="002B041E">
            <w:pPr>
              <w:rPr>
                <w:rFonts w:cs="Times New Roman"/>
              </w:rPr>
            </w:pPr>
            <w:r w:rsidRPr="002B041E">
              <w:rPr>
                <w:rFonts w:cs="Times New Roman"/>
              </w:rPr>
              <w:t>Sat number A-2</w:t>
            </w:r>
          </w:p>
        </w:tc>
        <w:tc>
          <w:tcPr>
            <w:tcW w:w="0" w:type="auto"/>
            <w:shd w:val="clear" w:color="auto" w:fill="FFFFFF"/>
            <w:tcMar>
              <w:top w:w="90" w:type="dxa"/>
              <w:left w:w="195" w:type="dxa"/>
              <w:bottom w:w="90" w:type="dxa"/>
              <w:right w:w="195" w:type="dxa"/>
            </w:tcMar>
            <w:vAlign w:val="center"/>
            <w:hideMark/>
          </w:tcPr>
          <w:p w14:paraId="73FB99A3" w14:textId="77777777" w:rsidR="002B041E" w:rsidRPr="002B041E" w:rsidRDefault="002B041E" w:rsidP="002B041E">
            <w:pPr>
              <w:rPr>
                <w:rFonts w:cs="Times New Roman"/>
              </w:rPr>
            </w:pPr>
            <w:r w:rsidRPr="002B041E">
              <w:rPr>
                <w:rFonts w:cs="Times New Roman"/>
              </w:rPr>
              <w:t>Scenario based</w:t>
            </w:r>
          </w:p>
        </w:tc>
      </w:tr>
      <w:tr w:rsidR="006F34DD" w:rsidRPr="002B041E" w14:paraId="439BA3DA" w14:textId="77777777" w:rsidTr="00970038">
        <w:trPr>
          <w:trHeight w:val="705"/>
        </w:trPr>
        <w:tc>
          <w:tcPr>
            <w:tcW w:w="1331" w:type="dxa"/>
            <w:shd w:val="clear" w:color="auto" w:fill="FFFFFF"/>
            <w:tcMar>
              <w:top w:w="90" w:type="dxa"/>
              <w:left w:w="195" w:type="dxa"/>
              <w:bottom w:w="90" w:type="dxa"/>
              <w:right w:w="195" w:type="dxa"/>
            </w:tcMar>
            <w:vAlign w:val="center"/>
            <w:hideMark/>
          </w:tcPr>
          <w:p w14:paraId="799DC011" w14:textId="77777777" w:rsidR="002B041E" w:rsidRPr="002B041E" w:rsidRDefault="002B041E" w:rsidP="002B041E">
            <w:pPr>
              <w:rPr>
                <w:rFonts w:cs="Times New Roman"/>
              </w:rPr>
            </w:pPr>
            <w:r w:rsidRPr="002B041E">
              <w:rPr>
                <w:rFonts w:cs="Times New Roman"/>
              </w:rPr>
              <w:t>H-03</w:t>
            </w:r>
          </w:p>
        </w:tc>
        <w:tc>
          <w:tcPr>
            <w:tcW w:w="2933" w:type="dxa"/>
            <w:shd w:val="clear" w:color="auto" w:fill="FFFFFF"/>
            <w:tcMar>
              <w:top w:w="90" w:type="dxa"/>
              <w:left w:w="195" w:type="dxa"/>
              <w:bottom w:w="90" w:type="dxa"/>
              <w:right w:w="195" w:type="dxa"/>
            </w:tcMar>
            <w:vAlign w:val="center"/>
            <w:hideMark/>
          </w:tcPr>
          <w:p w14:paraId="33DE567F" w14:textId="77777777" w:rsidR="002B041E" w:rsidRPr="002B041E" w:rsidRDefault="002B041E" w:rsidP="002B041E">
            <w:pPr>
              <w:rPr>
                <w:rFonts w:cs="Times New Roman"/>
              </w:rPr>
            </w:pPr>
            <w:r w:rsidRPr="002B041E">
              <w:rPr>
                <w:rFonts w:cs="Times New Roman"/>
              </w:rPr>
              <w:t xml:space="preserve">Enter a </w:t>
            </w:r>
            <w:proofErr w:type="gramStart"/>
            <w:r w:rsidRPr="002B041E">
              <w:rPr>
                <w:rFonts w:cs="Times New Roman"/>
              </w:rPr>
              <w:t>9 digit</w:t>
            </w:r>
            <w:proofErr w:type="gramEnd"/>
            <w:r w:rsidRPr="002B041E">
              <w:rPr>
                <w:rFonts w:cs="Times New Roman"/>
              </w:rPr>
              <w:t xml:space="preserve"> passport number</w:t>
            </w:r>
          </w:p>
        </w:tc>
        <w:tc>
          <w:tcPr>
            <w:tcW w:w="0" w:type="auto"/>
            <w:shd w:val="clear" w:color="auto" w:fill="FFFFFF"/>
            <w:tcMar>
              <w:top w:w="90" w:type="dxa"/>
              <w:left w:w="195" w:type="dxa"/>
              <w:bottom w:w="90" w:type="dxa"/>
              <w:right w:w="195" w:type="dxa"/>
            </w:tcMar>
            <w:vAlign w:val="center"/>
            <w:hideMark/>
          </w:tcPr>
          <w:p w14:paraId="73A90599" w14:textId="77777777" w:rsidR="002B041E" w:rsidRPr="002B041E" w:rsidRDefault="002B041E" w:rsidP="002B041E">
            <w:pPr>
              <w:rPr>
                <w:rFonts w:cs="Times New Roman"/>
              </w:rPr>
            </w:pPr>
            <w:r w:rsidRPr="002B041E">
              <w:rPr>
                <w:rFonts w:cs="Times New Roman"/>
              </w:rPr>
              <w:t>Successful</w:t>
            </w:r>
          </w:p>
        </w:tc>
        <w:tc>
          <w:tcPr>
            <w:tcW w:w="0" w:type="auto"/>
            <w:shd w:val="clear" w:color="auto" w:fill="FFFFFF"/>
            <w:tcMar>
              <w:top w:w="90" w:type="dxa"/>
              <w:left w:w="195" w:type="dxa"/>
              <w:bottom w:w="90" w:type="dxa"/>
              <w:right w:w="195" w:type="dxa"/>
            </w:tcMar>
            <w:vAlign w:val="center"/>
            <w:hideMark/>
          </w:tcPr>
          <w:p w14:paraId="3648B904" w14:textId="77777777" w:rsidR="002B041E" w:rsidRPr="002B041E" w:rsidRDefault="002B041E" w:rsidP="002B041E">
            <w:pPr>
              <w:rPr>
                <w:rFonts w:cs="Times New Roman"/>
              </w:rPr>
            </w:pPr>
            <w:r w:rsidRPr="002B041E">
              <w:rPr>
                <w:rFonts w:cs="Times New Roman"/>
              </w:rPr>
              <w:t>Successful</w:t>
            </w:r>
          </w:p>
        </w:tc>
        <w:tc>
          <w:tcPr>
            <w:tcW w:w="0" w:type="auto"/>
            <w:shd w:val="clear" w:color="auto" w:fill="FFFFFF"/>
            <w:tcMar>
              <w:top w:w="90" w:type="dxa"/>
              <w:left w:w="195" w:type="dxa"/>
              <w:bottom w:w="90" w:type="dxa"/>
              <w:right w:w="195" w:type="dxa"/>
            </w:tcMar>
            <w:vAlign w:val="center"/>
            <w:hideMark/>
          </w:tcPr>
          <w:p w14:paraId="1EEEA0CD" w14:textId="77777777" w:rsidR="002B041E" w:rsidRPr="002B041E" w:rsidRDefault="002B041E" w:rsidP="002B041E">
            <w:pPr>
              <w:rPr>
                <w:rFonts w:cs="Times New Roman"/>
              </w:rPr>
            </w:pPr>
            <w:r w:rsidRPr="002B041E">
              <w:rPr>
                <w:rFonts w:cs="Times New Roman"/>
              </w:rPr>
              <w:t>Requirement based</w:t>
            </w:r>
          </w:p>
        </w:tc>
      </w:tr>
      <w:tr w:rsidR="006F34DD" w:rsidRPr="002B041E" w14:paraId="5FD3943F" w14:textId="77777777" w:rsidTr="00970038">
        <w:trPr>
          <w:trHeight w:val="988"/>
        </w:trPr>
        <w:tc>
          <w:tcPr>
            <w:tcW w:w="1331" w:type="dxa"/>
            <w:shd w:val="clear" w:color="auto" w:fill="FFFFFF"/>
            <w:tcMar>
              <w:top w:w="90" w:type="dxa"/>
              <w:left w:w="195" w:type="dxa"/>
              <w:bottom w:w="90" w:type="dxa"/>
              <w:right w:w="195" w:type="dxa"/>
            </w:tcMar>
            <w:vAlign w:val="center"/>
            <w:hideMark/>
          </w:tcPr>
          <w:p w14:paraId="44E9B1B2" w14:textId="77777777" w:rsidR="002B041E" w:rsidRPr="002B041E" w:rsidRDefault="002B041E" w:rsidP="002B041E">
            <w:pPr>
              <w:rPr>
                <w:rFonts w:cs="Times New Roman"/>
              </w:rPr>
            </w:pPr>
            <w:r w:rsidRPr="002B041E">
              <w:rPr>
                <w:rFonts w:cs="Times New Roman"/>
              </w:rPr>
              <w:t>H_04</w:t>
            </w:r>
          </w:p>
        </w:tc>
        <w:tc>
          <w:tcPr>
            <w:tcW w:w="2933" w:type="dxa"/>
            <w:shd w:val="clear" w:color="auto" w:fill="FFFFFF"/>
            <w:tcMar>
              <w:top w:w="90" w:type="dxa"/>
              <w:left w:w="195" w:type="dxa"/>
              <w:bottom w:w="90" w:type="dxa"/>
              <w:right w:w="195" w:type="dxa"/>
            </w:tcMar>
            <w:vAlign w:val="center"/>
            <w:hideMark/>
          </w:tcPr>
          <w:p w14:paraId="5452C8CA" w14:textId="77777777" w:rsidR="002B041E" w:rsidRPr="002B041E" w:rsidRDefault="002B041E" w:rsidP="002B041E">
            <w:pPr>
              <w:rPr>
                <w:rFonts w:cs="Times New Roman"/>
              </w:rPr>
            </w:pPr>
            <w:r w:rsidRPr="002B041E">
              <w:rPr>
                <w:rFonts w:cs="Times New Roman"/>
              </w:rPr>
              <w:t>Delete reservation after entering passport number</w:t>
            </w:r>
          </w:p>
        </w:tc>
        <w:tc>
          <w:tcPr>
            <w:tcW w:w="0" w:type="auto"/>
            <w:shd w:val="clear" w:color="auto" w:fill="FFFFFF"/>
            <w:tcMar>
              <w:top w:w="90" w:type="dxa"/>
              <w:left w:w="195" w:type="dxa"/>
              <w:bottom w:w="90" w:type="dxa"/>
              <w:right w:w="195" w:type="dxa"/>
            </w:tcMar>
            <w:vAlign w:val="center"/>
            <w:hideMark/>
          </w:tcPr>
          <w:p w14:paraId="06EDC008" w14:textId="77777777" w:rsidR="002B041E" w:rsidRPr="002B041E" w:rsidRDefault="002B041E" w:rsidP="002B041E">
            <w:pPr>
              <w:rPr>
                <w:rFonts w:cs="Times New Roman"/>
              </w:rPr>
            </w:pPr>
            <w:r w:rsidRPr="002B041E">
              <w:rPr>
                <w:rFonts w:cs="Times New Roman"/>
              </w:rPr>
              <w:t>Booking Deleted</w:t>
            </w:r>
          </w:p>
        </w:tc>
        <w:tc>
          <w:tcPr>
            <w:tcW w:w="0" w:type="auto"/>
            <w:shd w:val="clear" w:color="auto" w:fill="FFFFFF"/>
            <w:tcMar>
              <w:top w:w="90" w:type="dxa"/>
              <w:left w:w="195" w:type="dxa"/>
              <w:bottom w:w="90" w:type="dxa"/>
              <w:right w:w="195" w:type="dxa"/>
            </w:tcMar>
            <w:vAlign w:val="center"/>
            <w:hideMark/>
          </w:tcPr>
          <w:p w14:paraId="69ECB3CB" w14:textId="77777777" w:rsidR="002B041E" w:rsidRPr="002B041E" w:rsidRDefault="002B041E" w:rsidP="002B041E">
            <w:pPr>
              <w:rPr>
                <w:rFonts w:cs="Times New Roman"/>
              </w:rPr>
            </w:pPr>
            <w:r w:rsidRPr="002B041E">
              <w:rPr>
                <w:rFonts w:cs="Times New Roman"/>
              </w:rPr>
              <w:t>Booking Deleted</w:t>
            </w:r>
          </w:p>
        </w:tc>
        <w:tc>
          <w:tcPr>
            <w:tcW w:w="0" w:type="auto"/>
            <w:shd w:val="clear" w:color="auto" w:fill="FFFFFF"/>
            <w:tcMar>
              <w:top w:w="90" w:type="dxa"/>
              <w:left w:w="195" w:type="dxa"/>
              <w:bottom w:w="90" w:type="dxa"/>
              <w:right w:w="195" w:type="dxa"/>
            </w:tcMar>
            <w:vAlign w:val="center"/>
            <w:hideMark/>
          </w:tcPr>
          <w:p w14:paraId="38BA5820" w14:textId="77777777" w:rsidR="002B041E" w:rsidRPr="002B041E" w:rsidRDefault="002B041E" w:rsidP="002B041E">
            <w:pPr>
              <w:rPr>
                <w:rFonts w:cs="Times New Roman"/>
              </w:rPr>
            </w:pPr>
            <w:proofErr w:type="spellStart"/>
            <w:r w:rsidRPr="002B041E">
              <w:rPr>
                <w:rFonts w:cs="Times New Roman"/>
              </w:rPr>
              <w:t>Requirment</w:t>
            </w:r>
            <w:proofErr w:type="spellEnd"/>
            <w:r w:rsidRPr="002B041E">
              <w:rPr>
                <w:rFonts w:cs="Times New Roman"/>
              </w:rPr>
              <w:t xml:space="preserve"> based</w:t>
            </w:r>
          </w:p>
        </w:tc>
      </w:tr>
      <w:tr w:rsidR="006F34DD" w:rsidRPr="002B041E" w14:paraId="7748C5DE" w14:textId="77777777" w:rsidTr="00970038">
        <w:trPr>
          <w:trHeight w:val="1002"/>
        </w:trPr>
        <w:tc>
          <w:tcPr>
            <w:tcW w:w="1331" w:type="dxa"/>
            <w:shd w:val="clear" w:color="auto" w:fill="FFFFFF"/>
            <w:tcMar>
              <w:top w:w="90" w:type="dxa"/>
              <w:left w:w="195" w:type="dxa"/>
              <w:bottom w:w="90" w:type="dxa"/>
              <w:right w:w="195" w:type="dxa"/>
            </w:tcMar>
            <w:vAlign w:val="center"/>
            <w:hideMark/>
          </w:tcPr>
          <w:p w14:paraId="52EB1FCF" w14:textId="77777777" w:rsidR="002B041E" w:rsidRPr="002B041E" w:rsidRDefault="002B041E" w:rsidP="002B041E">
            <w:pPr>
              <w:rPr>
                <w:rFonts w:cs="Times New Roman"/>
              </w:rPr>
            </w:pPr>
            <w:r w:rsidRPr="002B041E">
              <w:rPr>
                <w:rFonts w:cs="Times New Roman"/>
              </w:rPr>
              <w:t>H_05</w:t>
            </w:r>
          </w:p>
        </w:tc>
        <w:tc>
          <w:tcPr>
            <w:tcW w:w="2933" w:type="dxa"/>
            <w:shd w:val="clear" w:color="auto" w:fill="FFFFFF"/>
            <w:tcMar>
              <w:top w:w="90" w:type="dxa"/>
              <w:left w:w="195" w:type="dxa"/>
              <w:bottom w:w="90" w:type="dxa"/>
              <w:right w:w="195" w:type="dxa"/>
            </w:tcMar>
            <w:vAlign w:val="center"/>
            <w:hideMark/>
          </w:tcPr>
          <w:p w14:paraId="213029C2" w14:textId="77777777" w:rsidR="002B041E" w:rsidRPr="002B041E" w:rsidRDefault="002B041E" w:rsidP="002B041E">
            <w:pPr>
              <w:rPr>
                <w:rFonts w:cs="Times New Roman"/>
              </w:rPr>
            </w:pPr>
            <w:r w:rsidRPr="002B041E">
              <w:rPr>
                <w:rFonts w:cs="Times New Roman"/>
              </w:rPr>
              <w:t>Select Delete and Enter 0 as passport number</w:t>
            </w:r>
          </w:p>
        </w:tc>
        <w:tc>
          <w:tcPr>
            <w:tcW w:w="0" w:type="auto"/>
            <w:shd w:val="clear" w:color="auto" w:fill="FFFFFF"/>
            <w:tcMar>
              <w:top w:w="90" w:type="dxa"/>
              <w:left w:w="195" w:type="dxa"/>
              <w:bottom w:w="90" w:type="dxa"/>
              <w:right w:w="195" w:type="dxa"/>
            </w:tcMar>
            <w:vAlign w:val="center"/>
            <w:hideMark/>
          </w:tcPr>
          <w:p w14:paraId="4FBEBDFC" w14:textId="77777777" w:rsidR="002B041E" w:rsidRPr="002B041E" w:rsidRDefault="002B041E" w:rsidP="002B041E">
            <w:pPr>
              <w:rPr>
                <w:rFonts w:cs="Times New Roman"/>
              </w:rPr>
            </w:pPr>
            <w:r w:rsidRPr="002B041E">
              <w:rPr>
                <w:rFonts w:cs="Times New Roman"/>
              </w:rPr>
              <w:t>Passport Number is wrong</w:t>
            </w:r>
          </w:p>
        </w:tc>
        <w:tc>
          <w:tcPr>
            <w:tcW w:w="0" w:type="auto"/>
            <w:shd w:val="clear" w:color="auto" w:fill="FFFFFF"/>
            <w:tcMar>
              <w:top w:w="90" w:type="dxa"/>
              <w:left w:w="195" w:type="dxa"/>
              <w:bottom w:w="90" w:type="dxa"/>
              <w:right w:w="195" w:type="dxa"/>
            </w:tcMar>
            <w:vAlign w:val="center"/>
            <w:hideMark/>
          </w:tcPr>
          <w:p w14:paraId="638B4376" w14:textId="77777777" w:rsidR="002B041E" w:rsidRPr="002B041E" w:rsidRDefault="002B041E" w:rsidP="002B041E">
            <w:pPr>
              <w:rPr>
                <w:rFonts w:cs="Times New Roman"/>
              </w:rPr>
            </w:pPr>
            <w:r w:rsidRPr="002B041E">
              <w:rPr>
                <w:rFonts w:cs="Times New Roman"/>
              </w:rPr>
              <w:t>Passport Number is wrong</w:t>
            </w:r>
          </w:p>
        </w:tc>
        <w:tc>
          <w:tcPr>
            <w:tcW w:w="0" w:type="auto"/>
            <w:shd w:val="clear" w:color="auto" w:fill="FFFFFF"/>
            <w:tcMar>
              <w:top w:w="90" w:type="dxa"/>
              <w:left w:w="195" w:type="dxa"/>
              <w:bottom w:w="90" w:type="dxa"/>
              <w:right w:w="195" w:type="dxa"/>
            </w:tcMar>
            <w:vAlign w:val="center"/>
            <w:hideMark/>
          </w:tcPr>
          <w:p w14:paraId="70A7FAAE" w14:textId="77777777" w:rsidR="002B041E" w:rsidRPr="002B041E" w:rsidRDefault="002B041E" w:rsidP="002B041E">
            <w:pPr>
              <w:rPr>
                <w:rFonts w:cs="Times New Roman"/>
              </w:rPr>
            </w:pPr>
            <w:r w:rsidRPr="002B041E">
              <w:rPr>
                <w:rFonts w:cs="Times New Roman"/>
              </w:rPr>
              <w:t>Scenario based</w:t>
            </w:r>
          </w:p>
        </w:tc>
      </w:tr>
      <w:tr w:rsidR="006F34DD" w:rsidRPr="002B041E" w14:paraId="62B6EBC0" w14:textId="77777777" w:rsidTr="00970038">
        <w:trPr>
          <w:trHeight w:val="988"/>
        </w:trPr>
        <w:tc>
          <w:tcPr>
            <w:tcW w:w="1331" w:type="dxa"/>
            <w:shd w:val="clear" w:color="auto" w:fill="FFFFFF"/>
            <w:tcMar>
              <w:top w:w="90" w:type="dxa"/>
              <w:left w:w="195" w:type="dxa"/>
              <w:bottom w:w="90" w:type="dxa"/>
              <w:right w:w="195" w:type="dxa"/>
            </w:tcMar>
            <w:vAlign w:val="center"/>
            <w:hideMark/>
          </w:tcPr>
          <w:p w14:paraId="3DDBBBC7" w14:textId="77777777" w:rsidR="002B041E" w:rsidRPr="002B041E" w:rsidRDefault="002B041E" w:rsidP="002B041E">
            <w:pPr>
              <w:rPr>
                <w:rFonts w:cs="Times New Roman"/>
              </w:rPr>
            </w:pPr>
            <w:r w:rsidRPr="002B041E">
              <w:rPr>
                <w:rFonts w:cs="Times New Roman"/>
              </w:rPr>
              <w:t>H_06</w:t>
            </w:r>
          </w:p>
        </w:tc>
        <w:tc>
          <w:tcPr>
            <w:tcW w:w="2933" w:type="dxa"/>
            <w:shd w:val="clear" w:color="auto" w:fill="FFFFFF"/>
            <w:tcMar>
              <w:top w:w="90" w:type="dxa"/>
              <w:left w:w="195" w:type="dxa"/>
              <w:bottom w:w="90" w:type="dxa"/>
              <w:right w:w="195" w:type="dxa"/>
            </w:tcMar>
            <w:vAlign w:val="center"/>
            <w:hideMark/>
          </w:tcPr>
          <w:p w14:paraId="31BF8AF3" w14:textId="77777777" w:rsidR="002B041E" w:rsidRPr="002B041E" w:rsidRDefault="002B041E" w:rsidP="002B041E">
            <w:pPr>
              <w:rPr>
                <w:rFonts w:cs="Times New Roman"/>
              </w:rPr>
            </w:pPr>
            <w:r w:rsidRPr="002B041E">
              <w:rPr>
                <w:rFonts w:cs="Times New Roman"/>
              </w:rPr>
              <w:t>Select Display record enter A_1</w:t>
            </w:r>
          </w:p>
        </w:tc>
        <w:tc>
          <w:tcPr>
            <w:tcW w:w="0" w:type="auto"/>
            <w:shd w:val="clear" w:color="auto" w:fill="FFFFFF"/>
            <w:tcMar>
              <w:top w:w="90" w:type="dxa"/>
              <w:left w:w="195" w:type="dxa"/>
              <w:bottom w:w="90" w:type="dxa"/>
              <w:right w:w="195" w:type="dxa"/>
            </w:tcMar>
            <w:vAlign w:val="center"/>
            <w:hideMark/>
          </w:tcPr>
          <w:p w14:paraId="1C4254F6" w14:textId="77777777" w:rsidR="002B041E" w:rsidRPr="002B041E" w:rsidRDefault="002B041E" w:rsidP="002B041E">
            <w:pPr>
              <w:rPr>
                <w:rFonts w:cs="Times New Roman"/>
              </w:rPr>
            </w:pPr>
            <w:r w:rsidRPr="002B041E">
              <w:rPr>
                <w:rFonts w:cs="Times New Roman"/>
              </w:rPr>
              <w:t>Successfully print all details of A_1</w:t>
            </w:r>
          </w:p>
        </w:tc>
        <w:tc>
          <w:tcPr>
            <w:tcW w:w="0" w:type="auto"/>
            <w:shd w:val="clear" w:color="auto" w:fill="FFFFFF"/>
            <w:tcMar>
              <w:top w:w="90" w:type="dxa"/>
              <w:left w:w="195" w:type="dxa"/>
              <w:bottom w:w="90" w:type="dxa"/>
              <w:right w:w="195" w:type="dxa"/>
            </w:tcMar>
            <w:vAlign w:val="center"/>
            <w:hideMark/>
          </w:tcPr>
          <w:p w14:paraId="37C21C30" w14:textId="77777777" w:rsidR="002B041E" w:rsidRPr="002B041E" w:rsidRDefault="002B041E" w:rsidP="002B041E">
            <w:pPr>
              <w:rPr>
                <w:rFonts w:cs="Times New Roman"/>
              </w:rPr>
            </w:pPr>
            <w:r w:rsidRPr="002B041E">
              <w:rPr>
                <w:rFonts w:cs="Times New Roman"/>
              </w:rPr>
              <w:t>Successfully print all details of A_1</w:t>
            </w:r>
          </w:p>
        </w:tc>
        <w:tc>
          <w:tcPr>
            <w:tcW w:w="0" w:type="auto"/>
            <w:shd w:val="clear" w:color="auto" w:fill="FFFFFF"/>
            <w:tcMar>
              <w:top w:w="90" w:type="dxa"/>
              <w:left w:w="195" w:type="dxa"/>
              <w:bottom w:w="90" w:type="dxa"/>
              <w:right w:w="195" w:type="dxa"/>
            </w:tcMar>
            <w:vAlign w:val="center"/>
            <w:hideMark/>
          </w:tcPr>
          <w:p w14:paraId="2CC02778" w14:textId="77777777" w:rsidR="002B041E" w:rsidRPr="002B041E" w:rsidRDefault="002B041E" w:rsidP="002B041E">
            <w:pPr>
              <w:rPr>
                <w:rFonts w:cs="Times New Roman"/>
              </w:rPr>
            </w:pPr>
            <w:proofErr w:type="spellStart"/>
            <w:r w:rsidRPr="002B041E">
              <w:rPr>
                <w:rFonts w:cs="Times New Roman"/>
              </w:rPr>
              <w:t>Requirment</w:t>
            </w:r>
            <w:proofErr w:type="spellEnd"/>
            <w:r w:rsidRPr="002B041E">
              <w:rPr>
                <w:rFonts w:cs="Times New Roman"/>
              </w:rPr>
              <w:t xml:space="preserve"> based</w:t>
            </w:r>
          </w:p>
        </w:tc>
      </w:tr>
    </w:tbl>
    <w:p w14:paraId="492C4758" w14:textId="77777777" w:rsidR="0045024C" w:rsidRPr="007A2D01" w:rsidRDefault="0045024C" w:rsidP="00964743">
      <w:pPr>
        <w:rPr>
          <w:rFonts w:cs="Times New Roman"/>
        </w:rPr>
      </w:pPr>
    </w:p>
    <w:p w14:paraId="16B828EE" w14:textId="77777777" w:rsidR="00113386" w:rsidRDefault="00113386" w:rsidP="005738D6">
      <w:pPr>
        <w:pStyle w:val="Heading3"/>
      </w:pPr>
    </w:p>
    <w:p w14:paraId="5AEA45DF" w14:textId="77777777" w:rsidR="00113386" w:rsidRDefault="00113386" w:rsidP="005738D6">
      <w:pPr>
        <w:pStyle w:val="Heading3"/>
      </w:pPr>
    </w:p>
    <w:p w14:paraId="42B9E2E5" w14:textId="79F89E2F" w:rsidR="0045024C" w:rsidRDefault="0045024C" w:rsidP="005738D6">
      <w:pPr>
        <w:pStyle w:val="Heading3"/>
      </w:pPr>
      <w:bookmarkStart w:id="11" w:name="_Toc96351345"/>
      <w:r w:rsidRPr="007A2D01">
        <w:t>Low Level Test Plan</w:t>
      </w:r>
      <w:bookmarkEnd w:id="11"/>
    </w:p>
    <w:p w14:paraId="7BD17B8A" w14:textId="77777777" w:rsidR="00113386" w:rsidRPr="00113386" w:rsidRDefault="00113386" w:rsidP="00113386"/>
    <w:tbl>
      <w:tblPr>
        <w:tblW w:w="10152" w:type="dxa"/>
        <w:tblInd w:w="-44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7"/>
        <w:gridCol w:w="3223"/>
        <w:gridCol w:w="2075"/>
        <w:gridCol w:w="2075"/>
        <w:gridCol w:w="1502"/>
      </w:tblGrid>
      <w:tr w:rsidR="00113386" w:rsidRPr="00113386" w14:paraId="20600737" w14:textId="77777777" w:rsidTr="00113386">
        <w:trPr>
          <w:trHeight w:val="585"/>
          <w:tblHeader/>
        </w:trPr>
        <w:tc>
          <w:tcPr>
            <w:tcW w:w="1277" w:type="dxa"/>
            <w:shd w:val="clear" w:color="auto" w:fill="FFFFFF"/>
            <w:tcMar>
              <w:top w:w="90" w:type="dxa"/>
              <w:left w:w="195" w:type="dxa"/>
              <w:bottom w:w="90" w:type="dxa"/>
              <w:right w:w="195" w:type="dxa"/>
            </w:tcMar>
            <w:vAlign w:val="center"/>
            <w:hideMark/>
          </w:tcPr>
          <w:p w14:paraId="49EB0A2D" w14:textId="6887698E" w:rsidR="00113386" w:rsidRPr="00113386" w:rsidRDefault="00113386" w:rsidP="00113386">
            <w:pPr>
              <w:spacing w:after="0" w:line="240" w:lineRule="auto"/>
              <w:jc w:val="center"/>
              <w:rPr>
                <w:rFonts w:ascii="Segoe UI" w:eastAsia="Times New Roman" w:hAnsi="Segoe UI" w:cs="Segoe UI"/>
                <w:b/>
                <w:bCs/>
                <w:color w:val="24292F"/>
                <w:szCs w:val="24"/>
                <w:lang w:eastAsia="en-IN"/>
              </w:rPr>
            </w:pPr>
            <w:r>
              <w:rPr>
                <w:rFonts w:ascii="Segoe UI" w:eastAsia="Times New Roman" w:hAnsi="Segoe UI" w:cs="Segoe UI"/>
                <w:b/>
                <w:bCs/>
                <w:color w:val="24292F"/>
                <w:szCs w:val="24"/>
                <w:lang w:eastAsia="en-IN"/>
              </w:rPr>
              <w:t>T</w:t>
            </w:r>
            <w:r w:rsidRPr="00113386">
              <w:rPr>
                <w:rFonts w:ascii="Segoe UI" w:eastAsia="Times New Roman" w:hAnsi="Segoe UI" w:cs="Segoe UI"/>
                <w:b/>
                <w:bCs/>
                <w:color w:val="24292F"/>
                <w:szCs w:val="24"/>
                <w:lang w:eastAsia="en-IN"/>
              </w:rPr>
              <w:t>est Id</w:t>
            </w:r>
          </w:p>
        </w:tc>
        <w:tc>
          <w:tcPr>
            <w:tcW w:w="3223" w:type="dxa"/>
            <w:shd w:val="clear" w:color="auto" w:fill="FFFFFF"/>
            <w:tcMar>
              <w:top w:w="90" w:type="dxa"/>
              <w:left w:w="195" w:type="dxa"/>
              <w:bottom w:w="90" w:type="dxa"/>
              <w:right w:w="195" w:type="dxa"/>
            </w:tcMar>
            <w:vAlign w:val="center"/>
            <w:hideMark/>
          </w:tcPr>
          <w:p w14:paraId="58F23491" w14:textId="77777777" w:rsidR="00113386" w:rsidRPr="00113386" w:rsidRDefault="00113386" w:rsidP="00113386">
            <w:pPr>
              <w:spacing w:after="0" w:line="240" w:lineRule="auto"/>
              <w:jc w:val="center"/>
              <w:rPr>
                <w:rFonts w:ascii="Segoe UI" w:eastAsia="Times New Roman" w:hAnsi="Segoe UI" w:cs="Segoe UI"/>
                <w:b/>
                <w:bCs/>
                <w:color w:val="24292F"/>
                <w:szCs w:val="24"/>
                <w:lang w:eastAsia="en-IN"/>
              </w:rPr>
            </w:pPr>
            <w:r w:rsidRPr="00113386">
              <w:rPr>
                <w:rFonts w:ascii="Segoe UI" w:eastAsia="Times New Roman" w:hAnsi="Segoe UI" w:cs="Segoe UI"/>
                <w:b/>
                <w:bCs/>
                <w:color w:val="24292F"/>
                <w:szCs w:val="24"/>
                <w:lang w:eastAsia="en-IN"/>
              </w:rPr>
              <w:t>Description</w:t>
            </w:r>
          </w:p>
        </w:tc>
        <w:tc>
          <w:tcPr>
            <w:tcW w:w="0" w:type="auto"/>
            <w:shd w:val="clear" w:color="auto" w:fill="FFFFFF"/>
            <w:tcMar>
              <w:top w:w="90" w:type="dxa"/>
              <w:left w:w="195" w:type="dxa"/>
              <w:bottom w:w="90" w:type="dxa"/>
              <w:right w:w="195" w:type="dxa"/>
            </w:tcMar>
            <w:vAlign w:val="center"/>
            <w:hideMark/>
          </w:tcPr>
          <w:p w14:paraId="5ED77ECF" w14:textId="77777777" w:rsidR="00113386" w:rsidRPr="00113386" w:rsidRDefault="00113386" w:rsidP="00113386">
            <w:pPr>
              <w:spacing w:after="0" w:line="240" w:lineRule="auto"/>
              <w:jc w:val="center"/>
              <w:rPr>
                <w:rFonts w:ascii="Segoe UI" w:eastAsia="Times New Roman" w:hAnsi="Segoe UI" w:cs="Segoe UI"/>
                <w:b/>
                <w:bCs/>
                <w:color w:val="24292F"/>
                <w:szCs w:val="24"/>
                <w:lang w:eastAsia="en-IN"/>
              </w:rPr>
            </w:pPr>
            <w:r w:rsidRPr="00113386">
              <w:rPr>
                <w:rFonts w:ascii="Segoe UI" w:eastAsia="Times New Roman" w:hAnsi="Segoe UI" w:cs="Segoe UI"/>
                <w:b/>
                <w:bCs/>
                <w:color w:val="24292F"/>
                <w:szCs w:val="24"/>
                <w:lang w:eastAsia="en-IN"/>
              </w:rPr>
              <w:t>Expected Output</w:t>
            </w:r>
          </w:p>
        </w:tc>
        <w:tc>
          <w:tcPr>
            <w:tcW w:w="0" w:type="auto"/>
            <w:shd w:val="clear" w:color="auto" w:fill="FFFFFF"/>
            <w:tcMar>
              <w:top w:w="90" w:type="dxa"/>
              <w:left w:w="195" w:type="dxa"/>
              <w:bottom w:w="90" w:type="dxa"/>
              <w:right w:w="195" w:type="dxa"/>
            </w:tcMar>
            <w:vAlign w:val="center"/>
            <w:hideMark/>
          </w:tcPr>
          <w:p w14:paraId="0C28A6C4" w14:textId="77777777" w:rsidR="00113386" w:rsidRPr="00113386" w:rsidRDefault="00113386" w:rsidP="00113386">
            <w:pPr>
              <w:spacing w:after="0" w:line="240" w:lineRule="auto"/>
              <w:jc w:val="center"/>
              <w:rPr>
                <w:rFonts w:ascii="Segoe UI" w:eastAsia="Times New Roman" w:hAnsi="Segoe UI" w:cs="Segoe UI"/>
                <w:b/>
                <w:bCs/>
                <w:color w:val="24292F"/>
                <w:szCs w:val="24"/>
                <w:lang w:eastAsia="en-IN"/>
              </w:rPr>
            </w:pPr>
            <w:r w:rsidRPr="00113386">
              <w:rPr>
                <w:rFonts w:ascii="Segoe UI" w:eastAsia="Times New Roman" w:hAnsi="Segoe UI" w:cs="Segoe UI"/>
                <w:b/>
                <w:bCs/>
                <w:color w:val="24292F"/>
                <w:szCs w:val="24"/>
                <w:lang w:eastAsia="en-IN"/>
              </w:rPr>
              <w:t>Actual Output</w:t>
            </w:r>
          </w:p>
        </w:tc>
        <w:tc>
          <w:tcPr>
            <w:tcW w:w="0" w:type="auto"/>
            <w:shd w:val="clear" w:color="auto" w:fill="FFFFFF"/>
            <w:tcMar>
              <w:top w:w="90" w:type="dxa"/>
              <w:left w:w="195" w:type="dxa"/>
              <w:bottom w:w="90" w:type="dxa"/>
              <w:right w:w="195" w:type="dxa"/>
            </w:tcMar>
            <w:vAlign w:val="center"/>
            <w:hideMark/>
          </w:tcPr>
          <w:p w14:paraId="0E925F55" w14:textId="77777777" w:rsidR="00113386" w:rsidRPr="00113386" w:rsidRDefault="00113386" w:rsidP="00113386">
            <w:pPr>
              <w:spacing w:after="0" w:line="240" w:lineRule="auto"/>
              <w:jc w:val="center"/>
              <w:rPr>
                <w:rFonts w:ascii="Segoe UI" w:eastAsia="Times New Roman" w:hAnsi="Segoe UI" w:cs="Segoe UI"/>
                <w:b/>
                <w:bCs/>
                <w:color w:val="24292F"/>
                <w:szCs w:val="24"/>
                <w:lang w:eastAsia="en-IN"/>
              </w:rPr>
            </w:pPr>
            <w:r w:rsidRPr="00113386">
              <w:rPr>
                <w:rFonts w:ascii="Segoe UI" w:eastAsia="Times New Roman" w:hAnsi="Segoe UI" w:cs="Segoe UI"/>
                <w:b/>
                <w:bCs/>
                <w:color w:val="24292F"/>
                <w:szCs w:val="24"/>
                <w:lang w:eastAsia="en-IN"/>
              </w:rPr>
              <w:t>Type of test</w:t>
            </w:r>
          </w:p>
        </w:tc>
      </w:tr>
      <w:tr w:rsidR="00113386" w:rsidRPr="00113386" w14:paraId="25ADA511" w14:textId="77777777" w:rsidTr="00113386">
        <w:trPr>
          <w:trHeight w:val="858"/>
        </w:trPr>
        <w:tc>
          <w:tcPr>
            <w:tcW w:w="1277" w:type="dxa"/>
            <w:shd w:val="clear" w:color="auto" w:fill="FFFFFF"/>
            <w:tcMar>
              <w:top w:w="90" w:type="dxa"/>
              <w:left w:w="195" w:type="dxa"/>
              <w:bottom w:w="90" w:type="dxa"/>
              <w:right w:w="195" w:type="dxa"/>
            </w:tcMar>
            <w:vAlign w:val="center"/>
            <w:hideMark/>
          </w:tcPr>
          <w:p w14:paraId="1F017976" w14:textId="77777777" w:rsidR="00113386" w:rsidRPr="00113386" w:rsidRDefault="00113386" w:rsidP="00113386">
            <w:pPr>
              <w:spacing w:after="0" w:line="240" w:lineRule="auto"/>
              <w:rPr>
                <w:rFonts w:ascii="Segoe UI" w:eastAsia="Times New Roman" w:hAnsi="Segoe UI" w:cs="Segoe UI"/>
                <w:color w:val="24292F"/>
                <w:szCs w:val="24"/>
                <w:lang w:eastAsia="en-IN"/>
              </w:rPr>
            </w:pPr>
            <w:r w:rsidRPr="00113386">
              <w:rPr>
                <w:rFonts w:ascii="Segoe UI" w:eastAsia="Times New Roman" w:hAnsi="Segoe UI" w:cs="Segoe UI"/>
                <w:color w:val="24292F"/>
                <w:szCs w:val="24"/>
                <w:lang w:eastAsia="en-IN"/>
              </w:rPr>
              <w:t>L_01</w:t>
            </w:r>
          </w:p>
        </w:tc>
        <w:tc>
          <w:tcPr>
            <w:tcW w:w="3223" w:type="dxa"/>
            <w:shd w:val="clear" w:color="auto" w:fill="FFFFFF"/>
            <w:tcMar>
              <w:top w:w="90" w:type="dxa"/>
              <w:left w:w="195" w:type="dxa"/>
              <w:bottom w:w="90" w:type="dxa"/>
              <w:right w:w="195" w:type="dxa"/>
            </w:tcMar>
            <w:vAlign w:val="center"/>
            <w:hideMark/>
          </w:tcPr>
          <w:p w14:paraId="169D6B5A" w14:textId="77777777" w:rsidR="00113386" w:rsidRPr="00113386" w:rsidRDefault="00113386" w:rsidP="00113386">
            <w:pPr>
              <w:spacing w:after="0" w:line="240" w:lineRule="auto"/>
              <w:rPr>
                <w:rFonts w:ascii="Segoe UI" w:eastAsia="Times New Roman" w:hAnsi="Segoe UI" w:cs="Segoe UI"/>
                <w:color w:val="24292F"/>
                <w:szCs w:val="24"/>
                <w:lang w:eastAsia="en-IN"/>
              </w:rPr>
            </w:pPr>
            <w:r w:rsidRPr="00113386">
              <w:rPr>
                <w:rFonts w:ascii="Segoe UI" w:eastAsia="Times New Roman" w:hAnsi="Segoe UI" w:cs="Segoe UI"/>
                <w:color w:val="24292F"/>
                <w:szCs w:val="24"/>
                <w:lang w:eastAsia="en-IN"/>
              </w:rPr>
              <w:t>Select Reservation and enter details simultaneously</w:t>
            </w:r>
          </w:p>
        </w:tc>
        <w:tc>
          <w:tcPr>
            <w:tcW w:w="0" w:type="auto"/>
            <w:shd w:val="clear" w:color="auto" w:fill="FFFFFF"/>
            <w:tcMar>
              <w:top w:w="90" w:type="dxa"/>
              <w:left w:w="195" w:type="dxa"/>
              <w:bottom w:w="90" w:type="dxa"/>
              <w:right w:w="195" w:type="dxa"/>
            </w:tcMar>
            <w:vAlign w:val="center"/>
            <w:hideMark/>
          </w:tcPr>
          <w:p w14:paraId="302C1A1D" w14:textId="77777777" w:rsidR="00113386" w:rsidRPr="00113386" w:rsidRDefault="00113386" w:rsidP="00113386">
            <w:pPr>
              <w:spacing w:after="0" w:line="240" w:lineRule="auto"/>
              <w:rPr>
                <w:rFonts w:ascii="Segoe UI" w:eastAsia="Times New Roman" w:hAnsi="Segoe UI" w:cs="Segoe UI"/>
                <w:color w:val="24292F"/>
                <w:szCs w:val="24"/>
                <w:lang w:eastAsia="en-IN"/>
              </w:rPr>
            </w:pPr>
            <w:r w:rsidRPr="00113386">
              <w:rPr>
                <w:rFonts w:ascii="Segoe UI" w:eastAsia="Times New Roman" w:hAnsi="Segoe UI" w:cs="Segoe UI"/>
                <w:color w:val="24292F"/>
                <w:szCs w:val="24"/>
                <w:lang w:eastAsia="en-IN"/>
              </w:rPr>
              <w:t>Successful and seat number</w:t>
            </w:r>
          </w:p>
        </w:tc>
        <w:tc>
          <w:tcPr>
            <w:tcW w:w="0" w:type="auto"/>
            <w:shd w:val="clear" w:color="auto" w:fill="FFFFFF"/>
            <w:tcMar>
              <w:top w:w="90" w:type="dxa"/>
              <w:left w:w="195" w:type="dxa"/>
              <w:bottom w:w="90" w:type="dxa"/>
              <w:right w:w="195" w:type="dxa"/>
            </w:tcMar>
            <w:vAlign w:val="center"/>
            <w:hideMark/>
          </w:tcPr>
          <w:p w14:paraId="26F289C7" w14:textId="77777777" w:rsidR="00113386" w:rsidRPr="00113386" w:rsidRDefault="00113386" w:rsidP="00113386">
            <w:pPr>
              <w:spacing w:after="0" w:line="240" w:lineRule="auto"/>
              <w:rPr>
                <w:rFonts w:ascii="Segoe UI" w:eastAsia="Times New Roman" w:hAnsi="Segoe UI" w:cs="Segoe UI"/>
                <w:color w:val="24292F"/>
                <w:szCs w:val="24"/>
                <w:lang w:eastAsia="en-IN"/>
              </w:rPr>
            </w:pPr>
            <w:r w:rsidRPr="00113386">
              <w:rPr>
                <w:rFonts w:ascii="Segoe UI" w:eastAsia="Times New Roman" w:hAnsi="Segoe UI" w:cs="Segoe UI"/>
                <w:color w:val="24292F"/>
                <w:szCs w:val="24"/>
                <w:lang w:eastAsia="en-IN"/>
              </w:rPr>
              <w:t>Successful and seat number</w:t>
            </w:r>
          </w:p>
        </w:tc>
        <w:tc>
          <w:tcPr>
            <w:tcW w:w="0" w:type="auto"/>
            <w:shd w:val="clear" w:color="auto" w:fill="FFFFFF"/>
            <w:tcMar>
              <w:top w:w="90" w:type="dxa"/>
              <w:left w:w="195" w:type="dxa"/>
              <w:bottom w:w="90" w:type="dxa"/>
              <w:right w:w="195" w:type="dxa"/>
            </w:tcMar>
            <w:vAlign w:val="center"/>
            <w:hideMark/>
          </w:tcPr>
          <w:p w14:paraId="419C5675" w14:textId="77777777" w:rsidR="00113386" w:rsidRPr="00113386" w:rsidRDefault="00113386" w:rsidP="00113386">
            <w:pPr>
              <w:spacing w:after="0" w:line="240" w:lineRule="auto"/>
              <w:rPr>
                <w:rFonts w:ascii="Segoe UI" w:eastAsia="Times New Roman" w:hAnsi="Segoe UI" w:cs="Segoe UI"/>
                <w:color w:val="24292F"/>
                <w:szCs w:val="24"/>
                <w:lang w:eastAsia="en-IN"/>
              </w:rPr>
            </w:pPr>
            <w:r w:rsidRPr="00113386">
              <w:rPr>
                <w:rFonts w:ascii="Segoe UI" w:eastAsia="Times New Roman" w:hAnsi="Segoe UI" w:cs="Segoe UI"/>
                <w:color w:val="24292F"/>
                <w:szCs w:val="24"/>
                <w:lang w:eastAsia="en-IN"/>
              </w:rPr>
              <w:t>Scenario based</w:t>
            </w:r>
          </w:p>
        </w:tc>
      </w:tr>
      <w:tr w:rsidR="00113386" w:rsidRPr="00113386" w14:paraId="23E27A92" w14:textId="77777777" w:rsidTr="00113386">
        <w:trPr>
          <w:trHeight w:val="871"/>
        </w:trPr>
        <w:tc>
          <w:tcPr>
            <w:tcW w:w="1277" w:type="dxa"/>
            <w:shd w:val="clear" w:color="auto" w:fill="FFFFFF"/>
            <w:tcMar>
              <w:top w:w="90" w:type="dxa"/>
              <w:left w:w="195" w:type="dxa"/>
              <w:bottom w:w="90" w:type="dxa"/>
              <w:right w:w="195" w:type="dxa"/>
            </w:tcMar>
            <w:vAlign w:val="center"/>
            <w:hideMark/>
          </w:tcPr>
          <w:p w14:paraId="11A2397F" w14:textId="77777777" w:rsidR="00113386" w:rsidRPr="00113386" w:rsidRDefault="00113386" w:rsidP="00113386">
            <w:pPr>
              <w:spacing w:after="0" w:line="240" w:lineRule="auto"/>
              <w:rPr>
                <w:rFonts w:ascii="Segoe UI" w:eastAsia="Times New Roman" w:hAnsi="Segoe UI" w:cs="Segoe UI"/>
                <w:color w:val="24292F"/>
                <w:szCs w:val="24"/>
                <w:lang w:eastAsia="en-IN"/>
              </w:rPr>
            </w:pPr>
            <w:r w:rsidRPr="00113386">
              <w:rPr>
                <w:rFonts w:ascii="Segoe UI" w:eastAsia="Times New Roman" w:hAnsi="Segoe UI" w:cs="Segoe UI"/>
                <w:color w:val="24292F"/>
                <w:szCs w:val="24"/>
                <w:lang w:eastAsia="en-IN"/>
              </w:rPr>
              <w:t>L_02</w:t>
            </w:r>
          </w:p>
        </w:tc>
        <w:tc>
          <w:tcPr>
            <w:tcW w:w="3223" w:type="dxa"/>
            <w:shd w:val="clear" w:color="auto" w:fill="FFFFFF"/>
            <w:tcMar>
              <w:top w:w="90" w:type="dxa"/>
              <w:left w:w="195" w:type="dxa"/>
              <w:bottom w:w="90" w:type="dxa"/>
              <w:right w:w="195" w:type="dxa"/>
            </w:tcMar>
            <w:vAlign w:val="center"/>
            <w:hideMark/>
          </w:tcPr>
          <w:p w14:paraId="17847915" w14:textId="77777777" w:rsidR="00113386" w:rsidRPr="00113386" w:rsidRDefault="00113386" w:rsidP="00113386">
            <w:pPr>
              <w:spacing w:after="0" w:line="240" w:lineRule="auto"/>
              <w:rPr>
                <w:rFonts w:ascii="Segoe UI" w:eastAsia="Times New Roman" w:hAnsi="Segoe UI" w:cs="Segoe UI"/>
                <w:color w:val="24292F"/>
                <w:szCs w:val="24"/>
                <w:lang w:eastAsia="en-IN"/>
              </w:rPr>
            </w:pPr>
            <w:r w:rsidRPr="00113386">
              <w:rPr>
                <w:rFonts w:ascii="Segoe UI" w:eastAsia="Times New Roman" w:hAnsi="Segoe UI" w:cs="Segoe UI"/>
                <w:color w:val="24292F"/>
                <w:szCs w:val="24"/>
                <w:lang w:eastAsia="en-IN"/>
              </w:rPr>
              <w:t>Select delete and enter invalid passport number</w:t>
            </w:r>
          </w:p>
        </w:tc>
        <w:tc>
          <w:tcPr>
            <w:tcW w:w="0" w:type="auto"/>
            <w:shd w:val="clear" w:color="auto" w:fill="FFFFFF"/>
            <w:tcMar>
              <w:top w:w="90" w:type="dxa"/>
              <w:left w:w="195" w:type="dxa"/>
              <w:bottom w:w="90" w:type="dxa"/>
              <w:right w:w="195" w:type="dxa"/>
            </w:tcMar>
            <w:vAlign w:val="center"/>
            <w:hideMark/>
          </w:tcPr>
          <w:p w14:paraId="5025DA18" w14:textId="77777777" w:rsidR="00113386" w:rsidRPr="00113386" w:rsidRDefault="00113386" w:rsidP="00113386">
            <w:pPr>
              <w:spacing w:after="0" w:line="240" w:lineRule="auto"/>
              <w:rPr>
                <w:rFonts w:ascii="Segoe UI" w:eastAsia="Times New Roman" w:hAnsi="Segoe UI" w:cs="Segoe UI"/>
                <w:color w:val="24292F"/>
                <w:szCs w:val="24"/>
                <w:lang w:eastAsia="en-IN"/>
              </w:rPr>
            </w:pPr>
            <w:r w:rsidRPr="00113386">
              <w:rPr>
                <w:rFonts w:ascii="Segoe UI" w:eastAsia="Times New Roman" w:hAnsi="Segoe UI" w:cs="Segoe UI"/>
                <w:color w:val="24292F"/>
                <w:szCs w:val="24"/>
                <w:lang w:eastAsia="en-IN"/>
              </w:rPr>
              <w:t>Passport number is wrong</w:t>
            </w:r>
          </w:p>
        </w:tc>
        <w:tc>
          <w:tcPr>
            <w:tcW w:w="0" w:type="auto"/>
            <w:shd w:val="clear" w:color="auto" w:fill="FFFFFF"/>
            <w:tcMar>
              <w:top w:w="90" w:type="dxa"/>
              <w:left w:w="195" w:type="dxa"/>
              <w:bottom w:w="90" w:type="dxa"/>
              <w:right w:w="195" w:type="dxa"/>
            </w:tcMar>
            <w:vAlign w:val="center"/>
            <w:hideMark/>
          </w:tcPr>
          <w:p w14:paraId="572C9ECA" w14:textId="77777777" w:rsidR="00113386" w:rsidRPr="00113386" w:rsidRDefault="00113386" w:rsidP="00113386">
            <w:pPr>
              <w:spacing w:after="0" w:line="240" w:lineRule="auto"/>
              <w:rPr>
                <w:rFonts w:ascii="Segoe UI" w:eastAsia="Times New Roman" w:hAnsi="Segoe UI" w:cs="Segoe UI"/>
                <w:color w:val="24292F"/>
                <w:szCs w:val="24"/>
                <w:lang w:eastAsia="en-IN"/>
              </w:rPr>
            </w:pPr>
            <w:r w:rsidRPr="00113386">
              <w:rPr>
                <w:rFonts w:ascii="Segoe UI" w:eastAsia="Times New Roman" w:hAnsi="Segoe UI" w:cs="Segoe UI"/>
                <w:color w:val="24292F"/>
                <w:szCs w:val="24"/>
                <w:lang w:eastAsia="en-IN"/>
              </w:rPr>
              <w:t>Passport number is wrong</w:t>
            </w:r>
          </w:p>
        </w:tc>
        <w:tc>
          <w:tcPr>
            <w:tcW w:w="0" w:type="auto"/>
            <w:shd w:val="clear" w:color="auto" w:fill="FFFFFF"/>
            <w:tcMar>
              <w:top w:w="90" w:type="dxa"/>
              <w:left w:w="195" w:type="dxa"/>
              <w:bottom w:w="90" w:type="dxa"/>
              <w:right w:w="195" w:type="dxa"/>
            </w:tcMar>
            <w:vAlign w:val="center"/>
            <w:hideMark/>
          </w:tcPr>
          <w:p w14:paraId="65D47D94" w14:textId="77777777" w:rsidR="00113386" w:rsidRPr="00113386" w:rsidRDefault="00113386" w:rsidP="00113386">
            <w:pPr>
              <w:spacing w:after="0" w:line="240" w:lineRule="auto"/>
              <w:rPr>
                <w:rFonts w:ascii="Segoe UI" w:eastAsia="Times New Roman" w:hAnsi="Segoe UI" w:cs="Segoe UI"/>
                <w:color w:val="24292F"/>
                <w:szCs w:val="24"/>
                <w:lang w:eastAsia="en-IN"/>
              </w:rPr>
            </w:pPr>
            <w:r w:rsidRPr="00113386">
              <w:rPr>
                <w:rFonts w:ascii="Segoe UI" w:eastAsia="Times New Roman" w:hAnsi="Segoe UI" w:cs="Segoe UI"/>
                <w:color w:val="24292F"/>
                <w:szCs w:val="24"/>
                <w:lang w:eastAsia="en-IN"/>
              </w:rPr>
              <w:t>Scenario based</w:t>
            </w:r>
          </w:p>
        </w:tc>
      </w:tr>
      <w:tr w:rsidR="00113386" w:rsidRPr="00113386" w14:paraId="1EBCCBED" w14:textId="77777777" w:rsidTr="00113386">
        <w:trPr>
          <w:trHeight w:val="871"/>
        </w:trPr>
        <w:tc>
          <w:tcPr>
            <w:tcW w:w="1277" w:type="dxa"/>
            <w:shd w:val="clear" w:color="auto" w:fill="FFFFFF"/>
            <w:tcMar>
              <w:top w:w="90" w:type="dxa"/>
              <w:left w:w="195" w:type="dxa"/>
              <w:bottom w:w="90" w:type="dxa"/>
              <w:right w:w="195" w:type="dxa"/>
            </w:tcMar>
            <w:vAlign w:val="center"/>
            <w:hideMark/>
          </w:tcPr>
          <w:p w14:paraId="42850AC8" w14:textId="77777777" w:rsidR="00113386" w:rsidRPr="00113386" w:rsidRDefault="00113386" w:rsidP="00113386">
            <w:pPr>
              <w:spacing w:after="0" w:line="240" w:lineRule="auto"/>
              <w:rPr>
                <w:rFonts w:ascii="Segoe UI" w:eastAsia="Times New Roman" w:hAnsi="Segoe UI" w:cs="Segoe UI"/>
                <w:color w:val="24292F"/>
                <w:szCs w:val="24"/>
                <w:lang w:eastAsia="en-IN"/>
              </w:rPr>
            </w:pPr>
            <w:r w:rsidRPr="00113386">
              <w:rPr>
                <w:rFonts w:ascii="Segoe UI" w:eastAsia="Times New Roman" w:hAnsi="Segoe UI" w:cs="Segoe UI"/>
                <w:color w:val="24292F"/>
                <w:szCs w:val="24"/>
                <w:lang w:eastAsia="en-IN"/>
              </w:rPr>
              <w:lastRenderedPageBreak/>
              <w:t>L_03</w:t>
            </w:r>
          </w:p>
        </w:tc>
        <w:tc>
          <w:tcPr>
            <w:tcW w:w="3223" w:type="dxa"/>
            <w:shd w:val="clear" w:color="auto" w:fill="FFFFFF"/>
            <w:tcMar>
              <w:top w:w="90" w:type="dxa"/>
              <w:left w:w="195" w:type="dxa"/>
              <w:bottom w:w="90" w:type="dxa"/>
              <w:right w:w="195" w:type="dxa"/>
            </w:tcMar>
            <w:vAlign w:val="center"/>
            <w:hideMark/>
          </w:tcPr>
          <w:p w14:paraId="04FB6909" w14:textId="77777777" w:rsidR="00113386" w:rsidRPr="00113386" w:rsidRDefault="00113386" w:rsidP="00113386">
            <w:pPr>
              <w:spacing w:after="0" w:line="240" w:lineRule="auto"/>
              <w:rPr>
                <w:rFonts w:ascii="Segoe UI" w:eastAsia="Times New Roman" w:hAnsi="Segoe UI" w:cs="Segoe UI"/>
                <w:color w:val="24292F"/>
                <w:szCs w:val="24"/>
                <w:lang w:eastAsia="en-IN"/>
              </w:rPr>
            </w:pPr>
            <w:r w:rsidRPr="00113386">
              <w:rPr>
                <w:rFonts w:ascii="Segoe UI" w:eastAsia="Times New Roman" w:hAnsi="Segoe UI" w:cs="Segoe UI"/>
                <w:color w:val="24292F"/>
                <w:szCs w:val="24"/>
                <w:lang w:eastAsia="en-IN"/>
              </w:rPr>
              <w:t>Select display without any reservations</w:t>
            </w:r>
          </w:p>
        </w:tc>
        <w:tc>
          <w:tcPr>
            <w:tcW w:w="0" w:type="auto"/>
            <w:shd w:val="clear" w:color="auto" w:fill="FFFFFF"/>
            <w:tcMar>
              <w:top w:w="90" w:type="dxa"/>
              <w:left w:w="195" w:type="dxa"/>
              <w:bottom w:w="90" w:type="dxa"/>
              <w:right w:w="195" w:type="dxa"/>
            </w:tcMar>
            <w:vAlign w:val="center"/>
            <w:hideMark/>
          </w:tcPr>
          <w:p w14:paraId="3BF93199" w14:textId="77777777" w:rsidR="00113386" w:rsidRPr="00113386" w:rsidRDefault="00113386" w:rsidP="00113386">
            <w:pPr>
              <w:spacing w:after="0" w:line="240" w:lineRule="auto"/>
              <w:rPr>
                <w:rFonts w:ascii="Segoe UI" w:eastAsia="Times New Roman" w:hAnsi="Segoe UI" w:cs="Segoe UI"/>
                <w:color w:val="24292F"/>
                <w:szCs w:val="24"/>
                <w:lang w:eastAsia="en-IN"/>
              </w:rPr>
            </w:pPr>
            <w:r w:rsidRPr="00113386">
              <w:rPr>
                <w:rFonts w:ascii="Segoe UI" w:eastAsia="Times New Roman" w:hAnsi="Segoe UI" w:cs="Segoe UI"/>
                <w:color w:val="24292F"/>
                <w:szCs w:val="24"/>
                <w:lang w:eastAsia="en-IN"/>
              </w:rPr>
              <w:t>Back to option select window</w:t>
            </w:r>
          </w:p>
        </w:tc>
        <w:tc>
          <w:tcPr>
            <w:tcW w:w="0" w:type="auto"/>
            <w:shd w:val="clear" w:color="auto" w:fill="FFFFFF"/>
            <w:tcMar>
              <w:top w:w="90" w:type="dxa"/>
              <w:left w:w="195" w:type="dxa"/>
              <w:bottom w:w="90" w:type="dxa"/>
              <w:right w:w="195" w:type="dxa"/>
            </w:tcMar>
            <w:vAlign w:val="center"/>
            <w:hideMark/>
          </w:tcPr>
          <w:p w14:paraId="61F07E51" w14:textId="77777777" w:rsidR="00113386" w:rsidRPr="00113386" w:rsidRDefault="00113386" w:rsidP="00113386">
            <w:pPr>
              <w:spacing w:after="0" w:line="240" w:lineRule="auto"/>
              <w:rPr>
                <w:rFonts w:ascii="Segoe UI" w:eastAsia="Times New Roman" w:hAnsi="Segoe UI" w:cs="Segoe UI"/>
                <w:color w:val="24292F"/>
                <w:szCs w:val="24"/>
                <w:lang w:eastAsia="en-IN"/>
              </w:rPr>
            </w:pPr>
            <w:r w:rsidRPr="00113386">
              <w:rPr>
                <w:rFonts w:ascii="Segoe UI" w:eastAsia="Times New Roman" w:hAnsi="Segoe UI" w:cs="Segoe UI"/>
                <w:color w:val="24292F"/>
                <w:szCs w:val="24"/>
                <w:lang w:eastAsia="en-IN"/>
              </w:rPr>
              <w:t>Back to option select window</w:t>
            </w:r>
          </w:p>
        </w:tc>
        <w:tc>
          <w:tcPr>
            <w:tcW w:w="0" w:type="auto"/>
            <w:shd w:val="clear" w:color="auto" w:fill="FFFFFF"/>
            <w:tcMar>
              <w:top w:w="90" w:type="dxa"/>
              <w:left w:w="195" w:type="dxa"/>
              <w:bottom w:w="90" w:type="dxa"/>
              <w:right w:w="195" w:type="dxa"/>
            </w:tcMar>
            <w:vAlign w:val="center"/>
            <w:hideMark/>
          </w:tcPr>
          <w:p w14:paraId="622ACB0E" w14:textId="77777777" w:rsidR="00113386" w:rsidRPr="00113386" w:rsidRDefault="00113386" w:rsidP="00113386">
            <w:pPr>
              <w:spacing w:after="0" w:line="240" w:lineRule="auto"/>
              <w:rPr>
                <w:rFonts w:ascii="Segoe UI" w:eastAsia="Times New Roman" w:hAnsi="Segoe UI" w:cs="Segoe UI"/>
                <w:color w:val="24292F"/>
                <w:szCs w:val="24"/>
                <w:lang w:eastAsia="en-IN"/>
              </w:rPr>
            </w:pPr>
            <w:r w:rsidRPr="00113386">
              <w:rPr>
                <w:rFonts w:ascii="Segoe UI" w:eastAsia="Times New Roman" w:hAnsi="Segoe UI" w:cs="Segoe UI"/>
                <w:color w:val="24292F"/>
                <w:szCs w:val="24"/>
                <w:lang w:eastAsia="en-IN"/>
              </w:rPr>
              <w:t>Scenario based</w:t>
            </w:r>
          </w:p>
        </w:tc>
      </w:tr>
      <w:tr w:rsidR="00113386" w:rsidRPr="00113386" w14:paraId="1E126DFD" w14:textId="77777777" w:rsidTr="00113386">
        <w:trPr>
          <w:trHeight w:val="585"/>
        </w:trPr>
        <w:tc>
          <w:tcPr>
            <w:tcW w:w="1277" w:type="dxa"/>
            <w:shd w:val="clear" w:color="auto" w:fill="FFFFFF"/>
            <w:tcMar>
              <w:top w:w="90" w:type="dxa"/>
              <w:left w:w="195" w:type="dxa"/>
              <w:bottom w:w="90" w:type="dxa"/>
              <w:right w:w="195" w:type="dxa"/>
            </w:tcMar>
            <w:vAlign w:val="center"/>
            <w:hideMark/>
          </w:tcPr>
          <w:p w14:paraId="4BE815E5" w14:textId="77777777" w:rsidR="00113386" w:rsidRPr="00113386" w:rsidRDefault="00113386" w:rsidP="00113386">
            <w:pPr>
              <w:spacing w:after="0" w:line="240" w:lineRule="auto"/>
              <w:rPr>
                <w:rFonts w:ascii="Segoe UI" w:eastAsia="Times New Roman" w:hAnsi="Segoe UI" w:cs="Segoe UI"/>
                <w:color w:val="24292F"/>
                <w:szCs w:val="24"/>
                <w:lang w:eastAsia="en-IN"/>
              </w:rPr>
            </w:pPr>
            <w:r w:rsidRPr="00113386">
              <w:rPr>
                <w:rFonts w:ascii="Segoe UI" w:eastAsia="Times New Roman" w:hAnsi="Segoe UI" w:cs="Segoe UI"/>
                <w:color w:val="24292F"/>
                <w:szCs w:val="24"/>
                <w:lang w:eastAsia="en-IN"/>
              </w:rPr>
              <w:t>L_04</w:t>
            </w:r>
          </w:p>
        </w:tc>
        <w:tc>
          <w:tcPr>
            <w:tcW w:w="3223" w:type="dxa"/>
            <w:shd w:val="clear" w:color="auto" w:fill="FFFFFF"/>
            <w:tcMar>
              <w:top w:w="90" w:type="dxa"/>
              <w:left w:w="195" w:type="dxa"/>
              <w:bottom w:w="90" w:type="dxa"/>
              <w:right w:w="195" w:type="dxa"/>
            </w:tcMar>
            <w:vAlign w:val="center"/>
            <w:hideMark/>
          </w:tcPr>
          <w:p w14:paraId="219CC105" w14:textId="77777777" w:rsidR="00113386" w:rsidRPr="00113386" w:rsidRDefault="00113386" w:rsidP="00113386">
            <w:pPr>
              <w:spacing w:after="0" w:line="240" w:lineRule="auto"/>
              <w:rPr>
                <w:rFonts w:ascii="Segoe UI" w:eastAsia="Times New Roman" w:hAnsi="Segoe UI" w:cs="Segoe UI"/>
                <w:color w:val="24292F"/>
                <w:szCs w:val="24"/>
                <w:lang w:eastAsia="en-IN"/>
              </w:rPr>
            </w:pPr>
            <w:r w:rsidRPr="00113386">
              <w:rPr>
                <w:rFonts w:ascii="Segoe UI" w:eastAsia="Times New Roman" w:hAnsi="Segoe UI" w:cs="Segoe UI"/>
                <w:color w:val="24292F"/>
                <w:szCs w:val="24"/>
                <w:lang w:eastAsia="en-IN"/>
              </w:rPr>
              <w:t>Enter invalid choice from select menu</w:t>
            </w:r>
          </w:p>
        </w:tc>
        <w:tc>
          <w:tcPr>
            <w:tcW w:w="0" w:type="auto"/>
            <w:shd w:val="clear" w:color="auto" w:fill="FFFFFF"/>
            <w:tcMar>
              <w:top w:w="90" w:type="dxa"/>
              <w:left w:w="195" w:type="dxa"/>
              <w:bottom w:w="90" w:type="dxa"/>
              <w:right w:w="195" w:type="dxa"/>
            </w:tcMar>
            <w:vAlign w:val="center"/>
            <w:hideMark/>
          </w:tcPr>
          <w:p w14:paraId="15A59398" w14:textId="77777777" w:rsidR="00113386" w:rsidRPr="00113386" w:rsidRDefault="00113386" w:rsidP="00113386">
            <w:pPr>
              <w:spacing w:after="0" w:line="240" w:lineRule="auto"/>
              <w:rPr>
                <w:rFonts w:ascii="Segoe UI" w:eastAsia="Times New Roman" w:hAnsi="Segoe UI" w:cs="Segoe UI"/>
                <w:color w:val="24292F"/>
                <w:szCs w:val="24"/>
                <w:lang w:eastAsia="en-IN"/>
              </w:rPr>
            </w:pPr>
            <w:r w:rsidRPr="00113386">
              <w:rPr>
                <w:rFonts w:ascii="Segoe UI" w:eastAsia="Times New Roman" w:hAnsi="Segoe UI" w:cs="Segoe UI"/>
                <w:color w:val="24292F"/>
                <w:szCs w:val="24"/>
                <w:lang w:eastAsia="en-IN"/>
              </w:rPr>
              <w:t>Sorry Invalid choice</w:t>
            </w:r>
          </w:p>
        </w:tc>
        <w:tc>
          <w:tcPr>
            <w:tcW w:w="0" w:type="auto"/>
            <w:shd w:val="clear" w:color="auto" w:fill="FFFFFF"/>
            <w:tcMar>
              <w:top w:w="90" w:type="dxa"/>
              <w:left w:w="195" w:type="dxa"/>
              <w:bottom w:w="90" w:type="dxa"/>
              <w:right w:w="195" w:type="dxa"/>
            </w:tcMar>
            <w:vAlign w:val="center"/>
            <w:hideMark/>
          </w:tcPr>
          <w:p w14:paraId="0C1BD93B" w14:textId="77777777" w:rsidR="00113386" w:rsidRPr="00113386" w:rsidRDefault="00113386" w:rsidP="00113386">
            <w:pPr>
              <w:spacing w:after="0" w:line="240" w:lineRule="auto"/>
              <w:rPr>
                <w:rFonts w:ascii="Segoe UI" w:eastAsia="Times New Roman" w:hAnsi="Segoe UI" w:cs="Segoe UI"/>
                <w:color w:val="24292F"/>
                <w:szCs w:val="24"/>
                <w:lang w:eastAsia="en-IN"/>
              </w:rPr>
            </w:pPr>
            <w:r w:rsidRPr="00113386">
              <w:rPr>
                <w:rFonts w:ascii="Segoe UI" w:eastAsia="Times New Roman" w:hAnsi="Segoe UI" w:cs="Segoe UI"/>
                <w:color w:val="24292F"/>
                <w:szCs w:val="24"/>
                <w:lang w:eastAsia="en-IN"/>
              </w:rPr>
              <w:t>Sorry Invalid choice</w:t>
            </w:r>
          </w:p>
        </w:tc>
        <w:tc>
          <w:tcPr>
            <w:tcW w:w="0" w:type="auto"/>
            <w:shd w:val="clear" w:color="auto" w:fill="FFFFFF"/>
            <w:tcMar>
              <w:top w:w="90" w:type="dxa"/>
              <w:left w:w="195" w:type="dxa"/>
              <w:bottom w:w="90" w:type="dxa"/>
              <w:right w:w="195" w:type="dxa"/>
            </w:tcMar>
            <w:vAlign w:val="center"/>
            <w:hideMark/>
          </w:tcPr>
          <w:p w14:paraId="236969F4" w14:textId="77777777" w:rsidR="00113386" w:rsidRPr="00113386" w:rsidRDefault="00113386" w:rsidP="00113386">
            <w:pPr>
              <w:spacing w:after="0" w:line="240" w:lineRule="auto"/>
              <w:rPr>
                <w:rFonts w:ascii="Segoe UI" w:eastAsia="Times New Roman" w:hAnsi="Segoe UI" w:cs="Segoe UI"/>
                <w:color w:val="24292F"/>
                <w:szCs w:val="24"/>
                <w:lang w:eastAsia="en-IN"/>
              </w:rPr>
            </w:pPr>
            <w:r w:rsidRPr="00113386">
              <w:rPr>
                <w:rFonts w:ascii="Segoe UI" w:eastAsia="Times New Roman" w:hAnsi="Segoe UI" w:cs="Segoe UI"/>
                <w:color w:val="24292F"/>
                <w:szCs w:val="24"/>
                <w:lang w:eastAsia="en-IN"/>
              </w:rPr>
              <w:t>Scenario based</w:t>
            </w:r>
          </w:p>
        </w:tc>
      </w:tr>
    </w:tbl>
    <w:p w14:paraId="2977F45A" w14:textId="77777777" w:rsidR="006F34DD" w:rsidRPr="006F34DD" w:rsidRDefault="006F34DD" w:rsidP="006F34DD"/>
    <w:p w14:paraId="2F1D440F" w14:textId="356069BD" w:rsidR="002B041E" w:rsidRPr="002B041E" w:rsidRDefault="006F34DD" w:rsidP="002B041E">
      <w:r>
        <w:t xml:space="preserve"> </w:t>
      </w:r>
    </w:p>
    <w:p w14:paraId="4FA50C3F" w14:textId="77777777" w:rsidR="0045024C" w:rsidRPr="007A2D01" w:rsidRDefault="0045024C" w:rsidP="00964743">
      <w:pPr>
        <w:rPr>
          <w:rFonts w:cs="Times New Roman"/>
        </w:rPr>
      </w:pPr>
    </w:p>
    <w:p w14:paraId="09D39EC9" w14:textId="77777777" w:rsidR="0045024C" w:rsidRPr="00E84921" w:rsidRDefault="0045024C" w:rsidP="005738D6">
      <w:pPr>
        <w:pStyle w:val="Heading2"/>
      </w:pPr>
      <w:bookmarkStart w:id="12" w:name="_Toc96351346"/>
      <w:r w:rsidRPr="00E84921">
        <w:t>Implementation and Summary</w:t>
      </w:r>
      <w:bookmarkEnd w:id="12"/>
    </w:p>
    <w:p w14:paraId="167F4CF4" w14:textId="77777777" w:rsidR="0045024C" w:rsidRPr="007A2D01" w:rsidRDefault="0045024C" w:rsidP="005738D6">
      <w:pPr>
        <w:pStyle w:val="Heading3"/>
      </w:pPr>
      <w:bookmarkStart w:id="13" w:name="_Toc96351347"/>
      <w:r w:rsidRPr="007A2D01">
        <w:t>Git Link:</w:t>
      </w:r>
      <w:bookmarkEnd w:id="13"/>
    </w:p>
    <w:p w14:paraId="2CB7EE81" w14:textId="16887C2F" w:rsidR="0045024C" w:rsidRDefault="0045024C" w:rsidP="00964743">
      <w:pPr>
        <w:rPr>
          <w:rFonts w:cs="Times New Roman"/>
        </w:rPr>
      </w:pPr>
      <w:r w:rsidRPr="007A2D01">
        <w:rPr>
          <w:rFonts w:cs="Times New Roman"/>
        </w:rPr>
        <w:t xml:space="preserve">Link: </w:t>
      </w:r>
      <w:hyperlink r:id="rId12" w:history="1">
        <w:r w:rsidR="00BE1398" w:rsidRPr="00D43267">
          <w:rPr>
            <w:rStyle w:val="Hyperlink"/>
            <w:rFonts w:cs="Times New Roman"/>
          </w:rPr>
          <w:t>https://github.com/vinayaranade/M1_Application_Airlinebookingsystem.git</w:t>
        </w:r>
      </w:hyperlink>
    </w:p>
    <w:p w14:paraId="7C1B0BB5" w14:textId="77777777" w:rsidR="00BE1398" w:rsidRPr="007A2D01" w:rsidRDefault="00BE1398" w:rsidP="00964743">
      <w:pPr>
        <w:rPr>
          <w:rFonts w:cs="Times New Roman"/>
        </w:rPr>
      </w:pPr>
    </w:p>
    <w:p w14:paraId="274597BE" w14:textId="77777777" w:rsidR="00E84921" w:rsidRDefault="00E84921" w:rsidP="00964743">
      <w:pPr>
        <w:rPr>
          <w:rStyle w:val="Heading1Char"/>
        </w:rPr>
      </w:pPr>
    </w:p>
    <w:p w14:paraId="33DB1570" w14:textId="77777777" w:rsidR="00E84921" w:rsidRDefault="00E84921" w:rsidP="00964743">
      <w:pPr>
        <w:rPr>
          <w:rStyle w:val="Heading1Char"/>
        </w:rPr>
      </w:pPr>
    </w:p>
    <w:p w14:paraId="76D2331D" w14:textId="77777777" w:rsidR="00E84921" w:rsidRDefault="00E84921" w:rsidP="00964743">
      <w:pPr>
        <w:rPr>
          <w:rStyle w:val="Heading1Char"/>
        </w:rPr>
      </w:pPr>
    </w:p>
    <w:p w14:paraId="78FFE009" w14:textId="77777777" w:rsidR="00E84921" w:rsidRDefault="00E84921" w:rsidP="00964743">
      <w:pPr>
        <w:rPr>
          <w:rStyle w:val="Heading1Char"/>
        </w:rPr>
      </w:pPr>
    </w:p>
    <w:p w14:paraId="3F6D348B" w14:textId="50A96817" w:rsidR="005738D6" w:rsidRDefault="005738D6" w:rsidP="005738D6">
      <w:pPr>
        <w:pStyle w:val="Heading1"/>
      </w:pPr>
      <w:bookmarkStart w:id="14" w:name="_Toc96351348"/>
      <w:r>
        <w:t>Mini</w:t>
      </w:r>
      <w:r w:rsidR="008C031E">
        <w:t xml:space="preserve"> </w:t>
      </w:r>
      <w:r>
        <w:t>project 2 – Embedded Calculator [Individual]</w:t>
      </w:r>
      <w:bookmarkEnd w:id="14"/>
    </w:p>
    <w:p w14:paraId="5B85A058" w14:textId="77777777" w:rsidR="005738D6" w:rsidRPr="005738D6" w:rsidRDefault="005738D6" w:rsidP="005738D6"/>
    <w:p w14:paraId="306546BB" w14:textId="77777777" w:rsidR="005738D6" w:rsidRDefault="005738D6" w:rsidP="005738D6">
      <w:pPr>
        <w:pStyle w:val="Heading2"/>
      </w:pPr>
      <w:bookmarkStart w:id="15" w:name="_Toc96351349"/>
      <w:r>
        <w:t>Modules</w:t>
      </w:r>
      <w:bookmarkEnd w:id="15"/>
    </w:p>
    <w:p w14:paraId="385749F4" w14:textId="77777777" w:rsidR="00DB5A8E" w:rsidRDefault="00DB5A8E" w:rsidP="008163FD">
      <w:pPr>
        <w:pStyle w:val="ListParagraph"/>
        <w:numPr>
          <w:ilvl w:val="0"/>
          <w:numId w:val="2"/>
        </w:numPr>
      </w:pPr>
      <w:r>
        <w:t>C Programming</w:t>
      </w:r>
    </w:p>
    <w:p w14:paraId="07BCDD33" w14:textId="77777777" w:rsidR="00DB5A8E" w:rsidRDefault="00DB5A8E" w:rsidP="008163FD">
      <w:pPr>
        <w:pStyle w:val="ListParagraph"/>
        <w:numPr>
          <w:ilvl w:val="0"/>
          <w:numId w:val="2"/>
        </w:numPr>
      </w:pPr>
      <w:r>
        <w:t>Embedded System</w:t>
      </w:r>
    </w:p>
    <w:p w14:paraId="737EB2E8" w14:textId="77777777" w:rsidR="005738D6" w:rsidRDefault="00395811" w:rsidP="008163FD">
      <w:pPr>
        <w:pStyle w:val="ListParagraph"/>
        <w:numPr>
          <w:ilvl w:val="0"/>
          <w:numId w:val="2"/>
        </w:numPr>
      </w:pPr>
      <w:proofErr w:type="spellStart"/>
      <w:r>
        <w:t>SimulIDE</w:t>
      </w:r>
      <w:proofErr w:type="spellEnd"/>
    </w:p>
    <w:p w14:paraId="5EA27620" w14:textId="77777777" w:rsidR="00DB5A8E" w:rsidRDefault="00DB5A8E" w:rsidP="008163FD">
      <w:pPr>
        <w:pStyle w:val="ListParagraph"/>
        <w:numPr>
          <w:ilvl w:val="0"/>
          <w:numId w:val="2"/>
        </w:numPr>
      </w:pPr>
      <w:r>
        <w:t>Git</w:t>
      </w:r>
    </w:p>
    <w:p w14:paraId="199A8F9B" w14:textId="77777777" w:rsidR="005738D6" w:rsidRDefault="005738D6" w:rsidP="005738D6">
      <w:pPr>
        <w:pStyle w:val="Heading3"/>
      </w:pPr>
      <w:bookmarkStart w:id="16" w:name="_Toc96351350"/>
      <w:r>
        <w:t>Requirements</w:t>
      </w:r>
      <w:bookmarkEnd w:id="16"/>
    </w:p>
    <w:p w14:paraId="5983E8F3" w14:textId="77777777" w:rsidR="005738D6" w:rsidRPr="005738D6" w:rsidRDefault="005738D6" w:rsidP="005738D6">
      <w:pPr>
        <w:rPr>
          <w:b/>
          <w:bCs/>
        </w:rPr>
      </w:pPr>
      <w:r w:rsidRPr="005738D6">
        <w:rPr>
          <w:b/>
          <w:bCs/>
        </w:rPr>
        <w:t>4W's and 1 H's</w:t>
      </w:r>
    </w:p>
    <w:p w14:paraId="6F7945F5" w14:textId="77777777" w:rsidR="006E7EEF" w:rsidRDefault="005738D6" w:rsidP="005738D6">
      <w:pPr>
        <w:rPr>
          <w:b/>
          <w:bCs/>
        </w:rPr>
      </w:pPr>
      <w:r w:rsidRPr="005738D6">
        <w:rPr>
          <w:b/>
          <w:bCs/>
        </w:rPr>
        <w:t>Why:</w:t>
      </w:r>
      <w:r w:rsidR="006E7EEF">
        <w:rPr>
          <w:b/>
          <w:bCs/>
        </w:rPr>
        <w:t xml:space="preserve"> </w:t>
      </w:r>
    </w:p>
    <w:p w14:paraId="348CA299" w14:textId="16FFD41E" w:rsidR="005738D6" w:rsidRPr="006E7EEF" w:rsidRDefault="006E7EEF" w:rsidP="008A5687">
      <w:pPr>
        <w:pStyle w:val="ListParagraph"/>
        <w:numPr>
          <w:ilvl w:val="0"/>
          <w:numId w:val="31"/>
        </w:numPr>
        <w:rPr>
          <w:b/>
          <w:bCs/>
        </w:rPr>
      </w:pPr>
      <w:r w:rsidRPr="006E7EEF">
        <w:t>The main objective of this project is to perform basic mathematical calculations such as addition,</w:t>
      </w:r>
      <w:r>
        <w:t xml:space="preserve"> </w:t>
      </w:r>
      <w:r w:rsidRPr="006E7EEF">
        <w:t>multiplication</w:t>
      </w:r>
      <w:r>
        <w:t>, subtraction</w:t>
      </w:r>
      <w:r w:rsidRPr="006E7EEF">
        <w:t xml:space="preserve"> and division with the use </w:t>
      </w:r>
      <w:proofErr w:type="gramStart"/>
      <w:r w:rsidRPr="006E7EEF">
        <w:t>of  Microcontroller</w:t>
      </w:r>
      <w:proofErr w:type="gramEnd"/>
      <w:r w:rsidRPr="006E7EEF">
        <w:t>, Key pad and LCD .</w:t>
      </w:r>
    </w:p>
    <w:p w14:paraId="6C8B6503" w14:textId="53AE17DE" w:rsidR="005738D6" w:rsidRDefault="005738D6" w:rsidP="005738D6">
      <w:pPr>
        <w:rPr>
          <w:b/>
          <w:bCs/>
        </w:rPr>
      </w:pPr>
      <w:r w:rsidRPr="005738D6">
        <w:rPr>
          <w:b/>
          <w:bCs/>
        </w:rPr>
        <w:t>Where:</w:t>
      </w:r>
    </w:p>
    <w:p w14:paraId="58D691B0" w14:textId="1F8000CA" w:rsidR="006E7EEF" w:rsidRPr="006E7EEF" w:rsidRDefault="006E7EEF" w:rsidP="008A5687">
      <w:pPr>
        <w:pStyle w:val="ListParagraph"/>
        <w:numPr>
          <w:ilvl w:val="0"/>
          <w:numId w:val="32"/>
        </w:numPr>
      </w:pPr>
      <w:r w:rsidRPr="006E7EEF">
        <w:t xml:space="preserve">It </w:t>
      </w:r>
      <w:r w:rsidR="008C031E" w:rsidRPr="006E7EEF">
        <w:t>can be</w:t>
      </w:r>
      <w:r w:rsidRPr="006E7EEF">
        <w:t xml:space="preserve"> implemented in any places like our Houses, Institutions, Banks etc</w:t>
      </w:r>
    </w:p>
    <w:p w14:paraId="6F4F2561" w14:textId="67B9BDE0" w:rsidR="005738D6" w:rsidRDefault="005738D6" w:rsidP="005738D6">
      <w:pPr>
        <w:rPr>
          <w:b/>
          <w:bCs/>
        </w:rPr>
      </w:pPr>
      <w:r w:rsidRPr="005738D6">
        <w:rPr>
          <w:b/>
          <w:bCs/>
        </w:rPr>
        <w:lastRenderedPageBreak/>
        <w:t>Who:</w:t>
      </w:r>
    </w:p>
    <w:p w14:paraId="39362DDA" w14:textId="15A406E6" w:rsidR="006E7EEF" w:rsidRDefault="006E7EEF" w:rsidP="008A5687">
      <w:pPr>
        <w:pStyle w:val="ListParagraph"/>
        <w:numPr>
          <w:ilvl w:val="0"/>
          <w:numId w:val="32"/>
        </w:numPr>
      </w:pPr>
      <w:r w:rsidRPr="006E7EEF">
        <w:t xml:space="preserve">The project also exhibits low cost system which is widely </w:t>
      </w:r>
      <w:r w:rsidR="008C031E" w:rsidRPr="006E7EEF">
        <w:t>needed in</w:t>
      </w:r>
      <w:r w:rsidRPr="006E7EEF">
        <w:t xml:space="preserve"> our </w:t>
      </w:r>
      <w:proofErr w:type="gramStart"/>
      <w:r w:rsidRPr="006E7EEF">
        <w:t>daily  life</w:t>
      </w:r>
      <w:proofErr w:type="gramEnd"/>
      <w:r w:rsidRPr="006E7EEF">
        <w:t xml:space="preserve">. </w:t>
      </w:r>
    </w:p>
    <w:p w14:paraId="5BB63209" w14:textId="21E393C8" w:rsidR="006E7EEF" w:rsidRPr="006E7EEF" w:rsidRDefault="006E7EEF" w:rsidP="008A5687">
      <w:pPr>
        <w:pStyle w:val="ListParagraph"/>
        <w:numPr>
          <w:ilvl w:val="0"/>
          <w:numId w:val="32"/>
        </w:numPr>
      </w:pPr>
      <w:r w:rsidRPr="006E7EEF">
        <w:t xml:space="preserve">The system is user friendly </w:t>
      </w:r>
      <w:r w:rsidR="008C031E" w:rsidRPr="006E7EEF">
        <w:t>and the</w:t>
      </w:r>
      <w:r w:rsidRPr="006E7EEF">
        <w:t xml:space="preserve"> cost of the system is low it can be used by everyone in their everyday life.</w:t>
      </w:r>
    </w:p>
    <w:p w14:paraId="79458EA8" w14:textId="02AFE9B5" w:rsidR="005738D6" w:rsidRDefault="005738D6" w:rsidP="005738D6">
      <w:pPr>
        <w:rPr>
          <w:b/>
          <w:bCs/>
        </w:rPr>
      </w:pPr>
      <w:r w:rsidRPr="005738D6">
        <w:rPr>
          <w:b/>
          <w:bCs/>
        </w:rPr>
        <w:t>When:</w:t>
      </w:r>
    </w:p>
    <w:p w14:paraId="31A588DE" w14:textId="5F40FB0B" w:rsidR="006E7EEF" w:rsidRPr="006E7EEF" w:rsidRDefault="006E7EEF" w:rsidP="008A5687">
      <w:pPr>
        <w:pStyle w:val="ListParagraph"/>
        <w:numPr>
          <w:ilvl w:val="0"/>
          <w:numId w:val="33"/>
        </w:numPr>
      </w:pPr>
      <w:r w:rsidRPr="006E7EEF">
        <w:t xml:space="preserve">The use of this calculator is </w:t>
      </w:r>
      <w:r w:rsidR="004F2671" w:rsidRPr="006E7EEF">
        <w:t>necessary</w:t>
      </w:r>
      <w:r w:rsidRPr="006E7EEF">
        <w:t xml:space="preserve"> in </w:t>
      </w:r>
      <w:r w:rsidR="004F2671" w:rsidRPr="006E7EEF">
        <w:t>everyday</w:t>
      </w:r>
      <w:r w:rsidRPr="006E7EEF">
        <w:t xml:space="preserve"> life and digital calculator is </w:t>
      </w:r>
      <w:r w:rsidR="004F2671" w:rsidRPr="006E7EEF">
        <w:t>beneficial</w:t>
      </w:r>
      <w:r w:rsidRPr="006E7EEF">
        <w:t xml:space="preserve"> to provide automated mistake free and automated </w:t>
      </w:r>
      <w:r w:rsidR="004F2671" w:rsidRPr="006E7EEF">
        <w:t>mathematical</w:t>
      </w:r>
      <w:r w:rsidRPr="006E7EEF">
        <w:t xml:space="preserve"> </w:t>
      </w:r>
      <w:r w:rsidR="004F2671" w:rsidRPr="006E7EEF">
        <w:t>solutions</w:t>
      </w:r>
      <w:r w:rsidRPr="006E7EEF">
        <w:t xml:space="preserve"> to the </w:t>
      </w:r>
      <w:r w:rsidR="008C031E" w:rsidRPr="006E7EEF">
        <w:t>users.</w:t>
      </w:r>
    </w:p>
    <w:p w14:paraId="7D9A37C6" w14:textId="77777777" w:rsidR="005738D6" w:rsidRPr="005738D6" w:rsidRDefault="005738D6" w:rsidP="005738D6">
      <w:pPr>
        <w:rPr>
          <w:b/>
          <w:bCs/>
        </w:rPr>
      </w:pPr>
      <w:r w:rsidRPr="005738D6">
        <w:rPr>
          <w:b/>
          <w:bCs/>
        </w:rPr>
        <w:t>How:</w:t>
      </w:r>
    </w:p>
    <w:p w14:paraId="1871F86C" w14:textId="7E117011" w:rsidR="00B136C5" w:rsidRDefault="006E7EEF" w:rsidP="008A5687">
      <w:pPr>
        <w:pStyle w:val="ListParagraph"/>
        <w:numPr>
          <w:ilvl w:val="0"/>
          <w:numId w:val="34"/>
        </w:numPr>
      </w:pPr>
      <w:r w:rsidRPr="006E7EEF">
        <w:t xml:space="preserve">This design of calculator using an Atmega328 microcontroller can be used to perform basic mathematical operations such as addition, subtraction, multiplication and division and display the results on </w:t>
      </w:r>
      <w:proofErr w:type="gramStart"/>
      <w:r w:rsidRPr="006E7EEF">
        <w:t>a</w:t>
      </w:r>
      <w:proofErr w:type="gramEnd"/>
      <w:r w:rsidRPr="006E7EEF">
        <w:t xml:space="preserve"> LCD </w:t>
      </w:r>
      <w:r w:rsidR="004F2671" w:rsidRPr="006E7EEF">
        <w:t>screen.</w:t>
      </w:r>
    </w:p>
    <w:p w14:paraId="6D4C1600" w14:textId="55D31B86" w:rsidR="00B136C5" w:rsidRDefault="00B136C5" w:rsidP="00B136C5"/>
    <w:p w14:paraId="1ED3C191" w14:textId="77777777" w:rsidR="00B136C5" w:rsidRPr="005738D6" w:rsidRDefault="00B136C5" w:rsidP="00B136C5"/>
    <w:p w14:paraId="178233BF" w14:textId="77777777" w:rsidR="004F2671" w:rsidRDefault="004F2671" w:rsidP="005738D6">
      <w:pPr>
        <w:pStyle w:val="Heading3"/>
      </w:pPr>
    </w:p>
    <w:p w14:paraId="3C0752ED" w14:textId="77777777" w:rsidR="004F2671" w:rsidRDefault="004F2671" w:rsidP="005738D6">
      <w:pPr>
        <w:pStyle w:val="Heading3"/>
      </w:pPr>
    </w:p>
    <w:p w14:paraId="5E840EC2" w14:textId="77777777" w:rsidR="004F2671" w:rsidRDefault="004F2671" w:rsidP="005738D6">
      <w:pPr>
        <w:pStyle w:val="Heading3"/>
      </w:pPr>
    </w:p>
    <w:p w14:paraId="76B8B40C" w14:textId="0005185B" w:rsidR="005738D6" w:rsidRDefault="005738D6" w:rsidP="005738D6">
      <w:pPr>
        <w:pStyle w:val="Heading3"/>
      </w:pPr>
      <w:bookmarkStart w:id="17" w:name="_Toc96351351"/>
      <w:r w:rsidRPr="005738D6">
        <w:t>High Level Requirements</w:t>
      </w:r>
      <w:bookmarkEnd w:id="17"/>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17"/>
        <w:gridCol w:w="6322"/>
        <w:gridCol w:w="1657"/>
      </w:tblGrid>
      <w:tr w:rsidR="004F2671" w:rsidRPr="004F2671" w14:paraId="5EA44BF0" w14:textId="77777777" w:rsidTr="004F2671">
        <w:trPr>
          <w:tblHeader/>
        </w:trPr>
        <w:tc>
          <w:tcPr>
            <w:tcW w:w="0" w:type="auto"/>
            <w:shd w:val="clear" w:color="auto" w:fill="FFFFFF"/>
            <w:tcMar>
              <w:top w:w="90" w:type="dxa"/>
              <w:left w:w="195" w:type="dxa"/>
              <w:bottom w:w="90" w:type="dxa"/>
              <w:right w:w="195" w:type="dxa"/>
            </w:tcMar>
            <w:vAlign w:val="center"/>
            <w:hideMark/>
          </w:tcPr>
          <w:p w14:paraId="400578AC" w14:textId="77777777" w:rsidR="004F2671" w:rsidRPr="004F2671" w:rsidRDefault="004F2671" w:rsidP="004F2671">
            <w:pPr>
              <w:rPr>
                <w:b/>
                <w:bCs/>
              </w:rPr>
            </w:pPr>
            <w:r w:rsidRPr="004F2671">
              <w:rPr>
                <w:b/>
                <w:bCs/>
              </w:rPr>
              <w:t>ID</w:t>
            </w:r>
          </w:p>
        </w:tc>
        <w:tc>
          <w:tcPr>
            <w:tcW w:w="0" w:type="auto"/>
            <w:shd w:val="clear" w:color="auto" w:fill="FFFFFF"/>
            <w:tcMar>
              <w:top w:w="90" w:type="dxa"/>
              <w:left w:w="195" w:type="dxa"/>
              <w:bottom w:w="90" w:type="dxa"/>
              <w:right w:w="195" w:type="dxa"/>
            </w:tcMar>
            <w:vAlign w:val="center"/>
            <w:hideMark/>
          </w:tcPr>
          <w:p w14:paraId="2CF325E4" w14:textId="77777777" w:rsidR="004F2671" w:rsidRPr="004F2671" w:rsidRDefault="004F2671" w:rsidP="004F2671">
            <w:pPr>
              <w:rPr>
                <w:b/>
                <w:bCs/>
              </w:rPr>
            </w:pPr>
            <w:r w:rsidRPr="004F2671">
              <w:rPr>
                <w:b/>
                <w:bCs/>
              </w:rPr>
              <w:t>Description</w:t>
            </w:r>
          </w:p>
        </w:tc>
        <w:tc>
          <w:tcPr>
            <w:tcW w:w="0" w:type="auto"/>
            <w:shd w:val="clear" w:color="auto" w:fill="FFFFFF"/>
            <w:tcMar>
              <w:top w:w="90" w:type="dxa"/>
              <w:left w:w="195" w:type="dxa"/>
              <w:bottom w:w="90" w:type="dxa"/>
              <w:right w:w="195" w:type="dxa"/>
            </w:tcMar>
            <w:vAlign w:val="center"/>
            <w:hideMark/>
          </w:tcPr>
          <w:p w14:paraId="070179A4" w14:textId="77777777" w:rsidR="004F2671" w:rsidRPr="004F2671" w:rsidRDefault="004F2671" w:rsidP="004F2671">
            <w:pPr>
              <w:rPr>
                <w:b/>
                <w:bCs/>
              </w:rPr>
            </w:pPr>
            <w:r w:rsidRPr="004F2671">
              <w:rPr>
                <w:b/>
                <w:bCs/>
              </w:rPr>
              <w:t>Status</w:t>
            </w:r>
          </w:p>
        </w:tc>
      </w:tr>
      <w:tr w:rsidR="004F2671" w:rsidRPr="004F2671" w14:paraId="4E85525B" w14:textId="77777777" w:rsidTr="004F2671">
        <w:tc>
          <w:tcPr>
            <w:tcW w:w="0" w:type="auto"/>
            <w:shd w:val="clear" w:color="auto" w:fill="FFFFFF"/>
            <w:tcMar>
              <w:top w:w="90" w:type="dxa"/>
              <w:left w:w="195" w:type="dxa"/>
              <w:bottom w:w="90" w:type="dxa"/>
              <w:right w:w="195" w:type="dxa"/>
            </w:tcMar>
            <w:vAlign w:val="center"/>
            <w:hideMark/>
          </w:tcPr>
          <w:p w14:paraId="60021B57" w14:textId="77777777" w:rsidR="004F2671" w:rsidRPr="004F2671" w:rsidRDefault="004F2671" w:rsidP="004F2671">
            <w:r w:rsidRPr="004F2671">
              <w:t>HLR 1</w:t>
            </w:r>
          </w:p>
        </w:tc>
        <w:tc>
          <w:tcPr>
            <w:tcW w:w="0" w:type="auto"/>
            <w:shd w:val="clear" w:color="auto" w:fill="FFFFFF"/>
            <w:tcMar>
              <w:top w:w="90" w:type="dxa"/>
              <w:left w:w="195" w:type="dxa"/>
              <w:bottom w:w="90" w:type="dxa"/>
              <w:right w:w="195" w:type="dxa"/>
            </w:tcMar>
            <w:vAlign w:val="center"/>
            <w:hideMark/>
          </w:tcPr>
          <w:p w14:paraId="4BDFBAB0" w14:textId="77777777" w:rsidR="004F2671" w:rsidRPr="004F2671" w:rsidRDefault="004F2671" w:rsidP="004F2671">
            <w:r w:rsidRPr="004F2671">
              <w:t>System should display enter expression.</w:t>
            </w:r>
          </w:p>
        </w:tc>
        <w:tc>
          <w:tcPr>
            <w:tcW w:w="0" w:type="auto"/>
            <w:shd w:val="clear" w:color="auto" w:fill="FFFFFF"/>
            <w:tcMar>
              <w:top w:w="90" w:type="dxa"/>
              <w:left w:w="195" w:type="dxa"/>
              <w:bottom w:w="90" w:type="dxa"/>
              <w:right w:w="195" w:type="dxa"/>
            </w:tcMar>
            <w:vAlign w:val="center"/>
            <w:hideMark/>
          </w:tcPr>
          <w:p w14:paraId="6109C2DC" w14:textId="77777777" w:rsidR="004F2671" w:rsidRPr="004F2671" w:rsidRDefault="004F2671" w:rsidP="004F2671">
            <w:r w:rsidRPr="004F2671">
              <w:t>Implemented</w:t>
            </w:r>
          </w:p>
        </w:tc>
      </w:tr>
      <w:tr w:rsidR="004F2671" w:rsidRPr="004F2671" w14:paraId="45CF863D" w14:textId="77777777" w:rsidTr="004F2671">
        <w:tc>
          <w:tcPr>
            <w:tcW w:w="0" w:type="auto"/>
            <w:shd w:val="clear" w:color="auto" w:fill="FFFFFF"/>
            <w:tcMar>
              <w:top w:w="90" w:type="dxa"/>
              <w:left w:w="195" w:type="dxa"/>
              <w:bottom w:w="90" w:type="dxa"/>
              <w:right w:w="195" w:type="dxa"/>
            </w:tcMar>
            <w:vAlign w:val="center"/>
            <w:hideMark/>
          </w:tcPr>
          <w:p w14:paraId="6BB53E21" w14:textId="77777777" w:rsidR="004F2671" w:rsidRPr="004F2671" w:rsidRDefault="004F2671" w:rsidP="004F2671">
            <w:r w:rsidRPr="004F2671">
              <w:t>HLR 2</w:t>
            </w:r>
          </w:p>
        </w:tc>
        <w:tc>
          <w:tcPr>
            <w:tcW w:w="0" w:type="auto"/>
            <w:shd w:val="clear" w:color="auto" w:fill="FFFFFF"/>
            <w:tcMar>
              <w:top w:w="90" w:type="dxa"/>
              <w:left w:w="195" w:type="dxa"/>
              <w:bottom w:w="90" w:type="dxa"/>
              <w:right w:w="195" w:type="dxa"/>
            </w:tcMar>
            <w:vAlign w:val="center"/>
            <w:hideMark/>
          </w:tcPr>
          <w:p w14:paraId="231D665C" w14:textId="77777777" w:rsidR="004F2671" w:rsidRPr="004F2671" w:rsidRDefault="004F2671" w:rsidP="004F2671">
            <w:r w:rsidRPr="004F2671">
              <w:t>It should display the digits entered by user</w:t>
            </w:r>
          </w:p>
        </w:tc>
        <w:tc>
          <w:tcPr>
            <w:tcW w:w="0" w:type="auto"/>
            <w:shd w:val="clear" w:color="auto" w:fill="FFFFFF"/>
            <w:tcMar>
              <w:top w:w="90" w:type="dxa"/>
              <w:left w:w="195" w:type="dxa"/>
              <w:bottom w:w="90" w:type="dxa"/>
              <w:right w:w="195" w:type="dxa"/>
            </w:tcMar>
            <w:vAlign w:val="center"/>
            <w:hideMark/>
          </w:tcPr>
          <w:p w14:paraId="39ECA054" w14:textId="77777777" w:rsidR="004F2671" w:rsidRPr="004F2671" w:rsidRDefault="004F2671" w:rsidP="004F2671">
            <w:r w:rsidRPr="004F2671">
              <w:t>Implemented</w:t>
            </w:r>
          </w:p>
        </w:tc>
      </w:tr>
      <w:tr w:rsidR="004F2671" w:rsidRPr="004F2671" w14:paraId="63EC332D" w14:textId="77777777" w:rsidTr="004F2671">
        <w:tc>
          <w:tcPr>
            <w:tcW w:w="0" w:type="auto"/>
            <w:shd w:val="clear" w:color="auto" w:fill="FFFFFF"/>
            <w:tcMar>
              <w:top w:w="90" w:type="dxa"/>
              <w:left w:w="195" w:type="dxa"/>
              <w:bottom w:w="90" w:type="dxa"/>
              <w:right w:w="195" w:type="dxa"/>
            </w:tcMar>
            <w:vAlign w:val="center"/>
            <w:hideMark/>
          </w:tcPr>
          <w:p w14:paraId="455DB630" w14:textId="77777777" w:rsidR="004F2671" w:rsidRPr="004F2671" w:rsidRDefault="004F2671" w:rsidP="004F2671">
            <w:r w:rsidRPr="004F2671">
              <w:t>HLR 3</w:t>
            </w:r>
          </w:p>
        </w:tc>
        <w:tc>
          <w:tcPr>
            <w:tcW w:w="0" w:type="auto"/>
            <w:shd w:val="clear" w:color="auto" w:fill="FFFFFF"/>
            <w:tcMar>
              <w:top w:w="90" w:type="dxa"/>
              <w:left w:w="195" w:type="dxa"/>
              <w:bottom w:w="90" w:type="dxa"/>
              <w:right w:w="195" w:type="dxa"/>
            </w:tcMar>
            <w:vAlign w:val="center"/>
            <w:hideMark/>
          </w:tcPr>
          <w:p w14:paraId="37233C16" w14:textId="5A4966F9" w:rsidR="004F2671" w:rsidRPr="004F2671" w:rsidRDefault="004F2671" w:rsidP="004F2671">
            <w:r w:rsidRPr="004F2671">
              <w:t xml:space="preserve">It should perform basic operation and display the result on LCD </w:t>
            </w:r>
            <w:proofErr w:type="gramStart"/>
            <w:r w:rsidRPr="004F2671">
              <w:t>Screen .</w:t>
            </w:r>
            <w:proofErr w:type="gramEnd"/>
          </w:p>
        </w:tc>
        <w:tc>
          <w:tcPr>
            <w:tcW w:w="0" w:type="auto"/>
            <w:shd w:val="clear" w:color="auto" w:fill="FFFFFF"/>
            <w:tcMar>
              <w:top w:w="90" w:type="dxa"/>
              <w:left w:w="195" w:type="dxa"/>
              <w:bottom w:w="90" w:type="dxa"/>
              <w:right w:w="195" w:type="dxa"/>
            </w:tcMar>
            <w:vAlign w:val="center"/>
            <w:hideMark/>
          </w:tcPr>
          <w:p w14:paraId="5DC4DA01" w14:textId="77777777" w:rsidR="004F2671" w:rsidRPr="004F2671" w:rsidRDefault="004F2671" w:rsidP="004F2671">
            <w:r w:rsidRPr="004F2671">
              <w:t>Implemented</w:t>
            </w:r>
          </w:p>
        </w:tc>
      </w:tr>
    </w:tbl>
    <w:p w14:paraId="2619C2A4" w14:textId="77777777" w:rsidR="004F2671" w:rsidRPr="004F2671" w:rsidRDefault="004F2671" w:rsidP="004F2671"/>
    <w:p w14:paraId="06AFA4F4" w14:textId="77777777" w:rsidR="005738D6" w:rsidRDefault="005738D6" w:rsidP="005738D6"/>
    <w:p w14:paraId="1B57CBAE" w14:textId="67FD195C" w:rsidR="00395811" w:rsidRDefault="00395811" w:rsidP="00395811">
      <w:pPr>
        <w:pStyle w:val="Heading3"/>
      </w:pPr>
      <w:bookmarkStart w:id="18" w:name="_Toc96351352"/>
      <w:r w:rsidRPr="00395811">
        <w:t>Low Level Requirements</w:t>
      </w:r>
      <w:bookmarkEnd w:id="18"/>
    </w:p>
    <w:p w14:paraId="73C2D76E" w14:textId="77777777" w:rsidR="004F2671" w:rsidRPr="004F2671" w:rsidRDefault="004F2671" w:rsidP="004F2671"/>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55"/>
        <w:gridCol w:w="6197"/>
        <w:gridCol w:w="1802"/>
      </w:tblGrid>
      <w:tr w:rsidR="004F2671" w:rsidRPr="004F2671" w14:paraId="28A443F6" w14:textId="77777777" w:rsidTr="004F2671">
        <w:trPr>
          <w:tblHeader/>
        </w:trPr>
        <w:tc>
          <w:tcPr>
            <w:tcW w:w="0" w:type="auto"/>
            <w:shd w:val="clear" w:color="auto" w:fill="FFFFFF"/>
            <w:tcMar>
              <w:top w:w="90" w:type="dxa"/>
              <w:left w:w="195" w:type="dxa"/>
              <w:bottom w:w="90" w:type="dxa"/>
              <w:right w:w="195" w:type="dxa"/>
            </w:tcMar>
            <w:vAlign w:val="center"/>
            <w:hideMark/>
          </w:tcPr>
          <w:p w14:paraId="7DA1C054" w14:textId="77777777" w:rsidR="004F2671" w:rsidRPr="004F2671" w:rsidRDefault="004F2671" w:rsidP="004F2671">
            <w:pPr>
              <w:spacing w:after="0" w:line="240" w:lineRule="auto"/>
              <w:jc w:val="center"/>
              <w:rPr>
                <w:rFonts w:ascii="Segoe UI" w:eastAsia="Times New Roman" w:hAnsi="Segoe UI" w:cs="Segoe UI"/>
                <w:b/>
                <w:bCs/>
                <w:color w:val="24292F"/>
                <w:szCs w:val="24"/>
                <w:lang w:eastAsia="en-IN"/>
              </w:rPr>
            </w:pPr>
            <w:r w:rsidRPr="004F2671">
              <w:rPr>
                <w:rFonts w:ascii="Segoe UI" w:eastAsia="Times New Roman" w:hAnsi="Segoe UI" w:cs="Segoe UI"/>
                <w:b/>
                <w:bCs/>
                <w:color w:val="24292F"/>
                <w:szCs w:val="24"/>
                <w:lang w:eastAsia="en-IN"/>
              </w:rPr>
              <w:t>ID</w:t>
            </w:r>
          </w:p>
        </w:tc>
        <w:tc>
          <w:tcPr>
            <w:tcW w:w="0" w:type="auto"/>
            <w:shd w:val="clear" w:color="auto" w:fill="FFFFFF"/>
            <w:tcMar>
              <w:top w:w="90" w:type="dxa"/>
              <w:left w:w="195" w:type="dxa"/>
              <w:bottom w:w="90" w:type="dxa"/>
              <w:right w:w="195" w:type="dxa"/>
            </w:tcMar>
            <w:vAlign w:val="center"/>
            <w:hideMark/>
          </w:tcPr>
          <w:p w14:paraId="415C50B9" w14:textId="77777777" w:rsidR="004F2671" w:rsidRPr="004F2671" w:rsidRDefault="004F2671" w:rsidP="004F2671">
            <w:pPr>
              <w:spacing w:after="0" w:line="240" w:lineRule="auto"/>
              <w:jc w:val="center"/>
              <w:rPr>
                <w:rFonts w:ascii="Segoe UI" w:eastAsia="Times New Roman" w:hAnsi="Segoe UI" w:cs="Segoe UI"/>
                <w:b/>
                <w:bCs/>
                <w:color w:val="24292F"/>
                <w:szCs w:val="24"/>
                <w:lang w:eastAsia="en-IN"/>
              </w:rPr>
            </w:pPr>
            <w:r w:rsidRPr="004F2671">
              <w:rPr>
                <w:rFonts w:ascii="Segoe UI" w:eastAsia="Times New Roman" w:hAnsi="Segoe UI" w:cs="Segoe UI"/>
                <w:b/>
                <w:bCs/>
                <w:color w:val="24292F"/>
                <w:szCs w:val="24"/>
                <w:lang w:eastAsia="en-IN"/>
              </w:rPr>
              <w:t>Description</w:t>
            </w:r>
          </w:p>
        </w:tc>
        <w:tc>
          <w:tcPr>
            <w:tcW w:w="0" w:type="auto"/>
            <w:shd w:val="clear" w:color="auto" w:fill="FFFFFF"/>
            <w:tcMar>
              <w:top w:w="90" w:type="dxa"/>
              <w:left w:w="195" w:type="dxa"/>
              <w:bottom w:w="90" w:type="dxa"/>
              <w:right w:w="195" w:type="dxa"/>
            </w:tcMar>
            <w:vAlign w:val="center"/>
            <w:hideMark/>
          </w:tcPr>
          <w:p w14:paraId="0D91ACF1" w14:textId="77777777" w:rsidR="004F2671" w:rsidRPr="004F2671" w:rsidRDefault="004F2671" w:rsidP="004F2671">
            <w:pPr>
              <w:spacing w:after="0" w:line="240" w:lineRule="auto"/>
              <w:jc w:val="center"/>
              <w:rPr>
                <w:rFonts w:ascii="Segoe UI" w:eastAsia="Times New Roman" w:hAnsi="Segoe UI" w:cs="Segoe UI"/>
                <w:b/>
                <w:bCs/>
                <w:color w:val="24292F"/>
                <w:szCs w:val="24"/>
                <w:lang w:eastAsia="en-IN"/>
              </w:rPr>
            </w:pPr>
            <w:r w:rsidRPr="004F2671">
              <w:rPr>
                <w:rFonts w:ascii="Segoe UI" w:eastAsia="Times New Roman" w:hAnsi="Segoe UI" w:cs="Segoe UI"/>
                <w:b/>
                <w:bCs/>
                <w:color w:val="24292F"/>
                <w:szCs w:val="24"/>
                <w:lang w:eastAsia="en-IN"/>
              </w:rPr>
              <w:t>Status</w:t>
            </w:r>
          </w:p>
        </w:tc>
      </w:tr>
      <w:tr w:rsidR="004F2671" w:rsidRPr="004F2671" w14:paraId="13CF36C4" w14:textId="77777777" w:rsidTr="004F2671">
        <w:tc>
          <w:tcPr>
            <w:tcW w:w="0" w:type="auto"/>
            <w:shd w:val="clear" w:color="auto" w:fill="FFFFFF"/>
            <w:tcMar>
              <w:top w:w="90" w:type="dxa"/>
              <w:left w:w="195" w:type="dxa"/>
              <w:bottom w:w="90" w:type="dxa"/>
              <w:right w:w="195" w:type="dxa"/>
            </w:tcMar>
            <w:vAlign w:val="center"/>
            <w:hideMark/>
          </w:tcPr>
          <w:p w14:paraId="40D006DD" w14:textId="77777777" w:rsidR="004F2671" w:rsidRPr="004F2671" w:rsidRDefault="004F2671" w:rsidP="004F2671">
            <w:pPr>
              <w:spacing w:after="0" w:line="240" w:lineRule="auto"/>
              <w:rPr>
                <w:rFonts w:ascii="Segoe UI" w:eastAsia="Times New Roman" w:hAnsi="Segoe UI" w:cs="Segoe UI"/>
                <w:color w:val="24292F"/>
                <w:szCs w:val="24"/>
                <w:lang w:eastAsia="en-IN"/>
              </w:rPr>
            </w:pPr>
            <w:r w:rsidRPr="004F2671">
              <w:rPr>
                <w:rFonts w:ascii="Segoe UI" w:eastAsia="Times New Roman" w:hAnsi="Segoe UI" w:cs="Segoe UI"/>
                <w:color w:val="24292F"/>
                <w:szCs w:val="24"/>
                <w:lang w:eastAsia="en-IN"/>
              </w:rPr>
              <w:t>LLR 1</w:t>
            </w:r>
          </w:p>
        </w:tc>
        <w:tc>
          <w:tcPr>
            <w:tcW w:w="0" w:type="auto"/>
            <w:shd w:val="clear" w:color="auto" w:fill="FFFFFF"/>
            <w:tcMar>
              <w:top w:w="90" w:type="dxa"/>
              <w:left w:w="195" w:type="dxa"/>
              <w:bottom w:w="90" w:type="dxa"/>
              <w:right w:w="195" w:type="dxa"/>
            </w:tcMar>
            <w:vAlign w:val="center"/>
            <w:hideMark/>
          </w:tcPr>
          <w:p w14:paraId="07A4259A" w14:textId="77777777" w:rsidR="004F2671" w:rsidRPr="004F2671" w:rsidRDefault="004F2671" w:rsidP="004F2671">
            <w:pPr>
              <w:spacing w:after="0" w:line="240" w:lineRule="auto"/>
              <w:rPr>
                <w:rFonts w:ascii="Segoe UI" w:eastAsia="Times New Roman" w:hAnsi="Segoe UI" w:cs="Segoe UI"/>
                <w:color w:val="24292F"/>
                <w:szCs w:val="24"/>
                <w:lang w:eastAsia="en-IN"/>
              </w:rPr>
            </w:pPr>
            <w:r w:rsidRPr="004F2671">
              <w:rPr>
                <w:rFonts w:ascii="Segoe UI" w:eastAsia="Times New Roman" w:hAnsi="Segoe UI" w:cs="Segoe UI"/>
                <w:color w:val="24292F"/>
                <w:szCs w:val="24"/>
                <w:lang w:eastAsia="en-IN"/>
              </w:rPr>
              <w:t>Take input from user from the keypad input</w:t>
            </w:r>
          </w:p>
        </w:tc>
        <w:tc>
          <w:tcPr>
            <w:tcW w:w="0" w:type="auto"/>
            <w:shd w:val="clear" w:color="auto" w:fill="FFFFFF"/>
            <w:tcMar>
              <w:top w:w="90" w:type="dxa"/>
              <w:left w:w="195" w:type="dxa"/>
              <w:bottom w:w="90" w:type="dxa"/>
              <w:right w:w="195" w:type="dxa"/>
            </w:tcMar>
            <w:vAlign w:val="center"/>
            <w:hideMark/>
          </w:tcPr>
          <w:p w14:paraId="3F434C34" w14:textId="77777777" w:rsidR="004F2671" w:rsidRPr="004F2671" w:rsidRDefault="004F2671" w:rsidP="004F2671">
            <w:pPr>
              <w:spacing w:after="0" w:line="240" w:lineRule="auto"/>
              <w:rPr>
                <w:rFonts w:ascii="Segoe UI" w:eastAsia="Times New Roman" w:hAnsi="Segoe UI" w:cs="Segoe UI"/>
                <w:color w:val="24292F"/>
                <w:szCs w:val="24"/>
                <w:lang w:eastAsia="en-IN"/>
              </w:rPr>
            </w:pPr>
            <w:r w:rsidRPr="004F2671">
              <w:rPr>
                <w:rFonts w:ascii="Segoe UI" w:eastAsia="Times New Roman" w:hAnsi="Segoe UI" w:cs="Segoe UI"/>
                <w:color w:val="24292F"/>
                <w:szCs w:val="24"/>
                <w:lang w:eastAsia="en-IN"/>
              </w:rPr>
              <w:t>Implemented</w:t>
            </w:r>
          </w:p>
        </w:tc>
      </w:tr>
      <w:tr w:rsidR="004F2671" w:rsidRPr="004F2671" w14:paraId="3AE3804A" w14:textId="77777777" w:rsidTr="004F2671">
        <w:tc>
          <w:tcPr>
            <w:tcW w:w="0" w:type="auto"/>
            <w:shd w:val="clear" w:color="auto" w:fill="FFFFFF"/>
            <w:tcMar>
              <w:top w:w="90" w:type="dxa"/>
              <w:left w:w="195" w:type="dxa"/>
              <w:bottom w:w="90" w:type="dxa"/>
              <w:right w:w="195" w:type="dxa"/>
            </w:tcMar>
            <w:vAlign w:val="center"/>
            <w:hideMark/>
          </w:tcPr>
          <w:p w14:paraId="0F74C8CF" w14:textId="77777777" w:rsidR="004F2671" w:rsidRPr="004F2671" w:rsidRDefault="004F2671" w:rsidP="004F2671">
            <w:pPr>
              <w:spacing w:after="0" w:line="240" w:lineRule="auto"/>
              <w:rPr>
                <w:rFonts w:ascii="Segoe UI" w:eastAsia="Times New Roman" w:hAnsi="Segoe UI" w:cs="Segoe UI"/>
                <w:color w:val="24292F"/>
                <w:szCs w:val="24"/>
                <w:lang w:eastAsia="en-IN"/>
              </w:rPr>
            </w:pPr>
            <w:r w:rsidRPr="004F2671">
              <w:rPr>
                <w:rFonts w:ascii="Segoe UI" w:eastAsia="Times New Roman" w:hAnsi="Segoe UI" w:cs="Segoe UI"/>
                <w:color w:val="24292F"/>
                <w:szCs w:val="24"/>
                <w:lang w:eastAsia="en-IN"/>
              </w:rPr>
              <w:t>LLR 2</w:t>
            </w:r>
          </w:p>
        </w:tc>
        <w:tc>
          <w:tcPr>
            <w:tcW w:w="0" w:type="auto"/>
            <w:shd w:val="clear" w:color="auto" w:fill="FFFFFF"/>
            <w:tcMar>
              <w:top w:w="90" w:type="dxa"/>
              <w:left w:w="195" w:type="dxa"/>
              <w:bottom w:w="90" w:type="dxa"/>
              <w:right w:w="195" w:type="dxa"/>
            </w:tcMar>
            <w:vAlign w:val="center"/>
            <w:hideMark/>
          </w:tcPr>
          <w:p w14:paraId="0E486B3E" w14:textId="77777777" w:rsidR="004F2671" w:rsidRPr="004F2671" w:rsidRDefault="004F2671" w:rsidP="004F2671">
            <w:pPr>
              <w:spacing w:after="0" w:line="240" w:lineRule="auto"/>
              <w:rPr>
                <w:rFonts w:ascii="Segoe UI" w:eastAsia="Times New Roman" w:hAnsi="Segoe UI" w:cs="Segoe UI"/>
                <w:color w:val="24292F"/>
                <w:szCs w:val="24"/>
                <w:lang w:eastAsia="en-IN"/>
              </w:rPr>
            </w:pPr>
            <w:r w:rsidRPr="004F2671">
              <w:rPr>
                <w:rFonts w:ascii="Segoe UI" w:eastAsia="Times New Roman" w:hAnsi="Segoe UI" w:cs="Segoe UI"/>
                <w:color w:val="24292F"/>
                <w:szCs w:val="24"/>
                <w:lang w:eastAsia="en-IN"/>
              </w:rPr>
              <w:t>Take the operation to be performed from the user</w:t>
            </w:r>
          </w:p>
        </w:tc>
        <w:tc>
          <w:tcPr>
            <w:tcW w:w="0" w:type="auto"/>
            <w:shd w:val="clear" w:color="auto" w:fill="FFFFFF"/>
            <w:tcMar>
              <w:top w:w="90" w:type="dxa"/>
              <w:left w:w="195" w:type="dxa"/>
              <w:bottom w:w="90" w:type="dxa"/>
              <w:right w:w="195" w:type="dxa"/>
            </w:tcMar>
            <w:vAlign w:val="center"/>
            <w:hideMark/>
          </w:tcPr>
          <w:p w14:paraId="0B46EC4A" w14:textId="77777777" w:rsidR="004F2671" w:rsidRPr="004F2671" w:rsidRDefault="004F2671" w:rsidP="004F2671">
            <w:pPr>
              <w:spacing w:after="0" w:line="240" w:lineRule="auto"/>
              <w:rPr>
                <w:rFonts w:ascii="Segoe UI" w:eastAsia="Times New Roman" w:hAnsi="Segoe UI" w:cs="Segoe UI"/>
                <w:color w:val="24292F"/>
                <w:szCs w:val="24"/>
                <w:lang w:eastAsia="en-IN"/>
              </w:rPr>
            </w:pPr>
            <w:r w:rsidRPr="004F2671">
              <w:rPr>
                <w:rFonts w:ascii="Segoe UI" w:eastAsia="Times New Roman" w:hAnsi="Segoe UI" w:cs="Segoe UI"/>
                <w:color w:val="24292F"/>
                <w:szCs w:val="24"/>
                <w:lang w:eastAsia="en-IN"/>
              </w:rPr>
              <w:t>Implemented</w:t>
            </w:r>
          </w:p>
        </w:tc>
      </w:tr>
      <w:tr w:rsidR="004F2671" w:rsidRPr="004F2671" w14:paraId="3FBFDEEB" w14:textId="77777777" w:rsidTr="004F2671">
        <w:tc>
          <w:tcPr>
            <w:tcW w:w="0" w:type="auto"/>
            <w:shd w:val="clear" w:color="auto" w:fill="FFFFFF"/>
            <w:tcMar>
              <w:top w:w="90" w:type="dxa"/>
              <w:left w:w="195" w:type="dxa"/>
              <w:bottom w:w="90" w:type="dxa"/>
              <w:right w:w="195" w:type="dxa"/>
            </w:tcMar>
            <w:vAlign w:val="center"/>
            <w:hideMark/>
          </w:tcPr>
          <w:p w14:paraId="44BD7392" w14:textId="77777777" w:rsidR="004F2671" w:rsidRPr="004F2671" w:rsidRDefault="004F2671" w:rsidP="004F2671">
            <w:pPr>
              <w:spacing w:after="0" w:line="240" w:lineRule="auto"/>
              <w:rPr>
                <w:rFonts w:ascii="Segoe UI" w:eastAsia="Times New Roman" w:hAnsi="Segoe UI" w:cs="Segoe UI"/>
                <w:color w:val="24292F"/>
                <w:szCs w:val="24"/>
                <w:lang w:eastAsia="en-IN"/>
              </w:rPr>
            </w:pPr>
            <w:r w:rsidRPr="004F2671">
              <w:rPr>
                <w:rFonts w:ascii="Segoe UI" w:eastAsia="Times New Roman" w:hAnsi="Segoe UI" w:cs="Segoe UI"/>
                <w:color w:val="24292F"/>
                <w:szCs w:val="24"/>
                <w:lang w:eastAsia="en-IN"/>
              </w:rPr>
              <w:lastRenderedPageBreak/>
              <w:t>LLR 3</w:t>
            </w:r>
          </w:p>
        </w:tc>
        <w:tc>
          <w:tcPr>
            <w:tcW w:w="0" w:type="auto"/>
            <w:shd w:val="clear" w:color="auto" w:fill="FFFFFF"/>
            <w:tcMar>
              <w:top w:w="90" w:type="dxa"/>
              <w:left w:w="195" w:type="dxa"/>
              <w:bottom w:w="90" w:type="dxa"/>
              <w:right w:w="195" w:type="dxa"/>
            </w:tcMar>
            <w:vAlign w:val="center"/>
            <w:hideMark/>
          </w:tcPr>
          <w:p w14:paraId="330775F7" w14:textId="77777777" w:rsidR="004F2671" w:rsidRPr="004F2671" w:rsidRDefault="004F2671" w:rsidP="004F2671">
            <w:pPr>
              <w:spacing w:after="0" w:line="240" w:lineRule="auto"/>
              <w:rPr>
                <w:rFonts w:ascii="Segoe UI" w:eastAsia="Times New Roman" w:hAnsi="Segoe UI" w:cs="Segoe UI"/>
                <w:color w:val="24292F"/>
                <w:szCs w:val="24"/>
                <w:lang w:eastAsia="en-IN"/>
              </w:rPr>
            </w:pPr>
            <w:r w:rsidRPr="004F2671">
              <w:rPr>
                <w:rFonts w:ascii="Segoe UI" w:eastAsia="Times New Roman" w:hAnsi="Segoe UI" w:cs="Segoe UI"/>
                <w:color w:val="24292F"/>
                <w:szCs w:val="24"/>
                <w:lang w:eastAsia="en-IN"/>
              </w:rPr>
              <w:t>Perform the operation and display result on 16 x 2 LCD</w:t>
            </w:r>
          </w:p>
        </w:tc>
        <w:tc>
          <w:tcPr>
            <w:tcW w:w="0" w:type="auto"/>
            <w:shd w:val="clear" w:color="auto" w:fill="FFFFFF"/>
            <w:tcMar>
              <w:top w:w="90" w:type="dxa"/>
              <w:left w:w="195" w:type="dxa"/>
              <w:bottom w:w="90" w:type="dxa"/>
              <w:right w:w="195" w:type="dxa"/>
            </w:tcMar>
            <w:vAlign w:val="center"/>
            <w:hideMark/>
          </w:tcPr>
          <w:p w14:paraId="40455AF9" w14:textId="77777777" w:rsidR="004F2671" w:rsidRPr="004F2671" w:rsidRDefault="004F2671" w:rsidP="004F2671">
            <w:pPr>
              <w:spacing w:after="0" w:line="240" w:lineRule="auto"/>
              <w:rPr>
                <w:rFonts w:ascii="Segoe UI" w:eastAsia="Times New Roman" w:hAnsi="Segoe UI" w:cs="Segoe UI"/>
                <w:color w:val="24292F"/>
                <w:szCs w:val="24"/>
                <w:lang w:eastAsia="en-IN"/>
              </w:rPr>
            </w:pPr>
            <w:r w:rsidRPr="004F2671">
              <w:rPr>
                <w:rFonts w:ascii="Segoe UI" w:eastAsia="Times New Roman" w:hAnsi="Segoe UI" w:cs="Segoe UI"/>
                <w:color w:val="24292F"/>
                <w:szCs w:val="24"/>
                <w:lang w:eastAsia="en-IN"/>
              </w:rPr>
              <w:t>Implemented</w:t>
            </w:r>
          </w:p>
        </w:tc>
      </w:tr>
    </w:tbl>
    <w:p w14:paraId="73FC5034" w14:textId="77777777" w:rsidR="004F2671" w:rsidRPr="004F2671" w:rsidRDefault="004F2671" w:rsidP="004F2671"/>
    <w:p w14:paraId="2E05EB70" w14:textId="77777777" w:rsidR="00395811" w:rsidRDefault="00395811" w:rsidP="00395811"/>
    <w:p w14:paraId="34260679" w14:textId="77777777" w:rsidR="00395811" w:rsidRDefault="00395811" w:rsidP="00395811">
      <w:pPr>
        <w:pStyle w:val="Heading2"/>
      </w:pPr>
      <w:bookmarkStart w:id="19" w:name="_Toc96351353"/>
      <w:r>
        <w:t>Design</w:t>
      </w:r>
      <w:bookmarkEnd w:id="19"/>
    </w:p>
    <w:p w14:paraId="31D3212E" w14:textId="33EB61D0" w:rsidR="00395811" w:rsidRDefault="00C53CD3" w:rsidP="00C53CD3">
      <w:pPr>
        <w:jc w:val="center"/>
      </w:pPr>
      <w:r w:rsidRPr="00C53CD3">
        <w:rPr>
          <w:noProof/>
        </w:rPr>
        <w:drawing>
          <wp:inline distT="0" distB="0" distL="0" distR="0" wp14:anchorId="6E6A4257" wp14:editId="1569E93F">
            <wp:extent cx="4087630" cy="3789807"/>
            <wp:effectExtent l="0" t="0" r="8255" b="1270"/>
            <wp:docPr id="25" name="Picture 25" descr="fl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849" cy="3797427"/>
                    </a:xfrm>
                    <a:prstGeom prst="rect">
                      <a:avLst/>
                    </a:prstGeom>
                    <a:noFill/>
                    <a:ln>
                      <a:noFill/>
                    </a:ln>
                  </pic:spPr>
                </pic:pic>
              </a:graphicData>
            </a:graphic>
          </wp:inline>
        </w:drawing>
      </w:r>
    </w:p>
    <w:p w14:paraId="0BACB7A8" w14:textId="0ADC3CB0" w:rsidR="00395811" w:rsidRDefault="00A20427" w:rsidP="00C53CD3">
      <w:pPr>
        <w:jc w:val="center"/>
      </w:pPr>
      <w:bookmarkStart w:id="20" w:name="_Toc95933217"/>
      <w:r>
        <w:t xml:space="preserve">Figure </w:t>
      </w:r>
      <w:r w:rsidR="00B53F94">
        <w:fldChar w:fldCharType="begin"/>
      </w:r>
      <w:r w:rsidR="00B53F94">
        <w:instrText xml:space="preserve"> SEQ Figure \* ARABIC </w:instrText>
      </w:r>
      <w:r w:rsidR="00B53F94">
        <w:fldChar w:fldCharType="separate"/>
      </w:r>
      <w:r w:rsidR="007779AE">
        <w:rPr>
          <w:noProof/>
        </w:rPr>
        <w:t>5</w:t>
      </w:r>
      <w:r w:rsidR="00B53F94">
        <w:rPr>
          <w:noProof/>
        </w:rPr>
        <w:fldChar w:fldCharType="end"/>
      </w:r>
      <w:r>
        <w:t xml:space="preserve"> </w:t>
      </w:r>
      <w:r w:rsidR="00C53CD3" w:rsidRPr="00395811">
        <w:t>Behaviou</w:t>
      </w:r>
      <w:r w:rsidR="00C53CD3">
        <w:t>ral</w:t>
      </w:r>
      <w:r w:rsidR="00395811">
        <w:t xml:space="preserve"> </w:t>
      </w:r>
      <w:r w:rsidR="00395811" w:rsidRPr="00395811">
        <w:t>Diagram</w:t>
      </w:r>
      <w:bookmarkEnd w:id="20"/>
    </w:p>
    <w:p w14:paraId="7C0E689E" w14:textId="77777777" w:rsidR="00395811" w:rsidRDefault="00395811" w:rsidP="00395811"/>
    <w:p w14:paraId="4FD06544" w14:textId="35DFF999" w:rsidR="00395811" w:rsidRDefault="00C53CD3" w:rsidP="00C53CD3">
      <w:pPr>
        <w:jc w:val="center"/>
      </w:pPr>
      <w:r>
        <w:rPr>
          <w:noProof/>
        </w:rPr>
        <w:drawing>
          <wp:inline distT="0" distB="0" distL="0" distR="0" wp14:anchorId="1B726414" wp14:editId="6F901B31">
            <wp:extent cx="4485394" cy="2701925"/>
            <wp:effectExtent l="0" t="0" r="0" b="3175"/>
            <wp:docPr id="26" name="Picture 26" descr="circy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rcyuit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2128" cy="2705981"/>
                    </a:xfrm>
                    <a:prstGeom prst="rect">
                      <a:avLst/>
                    </a:prstGeom>
                    <a:noFill/>
                    <a:ln>
                      <a:noFill/>
                    </a:ln>
                  </pic:spPr>
                </pic:pic>
              </a:graphicData>
            </a:graphic>
          </wp:inline>
        </w:drawing>
      </w:r>
    </w:p>
    <w:p w14:paraId="6AB8B1DC" w14:textId="77777777" w:rsidR="00C53CD3" w:rsidRDefault="00C53CD3" w:rsidP="00A20427">
      <w:pPr>
        <w:ind w:left="2160" w:firstLine="720"/>
      </w:pPr>
      <w:bookmarkStart w:id="21" w:name="_Toc95933218"/>
    </w:p>
    <w:p w14:paraId="08C9C2E4" w14:textId="22E84053" w:rsidR="00395811" w:rsidRDefault="00A20427" w:rsidP="00A20427">
      <w:pPr>
        <w:ind w:left="2160" w:firstLine="720"/>
      </w:pPr>
      <w:r>
        <w:t xml:space="preserve">Figure </w:t>
      </w:r>
      <w:r w:rsidR="00B53F94">
        <w:fldChar w:fldCharType="begin"/>
      </w:r>
      <w:r w:rsidR="00B53F94">
        <w:instrText xml:space="preserve"> SEQ Figure \* ARABIC </w:instrText>
      </w:r>
      <w:r w:rsidR="00B53F94">
        <w:fldChar w:fldCharType="separate"/>
      </w:r>
      <w:r w:rsidR="007779AE">
        <w:rPr>
          <w:noProof/>
        </w:rPr>
        <w:t>6</w:t>
      </w:r>
      <w:r w:rsidR="00B53F94">
        <w:rPr>
          <w:noProof/>
        </w:rPr>
        <w:fldChar w:fldCharType="end"/>
      </w:r>
      <w:r w:rsidR="00C53CD3">
        <w:t xml:space="preserve">. </w:t>
      </w:r>
      <w:proofErr w:type="gramStart"/>
      <w:r w:rsidR="00C53CD3">
        <w:t xml:space="preserve">Circuit </w:t>
      </w:r>
      <w:r w:rsidR="00395811">
        <w:t xml:space="preserve"> Diagram</w:t>
      </w:r>
      <w:bookmarkEnd w:id="21"/>
      <w:proofErr w:type="gramEnd"/>
    </w:p>
    <w:p w14:paraId="3F46487F" w14:textId="1B25CCD0" w:rsidR="00395811" w:rsidRDefault="00395811" w:rsidP="00395811"/>
    <w:p w14:paraId="0657F54D" w14:textId="049E2A51" w:rsidR="00395811" w:rsidRDefault="00395811" w:rsidP="008C031E"/>
    <w:p w14:paraId="003A968A" w14:textId="77777777" w:rsidR="00395811" w:rsidRPr="00395811" w:rsidRDefault="00395811" w:rsidP="00395811"/>
    <w:p w14:paraId="62ADCEAC" w14:textId="0CDB5DDD" w:rsidR="00906C9D" w:rsidRPr="00E84921" w:rsidRDefault="00906C9D" w:rsidP="00906C9D">
      <w:pPr>
        <w:pStyle w:val="Heading2"/>
      </w:pPr>
    </w:p>
    <w:p w14:paraId="40DE9293" w14:textId="2E1BBB89" w:rsidR="00906C9D" w:rsidRDefault="00906C9D" w:rsidP="00906C9D">
      <w:pPr>
        <w:pStyle w:val="Heading3"/>
      </w:pPr>
      <w:bookmarkStart w:id="22" w:name="_Toc96351354"/>
      <w:r w:rsidRPr="007A2D01">
        <w:t>Git Link:</w:t>
      </w:r>
      <w:bookmarkEnd w:id="22"/>
    </w:p>
    <w:p w14:paraId="78F64584" w14:textId="77777777" w:rsidR="00EE4795" w:rsidRPr="00EE4795" w:rsidRDefault="00EE4795" w:rsidP="00EE4795"/>
    <w:p w14:paraId="35A9DD75" w14:textId="4E22F4F2" w:rsidR="00906C9D" w:rsidRDefault="00906C9D" w:rsidP="00906C9D">
      <w:pPr>
        <w:rPr>
          <w:rFonts w:cs="Times New Roman"/>
        </w:rPr>
      </w:pPr>
      <w:r w:rsidRPr="007A2D01">
        <w:rPr>
          <w:rFonts w:cs="Times New Roman"/>
        </w:rPr>
        <w:t xml:space="preserve">Link: </w:t>
      </w:r>
      <w:hyperlink r:id="rId15" w:history="1">
        <w:r w:rsidR="00EE4795" w:rsidRPr="00D43267">
          <w:rPr>
            <w:rStyle w:val="Hyperlink"/>
            <w:rFonts w:cs="Times New Roman"/>
          </w:rPr>
          <w:t>https://github.com/vinayaranade/M2-Embedded_Calculator.git</w:t>
        </w:r>
      </w:hyperlink>
    </w:p>
    <w:p w14:paraId="692A472C" w14:textId="77777777" w:rsidR="00EE4795" w:rsidRDefault="00EE4795" w:rsidP="00906C9D">
      <w:pPr>
        <w:rPr>
          <w:rFonts w:cs="Times New Roman"/>
        </w:rPr>
      </w:pPr>
    </w:p>
    <w:p w14:paraId="6190EAAB" w14:textId="1AD5D57D" w:rsidR="00DA6450" w:rsidRDefault="00DA6450" w:rsidP="00DA6450"/>
    <w:p w14:paraId="186BCBB1" w14:textId="7A721060" w:rsidR="00EE4795" w:rsidRDefault="00EE4795" w:rsidP="00DA6450"/>
    <w:p w14:paraId="04EB333B" w14:textId="77777777" w:rsidR="00EE4795" w:rsidRDefault="00EE4795" w:rsidP="00DA6450"/>
    <w:p w14:paraId="60D8826B" w14:textId="77777777" w:rsidR="00DA6450" w:rsidRDefault="00DA6450" w:rsidP="00DA6450"/>
    <w:p w14:paraId="6D102E9E" w14:textId="77777777" w:rsidR="00DA6450" w:rsidRDefault="00DA6450" w:rsidP="00DA6450"/>
    <w:p w14:paraId="20D944E2" w14:textId="77777777" w:rsidR="00DA6450" w:rsidRDefault="00DA6450" w:rsidP="00DA6450"/>
    <w:p w14:paraId="4A3451B7" w14:textId="77777777" w:rsidR="00DA6450" w:rsidRDefault="00DA6450" w:rsidP="00DA6450"/>
    <w:p w14:paraId="542FBB7C" w14:textId="77777777" w:rsidR="00DA6450" w:rsidRDefault="00DA6450" w:rsidP="00DA6450"/>
    <w:p w14:paraId="4638745D" w14:textId="4E1917C1" w:rsidR="00DA6450" w:rsidRDefault="00DA6450" w:rsidP="00DA6450"/>
    <w:p w14:paraId="33B11F3B" w14:textId="2D07E54A" w:rsidR="00EE4795" w:rsidRDefault="00EE4795" w:rsidP="00DA6450"/>
    <w:p w14:paraId="22F40CF8" w14:textId="07A24BB5" w:rsidR="00EE4795" w:rsidRDefault="00EE4795" w:rsidP="00DA6450"/>
    <w:p w14:paraId="783F0869" w14:textId="2532A40D" w:rsidR="00EE4795" w:rsidRDefault="00EE4795" w:rsidP="00DA6450"/>
    <w:p w14:paraId="22CC3C99" w14:textId="103D8410" w:rsidR="00EE4795" w:rsidRDefault="00EE4795" w:rsidP="00DA6450"/>
    <w:p w14:paraId="2300226C" w14:textId="57353D15" w:rsidR="00EE4795" w:rsidRDefault="00EE4795" w:rsidP="00DA6450"/>
    <w:p w14:paraId="30754325" w14:textId="1D9DA73A" w:rsidR="00EE4795" w:rsidRDefault="00EE4795" w:rsidP="00DA6450"/>
    <w:p w14:paraId="44252C2B" w14:textId="611C4E21" w:rsidR="00EE4795" w:rsidRDefault="00EE4795" w:rsidP="00DA6450"/>
    <w:p w14:paraId="15EE2008" w14:textId="6B4F96CA" w:rsidR="00EE4795" w:rsidRDefault="00EE4795" w:rsidP="00DA6450"/>
    <w:p w14:paraId="6758B2F3" w14:textId="77777777" w:rsidR="00EE4795" w:rsidRDefault="00EE4795" w:rsidP="00DA6450"/>
    <w:p w14:paraId="7ED4F856" w14:textId="77777777" w:rsidR="00DA6450" w:rsidRDefault="00DA6450" w:rsidP="00DA6450"/>
    <w:p w14:paraId="3857E9E4" w14:textId="77777777" w:rsidR="008C031E" w:rsidRDefault="008C031E" w:rsidP="00FF0FCD">
      <w:pPr>
        <w:pStyle w:val="Heading1"/>
      </w:pPr>
    </w:p>
    <w:p w14:paraId="6E1AB69B" w14:textId="77777777" w:rsidR="008C031E" w:rsidRDefault="008C031E" w:rsidP="00FF0FCD">
      <w:pPr>
        <w:pStyle w:val="Heading1"/>
      </w:pPr>
    </w:p>
    <w:p w14:paraId="49DE1222" w14:textId="77777777" w:rsidR="008C031E" w:rsidRDefault="008C031E" w:rsidP="00FF0FCD">
      <w:pPr>
        <w:pStyle w:val="Heading1"/>
      </w:pPr>
    </w:p>
    <w:p w14:paraId="7D72BB37" w14:textId="77777777" w:rsidR="008C031E" w:rsidRDefault="008C031E" w:rsidP="00FF0FCD">
      <w:pPr>
        <w:pStyle w:val="Heading1"/>
      </w:pPr>
    </w:p>
    <w:p w14:paraId="522E89B8" w14:textId="77777777" w:rsidR="008C031E" w:rsidRDefault="008C031E" w:rsidP="00FF0FCD">
      <w:pPr>
        <w:pStyle w:val="Heading1"/>
      </w:pPr>
    </w:p>
    <w:p w14:paraId="4B47F24E" w14:textId="32F00F71" w:rsidR="00DA6450" w:rsidRDefault="00FF0FCD" w:rsidP="00FF0FCD">
      <w:pPr>
        <w:pStyle w:val="Heading1"/>
      </w:pPr>
      <w:bookmarkStart w:id="23" w:name="_Toc96351355"/>
      <w:proofErr w:type="spellStart"/>
      <w:r>
        <w:t>Miniproject</w:t>
      </w:r>
      <w:proofErr w:type="spellEnd"/>
      <w:r>
        <w:t xml:space="preserve"> 3 – </w:t>
      </w:r>
      <w:r w:rsidR="00800ABA" w:rsidRPr="00800ABA">
        <w:rPr>
          <w:bCs/>
        </w:rPr>
        <w:t>D</w:t>
      </w:r>
      <w:r w:rsidR="00F57DF4">
        <w:rPr>
          <w:bCs/>
        </w:rPr>
        <w:t>iary</w:t>
      </w:r>
      <w:r w:rsidR="00800ABA" w:rsidRPr="00800ABA">
        <w:rPr>
          <w:bCs/>
        </w:rPr>
        <w:t xml:space="preserve"> E</w:t>
      </w:r>
      <w:r w:rsidR="00F57DF4">
        <w:rPr>
          <w:bCs/>
        </w:rPr>
        <w:t>ntry</w:t>
      </w:r>
      <w:r w:rsidR="00800ABA" w:rsidRPr="00800ABA">
        <w:rPr>
          <w:bCs/>
        </w:rPr>
        <w:t xml:space="preserve"> S</w:t>
      </w:r>
      <w:r w:rsidR="00F57DF4">
        <w:rPr>
          <w:bCs/>
        </w:rPr>
        <w:t>ystem</w:t>
      </w:r>
      <w:r>
        <w:t xml:space="preserve"> [Team]</w:t>
      </w:r>
      <w:bookmarkEnd w:id="23"/>
    </w:p>
    <w:p w14:paraId="222765F1" w14:textId="77777777" w:rsidR="00DB5A8E" w:rsidRDefault="00DB5A8E" w:rsidP="00DB5A8E"/>
    <w:p w14:paraId="5C7E8C97" w14:textId="77777777" w:rsidR="00DB5A8E" w:rsidRDefault="00DB5A8E" w:rsidP="00DB5A8E">
      <w:pPr>
        <w:pStyle w:val="Heading2"/>
      </w:pPr>
      <w:bookmarkStart w:id="24" w:name="_Toc96351356"/>
      <w:r>
        <w:t>Modules</w:t>
      </w:r>
      <w:bookmarkEnd w:id="24"/>
    </w:p>
    <w:p w14:paraId="7DE465FA" w14:textId="77777777" w:rsidR="00DB5A8E" w:rsidRDefault="00DB5A8E" w:rsidP="008163FD">
      <w:pPr>
        <w:pStyle w:val="ListParagraph"/>
        <w:numPr>
          <w:ilvl w:val="0"/>
          <w:numId w:val="3"/>
        </w:numPr>
      </w:pPr>
      <w:r>
        <w:t>SDLC</w:t>
      </w:r>
    </w:p>
    <w:p w14:paraId="3E2921F4" w14:textId="77777777" w:rsidR="00DB5A8E" w:rsidRDefault="00DB5A8E" w:rsidP="008163FD">
      <w:pPr>
        <w:pStyle w:val="ListParagraph"/>
        <w:numPr>
          <w:ilvl w:val="0"/>
          <w:numId w:val="3"/>
        </w:numPr>
      </w:pPr>
      <w:r>
        <w:t>Git</w:t>
      </w:r>
    </w:p>
    <w:p w14:paraId="1799AD71" w14:textId="3E8D3B84" w:rsidR="00800ABA" w:rsidRDefault="00DB5A8E" w:rsidP="00F57DF4">
      <w:pPr>
        <w:pStyle w:val="Heading3"/>
      </w:pPr>
      <w:bookmarkStart w:id="25" w:name="_Toc96351357"/>
      <w:r>
        <w:t>Requirements</w:t>
      </w:r>
      <w:bookmarkEnd w:id="25"/>
    </w:p>
    <w:p w14:paraId="6A0DBED1" w14:textId="77777777" w:rsidR="00800ABA" w:rsidRPr="00800ABA" w:rsidRDefault="00800ABA" w:rsidP="00800ABA"/>
    <w:p w14:paraId="1CE9A62F" w14:textId="0CFDC021" w:rsidR="00DB5A8E" w:rsidRDefault="00DB5A8E" w:rsidP="00DB5A8E">
      <w:pPr>
        <w:rPr>
          <w:b/>
          <w:bCs/>
        </w:rPr>
      </w:pPr>
      <w:r w:rsidRPr="00DB5A8E">
        <w:rPr>
          <w:b/>
          <w:bCs/>
        </w:rPr>
        <w:t>4W's and 1 H's</w:t>
      </w:r>
    </w:p>
    <w:p w14:paraId="7DC06AA1" w14:textId="77777777" w:rsidR="00800ABA" w:rsidRPr="00DB5A8E" w:rsidRDefault="00800ABA" w:rsidP="00DB5A8E">
      <w:pPr>
        <w:rPr>
          <w:b/>
          <w:bCs/>
        </w:rPr>
      </w:pPr>
    </w:p>
    <w:p w14:paraId="314BA211" w14:textId="77777777" w:rsidR="00800ABA" w:rsidRDefault="00DB5A8E" w:rsidP="00DB5A8E">
      <w:pPr>
        <w:rPr>
          <w:b/>
          <w:bCs/>
        </w:rPr>
      </w:pPr>
      <w:r w:rsidRPr="00DB5A8E">
        <w:rPr>
          <w:b/>
          <w:bCs/>
        </w:rPr>
        <w:t>Why:</w:t>
      </w:r>
    </w:p>
    <w:p w14:paraId="71D55F46" w14:textId="48541033" w:rsidR="00800ABA" w:rsidRPr="00800ABA" w:rsidRDefault="00800ABA" w:rsidP="008A5687">
      <w:pPr>
        <w:pStyle w:val="ListParagraph"/>
        <w:numPr>
          <w:ilvl w:val="0"/>
          <w:numId w:val="38"/>
        </w:numPr>
        <w:rPr>
          <w:rFonts w:ascii="Segoe UI" w:hAnsi="Segoe UI" w:cs="Segoe UI"/>
          <w:color w:val="24292F"/>
          <w:shd w:val="clear" w:color="auto" w:fill="FFFFFF"/>
        </w:rPr>
      </w:pPr>
      <w:r w:rsidRPr="00800ABA">
        <w:rPr>
          <w:rFonts w:ascii="Segoe UI" w:hAnsi="Segoe UI" w:cs="Segoe UI"/>
          <w:color w:val="24292F"/>
          <w:shd w:val="clear" w:color="auto" w:fill="FFFFFF"/>
        </w:rPr>
        <w:t>Makes a difference the client to effectively include their imperative meetings</w:t>
      </w:r>
      <w:r>
        <w:rPr>
          <w:rFonts w:ascii="Segoe UI" w:hAnsi="Segoe UI" w:cs="Segoe UI"/>
          <w:color w:val="24292F"/>
          <w:shd w:val="clear" w:color="auto" w:fill="FFFFFF"/>
        </w:rPr>
        <w:t>, presentation</w:t>
      </w:r>
      <w:r w:rsidRPr="00800ABA">
        <w:rPr>
          <w:rFonts w:ascii="Segoe UI" w:hAnsi="Segoe UI" w:cs="Segoe UI"/>
          <w:color w:val="24292F"/>
          <w:shd w:val="clear" w:color="auto" w:fill="FFFFFF"/>
        </w:rPr>
        <w:t xml:space="preserve"> records, additionally can be altered.</w:t>
      </w:r>
    </w:p>
    <w:p w14:paraId="55E0F94F" w14:textId="3034DAF2" w:rsidR="00DB5A8E" w:rsidRDefault="00DB5A8E" w:rsidP="00DB5A8E">
      <w:pPr>
        <w:rPr>
          <w:b/>
          <w:bCs/>
        </w:rPr>
      </w:pPr>
      <w:r w:rsidRPr="00DB5A8E">
        <w:rPr>
          <w:b/>
          <w:bCs/>
        </w:rPr>
        <w:t>Where:</w:t>
      </w:r>
    </w:p>
    <w:p w14:paraId="76C03261" w14:textId="23BDE232" w:rsidR="00800ABA" w:rsidRPr="00800ABA" w:rsidRDefault="00800ABA" w:rsidP="008A5687">
      <w:pPr>
        <w:pStyle w:val="ListParagraph"/>
        <w:numPr>
          <w:ilvl w:val="0"/>
          <w:numId w:val="37"/>
        </w:numPr>
      </w:pPr>
      <w:r w:rsidRPr="00800ABA">
        <w:t>It can be used by Travel Specialists or doctors in</w:t>
      </w:r>
      <w:r>
        <w:t xml:space="preserve"> </w:t>
      </w:r>
      <w:r w:rsidRPr="00800ABA">
        <w:t>fact anybody can utilize it to keep their records safe.</w:t>
      </w:r>
    </w:p>
    <w:p w14:paraId="1F9CAA8E" w14:textId="7595DD32" w:rsidR="00DB5A8E" w:rsidRDefault="00DB5A8E" w:rsidP="00DB5A8E">
      <w:pPr>
        <w:rPr>
          <w:b/>
          <w:bCs/>
        </w:rPr>
      </w:pPr>
      <w:r w:rsidRPr="00DB5A8E">
        <w:rPr>
          <w:b/>
          <w:bCs/>
        </w:rPr>
        <w:t>Who</w:t>
      </w:r>
    </w:p>
    <w:p w14:paraId="1153C4E6" w14:textId="0E69AE52" w:rsidR="00800ABA" w:rsidRPr="00800ABA" w:rsidRDefault="00800ABA" w:rsidP="008A5687">
      <w:pPr>
        <w:pStyle w:val="ListParagraph"/>
        <w:numPr>
          <w:ilvl w:val="0"/>
          <w:numId w:val="36"/>
        </w:numPr>
        <w:rPr>
          <w:b/>
          <w:bCs/>
        </w:rPr>
      </w:pPr>
      <w:r w:rsidRPr="00800ABA">
        <w:rPr>
          <w:rFonts w:ascii="Segoe UI" w:hAnsi="Segoe UI" w:cs="Segoe UI"/>
          <w:color w:val="24292F"/>
          <w:shd w:val="clear" w:color="auto" w:fill="FFFFFF"/>
        </w:rPr>
        <w:t>Anybody can use it.</w:t>
      </w:r>
    </w:p>
    <w:p w14:paraId="4DBE450B" w14:textId="24798307" w:rsidR="00DB5A8E" w:rsidRDefault="00DB5A8E" w:rsidP="00DB5A8E">
      <w:pPr>
        <w:rPr>
          <w:b/>
          <w:bCs/>
        </w:rPr>
      </w:pPr>
      <w:r w:rsidRPr="00DB5A8E">
        <w:rPr>
          <w:b/>
          <w:bCs/>
        </w:rPr>
        <w:t>When:</w:t>
      </w:r>
    </w:p>
    <w:p w14:paraId="64A47C2E" w14:textId="25745506" w:rsidR="00800ABA" w:rsidRPr="00800ABA" w:rsidRDefault="00800ABA" w:rsidP="008A5687">
      <w:pPr>
        <w:pStyle w:val="ListParagraph"/>
        <w:numPr>
          <w:ilvl w:val="0"/>
          <w:numId w:val="35"/>
        </w:numPr>
        <w:rPr>
          <w:b/>
          <w:bCs/>
        </w:rPr>
      </w:pPr>
      <w:r w:rsidRPr="00800ABA">
        <w:rPr>
          <w:rFonts w:ascii="Segoe UI" w:hAnsi="Segoe UI" w:cs="Segoe UI"/>
          <w:color w:val="24292F"/>
          <w:shd w:val="clear" w:color="auto" w:fill="FFFFFF"/>
        </w:rPr>
        <w:t>At whatever point the client needs to keep his individual records secure at a place.</w:t>
      </w:r>
    </w:p>
    <w:p w14:paraId="7B7A33A1" w14:textId="6352F1DB" w:rsidR="00DB5A8E" w:rsidRDefault="00DB5A8E" w:rsidP="00DB5A8E">
      <w:pPr>
        <w:rPr>
          <w:b/>
          <w:bCs/>
        </w:rPr>
      </w:pPr>
      <w:r w:rsidRPr="00DB5A8E">
        <w:rPr>
          <w:b/>
          <w:bCs/>
        </w:rPr>
        <w:t>How:</w:t>
      </w:r>
    </w:p>
    <w:p w14:paraId="001556BF" w14:textId="4730B0E3" w:rsidR="00800ABA" w:rsidRPr="00800ABA" w:rsidRDefault="00800ABA" w:rsidP="008A5687">
      <w:pPr>
        <w:pStyle w:val="ListParagraph"/>
        <w:numPr>
          <w:ilvl w:val="0"/>
          <w:numId w:val="35"/>
        </w:numPr>
        <w:rPr>
          <w:b/>
          <w:bCs/>
        </w:rPr>
      </w:pPr>
      <w:r w:rsidRPr="00800ABA">
        <w:rPr>
          <w:rFonts w:ascii="Segoe UI" w:hAnsi="Segoe UI" w:cs="Segoe UI"/>
          <w:color w:val="24292F"/>
          <w:shd w:val="clear" w:color="auto" w:fill="FFFFFF"/>
        </w:rPr>
        <w:t>It will keep your all-individual records securely at one place.</w:t>
      </w:r>
    </w:p>
    <w:p w14:paraId="44C00FD2" w14:textId="77777777" w:rsidR="00AC72C6" w:rsidRDefault="00AC72C6" w:rsidP="00AC72C6"/>
    <w:p w14:paraId="172BC249" w14:textId="77777777" w:rsidR="00AC72C6" w:rsidRDefault="00AC72C6" w:rsidP="00AC72C6"/>
    <w:p w14:paraId="04C91994" w14:textId="77777777" w:rsidR="00AC72C6" w:rsidRDefault="00AC72C6" w:rsidP="00AC72C6"/>
    <w:p w14:paraId="31E6F8F1" w14:textId="77777777" w:rsidR="00AC72C6" w:rsidRDefault="00AC72C6" w:rsidP="00AC72C6"/>
    <w:p w14:paraId="219D8D31" w14:textId="77777777" w:rsidR="00800ABA" w:rsidRDefault="00800ABA" w:rsidP="00AC72C6">
      <w:pPr>
        <w:pStyle w:val="Heading3"/>
      </w:pPr>
    </w:p>
    <w:p w14:paraId="33ABD570" w14:textId="77777777" w:rsidR="00F57DF4" w:rsidRDefault="00F57DF4" w:rsidP="00AC72C6">
      <w:pPr>
        <w:pStyle w:val="Heading3"/>
      </w:pPr>
    </w:p>
    <w:p w14:paraId="04E8F58B" w14:textId="4B310C25" w:rsidR="00DB5A8E" w:rsidRPr="00DB5A8E" w:rsidRDefault="00AC72C6" w:rsidP="00AC72C6">
      <w:pPr>
        <w:pStyle w:val="Heading3"/>
      </w:pPr>
      <w:bookmarkStart w:id="26" w:name="_Toc96351358"/>
      <w:r w:rsidRPr="00AC72C6">
        <w:t>High Level Requirements</w:t>
      </w:r>
      <w:bookmarkEnd w:id="26"/>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47"/>
        <w:gridCol w:w="6985"/>
        <w:gridCol w:w="2128"/>
      </w:tblGrid>
      <w:tr w:rsidR="00800ABA" w:rsidRPr="00800ABA" w14:paraId="6F46131A" w14:textId="577725E4" w:rsidTr="00800ABA">
        <w:trPr>
          <w:tblHeader/>
        </w:trPr>
        <w:tc>
          <w:tcPr>
            <w:tcW w:w="0" w:type="auto"/>
            <w:shd w:val="clear" w:color="auto" w:fill="FFFFFF"/>
            <w:tcMar>
              <w:top w:w="90" w:type="dxa"/>
              <w:left w:w="195" w:type="dxa"/>
              <w:bottom w:w="90" w:type="dxa"/>
              <w:right w:w="195" w:type="dxa"/>
            </w:tcMar>
            <w:vAlign w:val="center"/>
            <w:hideMark/>
          </w:tcPr>
          <w:p w14:paraId="1C39C003" w14:textId="77777777" w:rsidR="00800ABA" w:rsidRPr="00800ABA" w:rsidRDefault="00800ABA" w:rsidP="00800ABA">
            <w:pPr>
              <w:spacing w:after="240" w:line="240" w:lineRule="auto"/>
              <w:jc w:val="center"/>
              <w:rPr>
                <w:rFonts w:ascii="Segoe UI" w:eastAsia="Times New Roman" w:hAnsi="Segoe UI" w:cs="Segoe UI"/>
                <w:b/>
                <w:bCs/>
                <w:color w:val="24292F"/>
                <w:szCs w:val="24"/>
                <w:lang w:eastAsia="en-IN"/>
              </w:rPr>
            </w:pPr>
            <w:r w:rsidRPr="00800ABA">
              <w:rPr>
                <w:rFonts w:ascii="Segoe UI" w:eastAsia="Times New Roman" w:hAnsi="Segoe UI" w:cs="Segoe UI"/>
                <w:b/>
                <w:bCs/>
                <w:color w:val="24292F"/>
                <w:szCs w:val="24"/>
                <w:lang w:eastAsia="en-IN"/>
              </w:rPr>
              <w:t>ID</w:t>
            </w:r>
          </w:p>
        </w:tc>
        <w:tc>
          <w:tcPr>
            <w:tcW w:w="6985" w:type="dxa"/>
            <w:shd w:val="clear" w:color="auto" w:fill="FFFFFF"/>
            <w:tcMar>
              <w:top w:w="90" w:type="dxa"/>
              <w:left w:w="195" w:type="dxa"/>
              <w:bottom w:w="90" w:type="dxa"/>
              <w:right w:w="195" w:type="dxa"/>
            </w:tcMar>
            <w:vAlign w:val="center"/>
            <w:hideMark/>
          </w:tcPr>
          <w:p w14:paraId="6E87EAC2" w14:textId="77777777" w:rsidR="00800ABA" w:rsidRPr="00800ABA" w:rsidRDefault="00800ABA" w:rsidP="00800ABA">
            <w:pPr>
              <w:spacing w:after="240" w:line="240" w:lineRule="auto"/>
              <w:jc w:val="center"/>
              <w:rPr>
                <w:rFonts w:ascii="Segoe UI" w:eastAsia="Times New Roman" w:hAnsi="Segoe UI" w:cs="Segoe UI"/>
                <w:b/>
                <w:bCs/>
                <w:color w:val="24292F"/>
                <w:szCs w:val="24"/>
                <w:lang w:eastAsia="en-IN"/>
              </w:rPr>
            </w:pPr>
            <w:r w:rsidRPr="00800ABA">
              <w:rPr>
                <w:rFonts w:ascii="Segoe UI" w:eastAsia="Times New Roman" w:hAnsi="Segoe UI" w:cs="Segoe UI"/>
                <w:b/>
                <w:bCs/>
                <w:color w:val="24292F"/>
                <w:szCs w:val="24"/>
                <w:lang w:eastAsia="en-IN"/>
              </w:rPr>
              <w:t>Description</w:t>
            </w:r>
          </w:p>
        </w:tc>
        <w:tc>
          <w:tcPr>
            <w:tcW w:w="2128" w:type="dxa"/>
            <w:shd w:val="clear" w:color="auto" w:fill="FFFFFF"/>
          </w:tcPr>
          <w:p w14:paraId="10F57B37" w14:textId="53DCD077" w:rsidR="00800ABA" w:rsidRPr="00800ABA" w:rsidRDefault="00800ABA" w:rsidP="00800ABA">
            <w:pPr>
              <w:spacing w:after="240" w:line="240" w:lineRule="auto"/>
              <w:jc w:val="center"/>
              <w:rPr>
                <w:rFonts w:ascii="Segoe UI" w:eastAsia="Times New Roman" w:hAnsi="Segoe UI" w:cs="Segoe UI"/>
                <w:b/>
                <w:bCs/>
                <w:color w:val="24292F"/>
                <w:szCs w:val="24"/>
                <w:lang w:eastAsia="en-IN"/>
              </w:rPr>
            </w:pPr>
            <w:r>
              <w:rPr>
                <w:rFonts w:ascii="Segoe UI" w:eastAsia="Times New Roman" w:hAnsi="Segoe UI" w:cs="Segoe UI"/>
                <w:b/>
                <w:bCs/>
                <w:color w:val="24292F"/>
                <w:szCs w:val="24"/>
                <w:lang w:eastAsia="en-IN"/>
              </w:rPr>
              <w:t>Implementation</w:t>
            </w:r>
          </w:p>
        </w:tc>
      </w:tr>
      <w:tr w:rsidR="00800ABA" w:rsidRPr="00800ABA" w14:paraId="0D6AB279" w14:textId="3484A939" w:rsidTr="00800ABA">
        <w:tc>
          <w:tcPr>
            <w:tcW w:w="0" w:type="auto"/>
            <w:shd w:val="clear" w:color="auto" w:fill="FFFFFF"/>
            <w:tcMar>
              <w:top w:w="90" w:type="dxa"/>
              <w:left w:w="195" w:type="dxa"/>
              <w:bottom w:w="90" w:type="dxa"/>
              <w:right w:w="195" w:type="dxa"/>
            </w:tcMar>
            <w:vAlign w:val="center"/>
            <w:hideMark/>
          </w:tcPr>
          <w:p w14:paraId="6E57CBBF" w14:textId="77777777" w:rsidR="00800ABA" w:rsidRPr="00800ABA" w:rsidRDefault="00800ABA" w:rsidP="00800ABA">
            <w:pPr>
              <w:spacing w:after="24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HLR1</w:t>
            </w:r>
          </w:p>
        </w:tc>
        <w:tc>
          <w:tcPr>
            <w:tcW w:w="6985" w:type="dxa"/>
            <w:shd w:val="clear" w:color="auto" w:fill="FFFFFF"/>
            <w:tcMar>
              <w:top w:w="90" w:type="dxa"/>
              <w:left w:w="195" w:type="dxa"/>
              <w:bottom w:w="90" w:type="dxa"/>
              <w:right w:w="195" w:type="dxa"/>
            </w:tcMar>
            <w:vAlign w:val="center"/>
            <w:hideMark/>
          </w:tcPr>
          <w:p w14:paraId="39304F9B" w14:textId="6DDA3393" w:rsidR="00800ABA" w:rsidRPr="00800ABA" w:rsidRDefault="00800ABA" w:rsidP="00800ABA">
            <w:pPr>
              <w:spacing w:after="24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Add the inputs to add records,</w:t>
            </w:r>
            <w:r>
              <w:rPr>
                <w:rFonts w:ascii="Segoe UI" w:eastAsia="Times New Roman" w:hAnsi="Segoe UI" w:cs="Segoe UI"/>
                <w:color w:val="24292F"/>
                <w:szCs w:val="24"/>
                <w:lang w:eastAsia="en-IN"/>
              </w:rPr>
              <w:t xml:space="preserve"> </w:t>
            </w:r>
            <w:r w:rsidRPr="00800ABA">
              <w:rPr>
                <w:rFonts w:ascii="Segoe UI" w:eastAsia="Times New Roman" w:hAnsi="Segoe UI" w:cs="Segoe UI"/>
                <w:color w:val="24292F"/>
                <w:szCs w:val="24"/>
                <w:lang w:eastAsia="en-IN"/>
              </w:rPr>
              <w:t>edit,</w:t>
            </w:r>
            <w:r>
              <w:rPr>
                <w:rFonts w:ascii="Segoe UI" w:eastAsia="Times New Roman" w:hAnsi="Segoe UI" w:cs="Segoe UI"/>
                <w:color w:val="24292F"/>
                <w:szCs w:val="24"/>
                <w:lang w:eastAsia="en-IN"/>
              </w:rPr>
              <w:t xml:space="preserve"> </w:t>
            </w:r>
            <w:r w:rsidRPr="00800ABA">
              <w:rPr>
                <w:rFonts w:ascii="Segoe UI" w:eastAsia="Times New Roman" w:hAnsi="Segoe UI" w:cs="Segoe UI"/>
                <w:color w:val="24292F"/>
                <w:szCs w:val="24"/>
                <w:lang w:eastAsia="en-IN"/>
              </w:rPr>
              <w:t>view and delete.</w:t>
            </w:r>
          </w:p>
        </w:tc>
        <w:tc>
          <w:tcPr>
            <w:tcW w:w="2128" w:type="dxa"/>
            <w:shd w:val="clear" w:color="auto" w:fill="FFFFFF"/>
          </w:tcPr>
          <w:p w14:paraId="605CCB0B" w14:textId="6F26AB14" w:rsidR="00800ABA" w:rsidRPr="00800ABA" w:rsidRDefault="00800ABA" w:rsidP="00800ABA">
            <w:pPr>
              <w:spacing w:after="240" w:line="240" w:lineRule="auto"/>
              <w:rPr>
                <w:rFonts w:ascii="Segoe UI" w:eastAsia="Times New Roman" w:hAnsi="Segoe UI" w:cs="Segoe UI"/>
                <w:color w:val="24292F"/>
                <w:szCs w:val="24"/>
                <w:lang w:eastAsia="en-IN"/>
              </w:rPr>
            </w:pPr>
            <w:r>
              <w:rPr>
                <w:rFonts w:ascii="Segoe UI" w:eastAsia="Times New Roman" w:hAnsi="Segoe UI" w:cs="Segoe UI"/>
                <w:color w:val="24292F"/>
                <w:szCs w:val="24"/>
                <w:lang w:eastAsia="en-IN"/>
              </w:rPr>
              <w:t xml:space="preserve">Implemented </w:t>
            </w:r>
          </w:p>
        </w:tc>
      </w:tr>
      <w:tr w:rsidR="00800ABA" w:rsidRPr="00800ABA" w14:paraId="62E45761" w14:textId="62E64EF1" w:rsidTr="00800ABA">
        <w:tc>
          <w:tcPr>
            <w:tcW w:w="0" w:type="auto"/>
            <w:shd w:val="clear" w:color="auto" w:fill="FFFFFF"/>
            <w:tcMar>
              <w:top w:w="90" w:type="dxa"/>
              <w:left w:w="195" w:type="dxa"/>
              <w:bottom w:w="90" w:type="dxa"/>
              <w:right w:w="195" w:type="dxa"/>
            </w:tcMar>
            <w:vAlign w:val="center"/>
            <w:hideMark/>
          </w:tcPr>
          <w:p w14:paraId="514D722B" w14:textId="77777777" w:rsidR="00800ABA" w:rsidRPr="00800ABA" w:rsidRDefault="00800ABA" w:rsidP="00800ABA">
            <w:pPr>
              <w:spacing w:after="24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HLR2</w:t>
            </w:r>
          </w:p>
        </w:tc>
        <w:tc>
          <w:tcPr>
            <w:tcW w:w="6985" w:type="dxa"/>
            <w:shd w:val="clear" w:color="auto" w:fill="FFFFFF"/>
            <w:tcMar>
              <w:top w:w="90" w:type="dxa"/>
              <w:left w:w="195" w:type="dxa"/>
              <w:bottom w:w="90" w:type="dxa"/>
              <w:right w:w="195" w:type="dxa"/>
            </w:tcMar>
            <w:vAlign w:val="center"/>
            <w:hideMark/>
          </w:tcPr>
          <w:p w14:paraId="2321CDE4" w14:textId="77777777" w:rsidR="00800ABA" w:rsidRPr="00800ABA" w:rsidRDefault="00800ABA" w:rsidP="00800ABA">
            <w:pPr>
              <w:spacing w:after="24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Users can add the record in the system.</w:t>
            </w:r>
          </w:p>
        </w:tc>
        <w:tc>
          <w:tcPr>
            <w:tcW w:w="2128" w:type="dxa"/>
            <w:shd w:val="clear" w:color="auto" w:fill="FFFFFF"/>
          </w:tcPr>
          <w:p w14:paraId="386F6D9C" w14:textId="33109325" w:rsidR="00800ABA" w:rsidRPr="00800ABA" w:rsidRDefault="00800ABA" w:rsidP="00800ABA">
            <w:pPr>
              <w:spacing w:after="240" w:line="240" w:lineRule="auto"/>
              <w:rPr>
                <w:rFonts w:ascii="Segoe UI" w:eastAsia="Times New Roman" w:hAnsi="Segoe UI" w:cs="Segoe UI"/>
                <w:color w:val="24292F"/>
                <w:szCs w:val="24"/>
                <w:lang w:eastAsia="en-IN"/>
              </w:rPr>
            </w:pPr>
            <w:r>
              <w:rPr>
                <w:rFonts w:ascii="Segoe UI" w:eastAsia="Times New Roman" w:hAnsi="Segoe UI" w:cs="Segoe UI"/>
                <w:color w:val="24292F"/>
                <w:szCs w:val="24"/>
                <w:lang w:eastAsia="en-IN"/>
              </w:rPr>
              <w:t xml:space="preserve">Implemented </w:t>
            </w:r>
          </w:p>
        </w:tc>
      </w:tr>
      <w:tr w:rsidR="00800ABA" w:rsidRPr="00800ABA" w14:paraId="496E307A" w14:textId="25CCCF64" w:rsidTr="00800ABA">
        <w:tc>
          <w:tcPr>
            <w:tcW w:w="0" w:type="auto"/>
            <w:shd w:val="clear" w:color="auto" w:fill="FFFFFF"/>
            <w:tcMar>
              <w:top w:w="90" w:type="dxa"/>
              <w:left w:w="195" w:type="dxa"/>
              <w:bottom w:w="90" w:type="dxa"/>
              <w:right w:w="195" w:type="dxa"/>
            </w:tcMar>
            <w:vAlign w:val="center"/>
            <w:hideMark/>
          </w:tcPr>
          <w:p w14:paraId="6CF8FCE0" w14:textId="77777777" w:rsidR="00800ABA" w:rsidRPr="00800ABA" w:rsidRDefault="00800ABA" w:rsidP="00800ABA">
            <w:pPr>
              <w:spacing w:after="24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HLR3</w:t>
            </w:r>
          </w:p>
        </w:tc>
        <w:tc>
          <w:tcPr>
            <w:tcW w:w="6985" w:type="dxa"/>
            <w:shd w:val="clear" w:color="auto" w:fill="FFFFFF"/>
            <w:tcMar>
              <w:top w:w="90" w:type="dxa"/>
              <w:left w:w="195" w:type="dxa"/>
              <w:bottom w:w="90" w:type="dxa"/>
              <w:right w:w="195" w:type="dxa"/>
            </w:tcMar>
            <w:vAlign w:val="center"/>
            <w:hideMark/>
          </w:tcPr>
          <w:p w14:paraId="270A1902" w14:textId="77777777" w:rsidR="00800ABA" w:rsidRPr="00800ABA" w:rsidRDefault="00800ABA" w:rsidP="00800ABA">
            <w:pPr>
              <w:spacing w:after="24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Can view that record for further.</w:t>
            </w:r>
          </w:p>
        </w:tc>
        <w:tc>
          <w:tcPr>
            <w:tcW w:w="2128" w:type="dxa"/>
            <w:shd w:val="clear" w:color="auto" w:fill="FFFFFF"/>
          </w:tcPr>
          <w:p w14:paraId="3D3D0160" w14:textId="3917C772" w:rsidR="00800ABA" w:rsidRPr="00800ABA" w:rsidRDefault="00800ABA" w:rsidP="00800ABA">
            <w:pPr>
              <w:spacing w:after="240" w:line="240" w:lineRule="auto"/>
              <w:rPr>
                <w:rFonts w:ascii="Segoe UI" w:eastAsia="Times New Roman" w:hAnsi="Segoe UI" w:cs="Segoe UI"/>
                <w:color w:val="24292F"/>
                <w:szCs w:val="24"/>
                <w:lang w:eastAsia="en-IN"/>
              </w:rPr>
            </w:pPr>
            <w:r>
              <w:rPr>
                <w:rFonts w:ascii="Segoe UI" w:eastAsia="Times New Roman" w:hAnsi="Segoe UI" w:cs="Segoe UI"/>
                <w:color w:val="24292F"/>
                <w:szCs w:val="24"/>
                <w:lang w:eastAsia="en-IN"/>
              </w:rPr>
              <w:t xml:space="preserve">Implemented </w:t>
            </w:r>
          </w:p>
        </w:tc>
      </w:tr>
      <w:tr w:rsidR="00800ABA" w:rsidRPr="00800ABA" w14:paraId="60424F6C" w14:textId="686A95BE" w:rsidTr="00800ABA">
        <w:tc>
          <w:tcPr>
            <w:tcW w:w="0" w:type="auto"/>
            <w:shd w:val="clear" w:color="auto" w:fill="FFFFFF"/>
            <w:tcMar>
              <w:top w:w="90" w:type="dxa"/>
              <w:left w:w="195" w:type="dxa"/>
              <w:bottom w:w="90" w:type="dxa"/>
              <w:right w:w="195" w:type="dxa"/>
            </w:tcMar>
            <w:vAlign w:val="center"/>
            <w:hideMark/>
          </w:tcPr>
          <w:p w14:paraId="23468E7D" w14:textId="77777777" w:rsidR="00800ABA" w:rsidRPr="00800ABA" w:rsidRDefault="00800ABA" w:rsidP="00800ABA">
            <w:pPr>
              <w:spacing w:after="24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HLR4</w:t>
            </w:r>
          </w:p>
        </w:tc>
        <w:tc>
          <w:tcPr>
            <w:tcW w:w="6985" w:type="dxa"/>
            <w:shd w:val="clear" w:color="auto" w:fill="FFFFFF"/>
            <w:tcMar>
              <w:top w:w="90" w:type="dxa"/>
              <w:left w:w="195" w:type="dxa"/>
              <w:bottom w:w="90" w:type="dxa"/>
              <w:right w:w="195" w:type="dxa"/>
            </w:tcMar>
            <w:vAlign w:val="center"/>
            <w:hideMark/>
          </w:tcPr>
          <w:p w14:paraId="64D526E7" w14:textId="77777777" w:rsidR="00800ABA" w:rsidRPr="00800ABA" w:rsidRDefault="00800ABA" w:rsidP="00800ABA">
            <w:pPr>
              <w:spacing w:after="24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User can Edit the added record and can make some changes in it.</w:t>
            </w:r>
          </w:p>
        </w:tc>
        <w:tc>
          <w:tcPr>
            <w:tcW w:w="2128" w:type="dxa"/>
            <w:shd w:val="clear" w:color="auto" w:fill="FFFFFF"/>
          </w:tcPr>
          <w:p w14:paraId="5BFF7A01" w14:textId="722AEFD4" w:rsidR="00800ABA" w:rsidRPr="00800ABA" w:rsidRDefault="00800ABA" w:rsidP="00800ABA">
            <w:pPr>
              <w:spacing w:after="240" w:line="240" w:lineRule="auto"/>
              <w:rPr>
                <w:rFonts w:ascii="Segoe UI" w:eastAsia="Times New Roman" w:hAnsi="Segoe UI" w:cs="Segoe UI"/>
                <w:color w:val="24292F"/>
                <w:szCs w:val="24"/>
                <w:lang w:eastAsia="en-IN"/>
              </w:rPr>
            </w:pPr>
            <w:r>
              <w:rPr>
                <w:rFonts w:ascii="Segoe UI" w:eastAsia="Times New Roman" w:hAnsi="Segoe UI" w:cs="Segoe UI"/>
                <w:color w:val="24292F"/>
                <w:szCs w:val="24"/>
                <w:lang w:eastAsia="en-IN"/>
              </w:rPr>
              <w:t xml:space="preserve">Implemented </w:t>
            </w:r>
          </w:p>
        </w:tc>
      </w:tr>
      <w:tr w:rsidR="00800ABA" w:rsidRPr="00800ABA" w14:paraId="3E5292B2" w14:textId="72F86C59" w:rsidTr="00800ABA">
        <w:tc>
          <w:tcPr>
            <w:tcW w:w="0" w:type="auto"/>
            <w:shd w:val="clear" w:color="auto" w:fill="FFFFFF"/>
            <w:tcMar>
              <w:top w:w="90" w:type="dxa"/>
              <w:left w:w="195" w:type="dxa"/>
              <w:bottom w:w="90" w:type="dxa"/>
              <w:right w:w="195" w:type="dxa"/>
            </w:tcMar>
            <w:vAlign w:val="center"/>
            <w:hideMark/>
          </w:tcPr>
          <w:p w14:paraId="6AEDC477" w14:textId="77777777" w:rsidR="00800ABA" w:rsidRPr="00800ABA" w:rsidRDefault="00800ABA" w:rsidP="00800ABA">
            <w:pPr>
              <w:spacing w:after="24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HLR5</w:t>
            </w:r>
          </w:p>
        </w:tc>
        <w:tc>
          <w:tcPr>
            <w:tcW w:w="6985" w:type="dxa"/>
            <w:shd w:val="clear" w:color="auto" w:fill="FFFFFF"/>
            <w:tcMar>
              <w:top w:w="90" w:type="dxa"/>
              <w:left w:w="195" w:type="dxa"/>
              <w:bottom w:w="90" w:type="dxa"/>
              <w:right w:w="195" w:type="dxa"/>
            </w:tcMar>
            <w:vAlign w:val="center"/>
            <w:hideMark/>
          </w:tcPr>
          <w:p w14:paraId="3E96E817" w14:textId="77777777" w:rsidR="00800ABA" w:rsidRPr="00800ABA" w:rsidRDefault="00800ABA" w:rsidP="00800ABA">
            <w:pPr>
              <w:spacing w:after="24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Can delete the record permanently if not needed.</w:t>
            </w:r>
          </w:p>
        </w:tc>
        <w:tc>
          <w:tcPr>
            <w:tcW w:w="2128" w:type="dxa"/>
            <w:shd w:val="clear" w:color="auto" w:fill="FFFFFF"/>
          </w:tcPr>
          <w:p w14:paraId="3F61996E" w14:textId="7BC1B1DD" w:rsidR="00800ABA" w:rsidRPr="00800ABA" w:rsidRDefault="00800ABA" w:rsidP="00800ABA">
            <w:pPr>
              <w:spacing w:after="240" w:line="240" w:lineRule="auto"/>
              <w:rPr>
                <w:rFonts w:ascii="Segoe UI" w:eastAsia="Times New Roman" w:hAnsi="Segoe UI" w:cs="Segoe UI"/>
                <w:color w:val="24292F"/>
                <w:szCs w:val="24"/>
                <w:lang w:eastAsia="en-IN"/>
              </w:rPr>
            </w:pPr>
            <w:r>
              <w:rPr>
                <w:rFonts w:ascii="Segoe UI" w:eastAsia="Times New Roman" w:hAnsi="Segoe UI" w:cs="Segoe UI"/>
                <w:color w:val="24292F"/>
                <w:szCs w:val="24"/>
                <w:lang w:eastAsia="en-IN"/>
              </w:rPr>
              <w:t xml:space="preserve">Implemented </w:t>
            </w:r>
          </w:p>
        </w:tc>
      </w:tr>
      <w:tr w:rsidR="00800ABA" w:rsidRPr="00800ABA" w14:paraId="4CD0EC86" w14:textId="1E47D79F" w:rsidTr="00800ABA">
        <w:tc>
          <w:tcPr>
            <w:tcW w:w="0" w:type="auto"/>
            <w:shd w:val="clear" w:color="auto" w:fill="FFFFFF"/>
            <w:tcMar>
              <w:top w:w="90" w:type="dxa"/>
              <w:left w:w="195" w:type="dxa"/>
              <w:bottom w:w="90" w:type="dxa"/>
              <w:right w:w="195" w:type="dxa"/>
            </w:tcMar>
            <w:vAlign w:val="center"/>
            <w:hideMark/>
          </w:tcPr>
          <w:p w14:paraId="00D2966D" w14:textId="77777777" w:rsidR="00800ABA" w:rsidRPr="00800ABA" w:rsidRDefault="00800ABA" w:rsidP="00800ABA">
            <w:pPr>
              <w:spacing w:after="24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HLR6</w:t>
            </w:r>
          </w:p>
        </w:tc>
        <w:tc>
          <w:tcPr>
            <w:tcW w:w="6985" w:type="dxa"/>
            <w:shd w:val="clear" w:color="auto" w:fill="FFFFFF"/>
            <w:tcMar>
              <w:top w:w="90" w:type="dxa"/>
              <w:left w:w="195" w:type="dxa"/>
              <w:bottom w:w="90" w:type="dxa"/>
              <w:right w:w="195" w:type="dxa"/>
            </w:tcMar>
            <w:vAlign w:val="center"/>
            <w:hideMark/>
          </w:tcPr>
          <w:p w14:paraId="29E18C52" w14:textId="77777777" w:rsidR="00800ABA" w:rsidRPr="00800ABA" w:rsidRDefault="00800ABA" w:rsidP="00800ABA">
            <w:pPr>
              <w:spacing w:after="24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User can edit the Password for security purpose.</w:t>
            </w:r>
          </w:p>
        </w:tc>
        <w:tc>
          <w:tcPr>
            <w:tcW w:w="2128" w:type="dxa"/>
            <w:shd w:val="clear" w:color="auto" w:fill="FFFFFF"/>
          </w:tcPr>
          <w:p w14:paraId="4527AD40" w14:textId="4485BA97" w:rsidR="00800ABA" w:rsidRPr="00800ABA" w:rsidRDefault="00800ABA" w:rsidP="00800ABA">
            <w:pPr>
              <w:spacing w:after="240" w:line="240" w:lineRule="auto"/>
              <w:rPr>
                <w:rFonts w:ascii="Segoe UI" w:eastAsia="Times New Roman" w:hAnsi="Segoe UI" w:cs="Segoe UI"/>
                <w:color w:val="24292F"/>
                <w:szCs w:val="24"/>
                <w:lang w:eastAsia="en-IN"/>
              </w:rPr>
            </w:pPr>
            <w:r>
              <w:rPr>
                <w:rFonts w:ascii="Segoe UI" w:eastAsia="Times New Roman" w:hAnsi="Segoe UI" w:cs="Segoe UI"/>
                <w:color w:val="24292F"/>
                <w:szCs w:val="24"/>
                <w:lang w:eastAsia="en-IN"/>
              </w:rPr>
              <w:t xml:space="preserve">Implemented </w:t>
            </w:r>
          </w:p>
        </w:tc>
      </w:tr>
    </w:tbl>
    <w:p w14:paraId="78C86940" w14:textId="77777777" w:rsidR="00AC72C6" w:rsidRDefault="00AC72C6" w:rsidP="00DB5A8E"/>
    <w:p w14:paraId="3B7AC046" w14:textId="5F069897" w:rsidR="00AC72C6" w:rsidRDefault="00AC72C6" w:rsidP="00AC72C6">
      <w:pPr>
        <w:pStyle w:val="Heading3"/>
      </w:pPr>
      <w:bookmarkStart w:id="27" w:name="_Toc96351359"/>
      <w:r>
        <w:t>Low Level Requirements</w:t>
      </w:r>
      <w:bookmarkEnd w:id="27"/>
    </w:p>
    <w:p w14:paraId="1B18CE1F" w14:textId="77777777" w:rsidR="0087347F" w:rsidRPr="0087347F" w:rsidRDefault="0087347F" w:rsidP="0087347F"/>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89"/>
        <w:gridCol w:w="6064"/>
        <w:gridCol w:w="50"/>
        <w:gridCol w:w="2248"/>
      </w:tblGrid>
      <w:tr w:rsidR="00800ABA" w:rsidRPr="00800ABA" w14:paraId="11BD1D7C" w14:textId="68516A22" w:rsidTr="007A511E">
        <w:trPr>
          <w:tblHeader/>
        </w:trPr>
        <w:tc>
          <w:tcPr>
            <w:tcW w:w="0" w:type="auto"/>
            <w:shd w:val="clear" w:color="auto" w:fill="FFFFFF"/>
            <w:tcMar>
              <w:top w:w="90" w:type="dxa"/>
              <w:left w:w="195" w:type="dxa"/>
              <w:bottom w:w="90" w:type="dxa"/>
              <w:right w:w="195" w:type="dxa"/>
            </w:tcMar>
            <w:vAlign w:val="center"/>
            <w:hideMark/>
          </w:tcPr>
          <w:p w14:paraId="173F08DE" w14:textId="77777777" w:rsidR="00800ABA" w:rsidRPr="00800ABA" w:rsidRDefault="00800ABA" w:rsidP="00800ABA">
            <w:pPr>
              <w:spacing w:after="0" w:line="240" w:lineRule="auto"/>
              <w:jc w:val="center"/>
              <w:rPr>
                <w:rFonts w:ascii="Segoe UI" w:eastAsia="Times New Roman" w:hAnsi="Segoe UI" w:cs="Segoe UI"/>
                <w:b/>
                <w:bCs/>
                <w:color w:val="24292F"/>
                <w:szCs w:val="24"/>
                <w:lang w:eastAsia="en-IN"/>
              </w:rPr>
            </w:pPr>
            <w:r w:rsidRPr="00800ABA">
              <w:rPr>
                <w:rFonts w:ascii="Segoe UI" w:eastAsia="Times New Roman" w:hAnsi="Segoe UI" w:cs="Segoe UI"/>
                <w:b/>
                <w:bCs/>
                <w:color w:val="24292F"/>
                <w:szCs w:val="24"/>
                <w:lang w:eastAsia="en-IN"/>
              </w:rPr>
              <w:t>ID</w:t>
            </w:r>
          </w:p>
        </w:tc>
        <w:tc>
          <w:tcPr>
            <w:tcW w:w="0" w:type="auto"/>
            <w:shd w:val="clear" w:color="auto" w:fill="FFFFFF"/>
            <w:tcMar>
              <w:top w:w="90" w:type="dxa"/>
              <w:left w:w="195" w:type="dxa"/>
              <w:bottom w:w="90" w:type="dxa"/>
              <w:right w:w="195" w:type="dxa"/>
            </w:tcMar>
            <w:vAlign w:val="center"/>
            <w:hideMark/>
          </w:tcPr>
          <w:p w14:paraId="6843F28E" w14:textId="77777777" w:rsidR="00800ABA" w:rsidRPr="00800ABA" w:rsidRDefault="00800ABA" w:rsidP="00800ABA">
            <w:pPr>
              <w:spacing w:after="0" w:line="240" w:lineRule="auto"/>
              <w:jc w:val="center"/>
              <w:rPr>
                <w:rFonts w:ascii="Segoe UI" w:eastAsia="Times New Roman" w:hAnsi="Segoe UI" w:cs="Segoe UI"/>
                <w:b/>
                <w:bCs/>
                <w:color w:val="24292F"/>
                <w:szCs w:val="24"/>
                <w:lang w:eastAsia="en-IN"/>
              </w:rPr>
            </w:pPr>
            <w:r w:rsidRPr="00800ABA">
              <w:rPr>
                <w:rFonts w:ascii="Segoe UI" w:eastAsia="Times New Roman" w:hAnsi="Segoe UI" w:cs="Segoe UI"/>
                <w:b/>
                <w:bCs/>
                <w:color w:val="24292F"/>
                <w:szCs w:val="24"/>
                <w:lang w:eastAsia="en-IN"/>
              </w:rPr>
              <w:t>Description</w:t>
            </w:r>
          </w:p>
        </w:tc>
        <w:tc>
          <w:tcPr>
            <w:tcW w:w="50" w:type="dxa"/>
            <w:shd w:val="clear" w:color="auto" w:fill="FFFFFF"/>
          </w:tcPr>
          <w:p w14:paraId="166183B4" w14:textId="77777777" w:rsidR="00800ABA" w:rsidRPr="00800ABA" w:rsidRDefault="00800ABA" w:rsidP="00800ABA">
            <w:pPr>
              <w:spacing w:after="0" w:line="240" w:lineRule="auto"/>
              <w:jc w:val="center"/>
              <w:rPr>
                <w:rFonts w:ascii="Segoe UI" w:eastAsia="Times New Roman" w:hAnsi="Segoe UI" w:cs="Segoe UI"/>
                <w:b/>
                <w:bCs/>
                <w:color w:val="24292F"/>
                <w:szCs w:val="24"/>
                <w:lang w:eastAsia="en-IN"/>
              </w:rPr>
            </w:pPr>
          </w:p>
        </w:tc>
        <w:tc>
          <w:tcPr>
            <w:tcW w:w="2248" w:type="dxa"/>
            <w:shd w:val="clear" w:color="auto" w:fill="FFFFFF"/>
          </w:tcPr>
          <w:p w14:paraId="360652B4" w14:textId="5744EA6B" w:rsidR="00800ABA" w:rsidRPr="00800ABA" w:rsidRDefault="00800ABA" w:rsidP="00800ABA">
            <w:pPr>
              <w:spacing w:after="0" w:line="240" w:lineRule="auto"/>
              <w:jc w:val="center"/>
              <w:rPr>
                <w:rFonts w:ascii="Segoe UI" w:eastAsia="Times New Roman" w:hAnsi="Segoe UI" w:cs="Segoe UI"/>
                <w:b/>
                <w:bCs/>
                <w:color w:val="24292F"/>
                <w:szCs w:val="24"/>
                <w:lang w:eastAsia="en-IN"/>
              </w:rPr>
            </w:pPr>
            <w:r>
              <w:rPr>
                <w:rFonts w:ascii="Segoe UI" w:eastAsia="Times New Roman" w:hAnsi="Segoe UI" w:cs="Segoe UI"/>
                <w:b/>
                <w:bCs/>
                <w:color w:val="24292F"/>
                <w:szCs w:val="24"/>
                <w:lang w:eastAsia="en-IN"/>
              </w:rPr>
              <w:t xml:space="preserve">Implementation </w:t>
            </w:r>
          </w:p>
        </w:tc>
      </w:tr>
      <w:tr w:rsidR="00995ABB" w:rsidRPr="00800ABA" w14:paraId="017A1D9A" w14:textId="2B9F93B7" w:rsidTr="007A511E">
        <w:tc>
          <w:tcPr>
            <w:tcW w:w="0" w:type="auto"/>
            <w:shd w:val="clear" w:color="auto" w:fill="FFFFFF"/>
            <w:tcMar>
              <w:top w:w="90" w:type="dxa"/>
              <w:left w:w="195" w:type="dxa"/>
              <w:bottom w:w="90" w:type="dxa"/>
              <w:right w:w="195" w:type="dxa"/>
            </w:tcMar>
            <w:vAlign w:val="center"/>
            <w:hideMark/>
          </w:tcPr>
          <w:p w14:paraId="1F20E71B" w14:textId="77777777" w:rsidR="00995ABB" w:rsidRPr="00800ABA" w:rsidRDefault="00995ABB" w:rsidP="00995ABB">
            <w:pPr>
              <w:spacing w:after="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LLR_1</w:t>
            </w:r>
          </w:p>
        </w:tc>
        <w:tc>
          <w:tcPr>
            <w:tcW w:w="0" w:type="auto"/>
            <w:shd w:val="clear" w:color="auto" w:fill="FFFFFF"/>
            <w:tcMar>
              <w:top w:w="90" w:type="dxa"/>
              <w:left w:w="195" w:type="dxa"/>
              <w:bottom w:w="90" w:type="dxa"/>
              <w:right w:w="195" w:type="dxa"/>
            </w:tcMar>
            <w:vAlign w:val="center"/>
            <w:hideMark/>
          </w:tcPr>
          <w:p w14:paraId="4C4EAE1B" w14:textId="77777777" w:rsidR="00995ABB" w:rsidRPr="00800ABA" w:rsidRDefault="00995ABB" w:rsidP="00995ABB">
            <w:pPr>
              <w:spacing w:after="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Login page of Diary Entry system.</w:t>
            </w:r>
          </w:p>
        </w:tc>
        <w:tc>
          <w:tcPr>
            <w:tcW w:w="50" w:type="dxa"/>
            <w:shd w:val="clear" w:color="auto" w:fill="FFFFFF"/>
          </w:tcPr>
          <w:p w14:paraId="23F2A288" w14:textId="77777777" w:rsidR="00995ABB" w:rsidRPr="00800ABA" w:rsidRDefault="00995ABB" w:rsidP="00995ABB">
            <w:pPr>
              <w:spacing w:after="0" w:line="240" w:lineRule="auto"/>
              <w:rPr>
                <w:rFonts w:ascii="Segoe UI" w:eastAsia="Times New Roman" w:hAnsi="Segoe UI" w:cs="Segoe UI"/>
                <w:color w:val="24292F"/>
                <w:szCs w:val="24"/>
                <w:lang w:eastAsia="en-IN"/>
              </w:rPr>
            </w:pPr>
          </w:p>
        </w:tc>
        <w:tc>
          <w:tcPr>
            <w:tcW w:w="2248" w:type="dxa"/>
            <w:shd w:val="clear" w:color="auto" w:fill="FFFFFF"/>
          </w:tcPr>
          <w:p w14:paraId="2E520716" w14:textId="24C7E8A7" w:rsidR="00995ABB" w:rsidRPr="00800ABA" w:rsidRDefault="00995ABB" w:rsidP="00995ABB">
            <w:pPr>
              <w:spacing w:after="0" w:line="240" w:lineRule="auto"/>
              <w:rPr>
                <w:rFonts w:ascii="Segoe UI" w:eastAsia="Times New Roman" w:hAnsi="Segoe UI" w:cs="Segoe UI"/>
                <w:color w:val="24292F"/>
                <w:szCs w:val="24"/>
                <w:lang w:eastAsia="en-IN"/>
              </w:rPr>
            </w:pPr>
            <w:r>
              <w:rPr>
                <w:rFonts w:ascii="Segoe UI" w:eastAsia="Times New Roman" w:hAnsi="Segoe UI" w:cs="Segoe UI"/>
                <w:color w:val="24292F"/>
                <w:szCs w:val="24"/>
                <w:lang w:eastAsia="en-IN"/>
              </w:rPr>
              <w:t xml:space="preserve">Implemented </w:t>
            </w:r>
          </w:p>
        </w:tc>
      </w:tr>
      <w:tr w:rsidR="00995ABB" w:rsidRPr="00800ABA" w14:paraId="2ABBA694" w14:textId="1BE69C01" w:rsidTr="007A511E">
        <w:tc>
          <w:tcPr>
            <w:tcW w:w="0" w:type="auto"/>
            <w:shd w:val="clear" w:color="auto" w:fill="FFFFFF"/>
            <w:tcMar>
              <w:top w:w="90" w:type="dxa"/>
              <w:left w:w="195" w:type="dxa"/>
              <w:bottom w:w="90" w:type="dxa"/>
              <w:right w:w="195" w:type="dxa"/>
            </w:tcMar>
            <w:vAlign w:val="center"/>
            <w:hideMark/>
          </w:tcPr>
          <w:p w14:paraId="44CE3D9D" w14:textId="77777777" w:rsidR="00995ABB" w:rsidRPr="00800ABA" w:rsidRDefault="00995ABB" w:rsidP="00995ABB">
            <w:pPr>
              <w:spacing w:after="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LLR_2</w:t>
            </w:r>
          </w:p>
        </w:tc>
        <w:tc>
          <w:tcPr>
            <w:tcW w:w="0" w:type="auto"/>
            <w:shd w:val="clear" w:color="auto" w:fill="FFFFFF"/>
            <w:tcMar>
              <w:top w:w="90" w:type="dxa"/>
              <w:left w:w="195" w:type="dxa"/>
              <w:bottom w:w="90" w:type="dxa"/>
              <w:right w:w="195" w:type="dxa"/>
            </w:tcMar>
            <w:vAlign w:val="center"/>
            <w:hideMark/>
          </w:tcPr>
          <w:p w14:paraId="371E915E" w14:textId="77777777" w:rsidR="00995ABB" w:rsidRPr="00800ABA" w:rsidRDefault="00995ABB" w:rsidP="00995ABB">
            <w:pPr>
              <w:spacing w:after="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 xml:space="preserve">The system will ask password to view and </w:t>
            </w:r>
            <w:proofErr w:type="gramStart"/>
            <w:r w:rsidRPr="00800ABA">
              <w:rPr>
                <w:rFonts w:ascii="Segoe UI" w:eastAsia="Times New Roman" w:hAnsi="Segoe UI" w:cs="Segoe UI"/>
                <w:color w:val="24292F"/>
                <w:szCs w:val="24"/>
                <w:lang w:eastAsia="en-IN"/>
              </w:rPr>
              <w:t>Edit</w:t>
            </w:r>
            <w:proofErr w:type="gramEnd"/>
            <w:r w:rsidRPr="00800ABA">
              <w:rPr>
                <w:rFonts w:ascii="Segoe UI" w:eastAsia="Times New Roman" w:hAnsi="Segoe UI" w:cs="Segoe UI"/>
                <w:color w:val="24292F"/>
                <w:szCs w:val="24"/>
                <w:lang w:eastAsia="en-IN"/>
              </w:rPr>
              <w:t xml:space="preserve"> the records.</w:t>
            </w:r>
          </w:p>
        </w:tc>
        <w:tc>
          <w:tcPr>
            <w:tcW w:w="50" w:type="dxa"/>
            <w:shd w:val="clear" w:color="auto" w:fill="FFFFFF"/>
          </w:tcPr>
          <w:p w14:paraId="78FB9100" w14:textId="77777777" w:rsidR="00995ABB" w:rsidRPr="00800ABA" w:rsidRDefault="00995ABB" w:rsidP="00995ABB">
            <w:pPr>
              <w:spacing w:after="0" w:line="240" w:lineRule="auto"/>
              <w:rPr>
                <w:rFonts w:ascii="Segoe UI" w:eastAsia="Times New Roman" w:hAnsi="Segoe UI" w:cs="Segoe UI"/>
                <w:color w:val="24292F"/>
                <w:szCs w:val="24"/>
                <w:lang w:eastAsia="en-IN"/>
              </w:rPr>
            </w:pPr>
          </w:p>
        </w:tc>
        <w:tc>
          <w:tcPr>
            <w:tcW w:w="2248" w:type="dxa"/>
            <w:shd w:val="clear" w:color="auto" w:fill="FFFFFF"/>
          </w:tcPr>
          <w:p w14:paraId="65F6A781" w14:textId="377AE7AA" w:rsidR="00995ABB" w:rsidRPr="00800ABA" w:rsidRDefault="00995ABB" w:rsidP="00995ABB">
            <w:pPr>
              <w:spacing w:after="0" w:line="240" w:lineRule="auto"/>
              <w:rPr>
                <w:rFonts w:ascii="Segoe UI" w:eastAsia="Times New Roman" w:hAnsi="Segoe UI" w:cs="Segoe UI"/>
                <w:color w:val="24292F"/>
                <w:szCs w:val="24"/>
                <w:lang w:eastAsia="en-IN"/>
              </w:rPr>
            </w:pPr>
            <w:r>
              <w:rPr>
                <w:rFonts w:ascii="Segoe UI" w:eastAsia="Times New Roman" w:hAnsi="Segoe UI" w:cs="Segoe UI"/>
                <w:color w:val="24292F"/>
                <w:szCs w:val="24"/>
                <w:lang w:eastAsia="en-IN"/>
              </w:rPr>
              <w:t xml:space="preserve">Implemented </w:t>
            </w:r>
          </w:p>
        </w:tc>
      </w:tr>
      <w:tr w:rsidR="00995ABB" w:rsidRPr="00800ABA" w14:paraId="252C0E93" w14:textId="4284FF77" w:rsidTr="007A511E">
        <w:tc>
          <w:tcPr>
            <w:tcW w:w="0" w:type="auto"/>
            <w:shd w:val="clear" w:color="auto" w:fill="FFFFFF"/>
            <w:tcMar>
              <w:top w:w="90" w:type="dxa"/>
              <w:left w:w="195" w:type="dxa"/>
              <w:bottom w:w="90" w:type="dxa"/>
              <w:right w:w="195" w:type="dxa"/>
            </w:tcMar>
            <w:vAlign w:val="center"/>
            <w:hideMark/>
          </w:tcPr>
          <w:p w14:paraId="7BF25706" w14:textId="77777777" w:rsidR="00995ABB" w:rsidRPr="00800ABA" w:rsidRDefault="00995ABB" w:rsidP="00995ABB">
            <w:pPr>
              <w:spacing w:after="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LLR_3</w:t>
            </w:r>
          </w:p>
        </w:tc>
        <w:tc>
          <w:tcPr>
            <w:tcW w:w="0" w:type="auto"/>
            <w:shd w:val="clear" w:color="auto" w:fill="FFFFFF"/>
            <w:tcMar>
              <w:top w:w="90" w:type="dxa"/>
              <w:left w:w="195" w:type="dxa"/>
              <w:bottom w:w="90" w:type="dxa"/>
              <w:right w:w="195" w:type="dxa"/>
            </w:tcMar>
            <w:vAlign w:val="center"/>
            <w:hideMark/>
          </w:tcPr>
          <w:p w14:paraId="1B018A87" w14:textId="77777777" w:rsidR="00995ABB" w:rsidRPr="00800ABA" w:rsidRDefault="00995ABB" w:rsidP="00995ABB">
            <w:pPr>
              <w:spacing w:after="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Edit data.</w:t>
            </w:r>
          </w:p>
        </w:tc>
        <w:tc>
          <w:tcPr>
            <w:tcW w:w="50" w:type="dxa"/>
            <w:shd w:val="clear" w:color="auto" w:fill="FFFFFF"/>
          </w:tcPr>
          <w:p w14:paraId="03495EE3" w14:textId="77777777" w:rsidR="00995ABB" w:rsidRPr="00800ABA" w:rsidRDefault="00995ABB" w:rsidP="00995ABB">
            <w:pPr>
              <w:spacing w:after="0" w:line="240" w:lineRule="auto"/>
              <w:rPr>
                <w:rFonts w:ascii="Segoe UI" w:eastAsia="Times New Roman" w:hAnsi="Segoe UI" w:cs="Segoe UI"/>
                <w:color w:val="24292F"/>
                <w:szCs w:val="24"/>
                <w:lang w:eastAsia="en-IN"/>
              </w:rPr>
            </w:pPr>
          </w:p>
        </w:tc>
        <w:tc>
          <w:tcPr>
            <w:tcW w:w="2248" w:type="dxa"/>
            <w:shd w:val="clear" w:color="auto" w:fill="FFFFFF"/>
          </w:tcPr>
          <w:p w14:paraId="30C9D819" w14:textId="08E8E9B7" w:rsidR="00995ABB" w:rsidRPr="00800ABA" w:rsidRDefault="00995ABB" w:rsidP="00995ABB">
            <w:pPr>
              <w:spacing w:after="0" w:line="240" w:lineRule="auto"/>
              <w:rPr>
                <w:rFonts w:ascii="Segoe UI" w:eastAsia="Times New Roman" w:hAnsi="Segoe UI" w:cs="Segoe UI"/>
                <w:color w:val="24292F"/>
                <w:szCs w:val="24"/>
                <w:lang w:eastAsia="en-IN"/>
              </w:rPr>
            </w:pPr>
            <w:r>
              <w:rPr>
                <w:rFonts w:ascii="Segoe UI" w:eastAsia="Times New Roman" w:hAnsi="Segoe UI" w:cs="Segoe UI"/>
                <w:color w:val="24292F"/>
                <w:szCs w:val="24"/>
                <w:lang w:eastAsia="en-IN"/>
              </w:rPr>
              <w:t xml:space="preserve">Implemented </w:t>
            </w:r>
          </w:p>
        </w:tc>
      </w:tr>
      <w:tr w:rsidR="00995ABB" w:rsidRPr="00800ABA" w14:paraId="00D050EE" w14:textId="4A740250" w:rsidTr="007A511E">
        <w:tc>
          <w:tcPr>
            <w:tcW w:w="0" w:type="auto"/>
            <w:shd w:val="clear" w:color="auto" w:fill="FFFFFF"/>
            <w:tcMar>
              <w:top w:w="90" w:type="dxa"/>
              <w:left w:w="195" w:type="dxa"/>
              <w:bottom w:w="90" w:type="dxa"/>
              <w:right w:w="195" w:type="dxa"/>
            </w:tcMar>
            <w:vAlign w:val="center"/>
            <w:hideMark/>
          </w:tcPr>
          <w:p w14:paraId="2637D35A" w14:textId="77777777" w:rsidR="00995ABB" w:rsidRPr="00800ABA" w:rsidRDefault="00995ABB" w:rsidP="00995ABB">
            <w:pPr>
              <w:spacing w:after="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LLR_4</w:t>
            </w:r>
          </w:p>
        </w:tc>
        <w:tc>
          <w:tcPr>
            <w:tcW w:w="0" w:type="auto"/>
            <w:shd w:val="clear" w:color="auto" w:fill="FFFFFF"/>
            <w:tcMar>
              <w:top w:w="90" w:type="dxa"/>
              <w:left w:w="195" w:type="dxa"/>
              <w:bottom w:w="90" w:type="dxa"/>
              <w:right w:w="195" w:type="dxa"/>
            </w:tcMar>
            <w:vAlign w:val="center"/>
            <w:hideMark/>
          </w:tcPr>
          <w:p w14:paraId="46B3F524" w14:textId="77777777" w:rsidR="00995ABB" w:rsidRPr="00800ABA" w:rsidRDefault="00995ABB" w:rsidP="00995ABB">
            <w:pPr>
              <w:spacing w:after="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enter username and password.</w:t>
            </w:r>
          </w:p>
        </w:tc>
        <w:tc>
          <w:tcPr>
            <w:tcW w:w="50" w:type="dxa"/>
            <w:shd w:val="clear" w:color="auto" w:fill="FFFFFF"/>
          </w:tcPr>
          <w:p w14:paraId="5F898FA0" w14:textId="77777777" w:rsidR="00995ABB" w:rsidRPr="00800ABA" w:rsidRDefault="00995ABB" w:rsidP="00995ABB">
            <w:pPr>
              <w:spacing w:after="0" w:line="240" w:lineRule="auto"/>
              <w:rPr>
                <w:rFonts w:ascii="Segoe UI" w:eastAsia="Times New Roman" w:hAnsi="Segoe UI" w:cs="Segoe UI"/>
                <w:color w:val="24292F"/>
                <w:szCs w:val="24"/>
                <w:lang w:eastAsia="en-IN"/>
              </w:rPr>
            </w:pPr>
          </w:p>
        </w:tc>
        <w:tc>
          <w:tcPr>
            <w:tcW w:w="2248" w:type="dxa"/>
            <w:shd w:val="clear" w:color="auto" w:fill="FFFFFF"/>
          </w:tcPr>
          <w:p w14:paraId="3B57E1CA" w14:textId="7D33BE5F" w:rsidR="00995ABB" w:rsidRPr="00800ABA" w:rsidRDefault="00995ABB" w:rsidP="00995ABB">
            <w:pPr>
              <w:spacing w:after="0" w:line="240" w:lineRule="auto"/>
              <w:rPr>
                <w:rFonts w:ascii="Segoe UI" w:eastAsia="Times New Roman" w:hAnsi="Segoe UI" w:cs="Segoe UI"/>
                <w:color w:val="24292F"/>
                <w:szCs w:val="24"/>
                <w:lang w:eastAsia="en-IN"/>
              </w:rPr>
            </w:pPr>
            <w:r>
              <w:rPr>
                <w:rFonts w:ascii="Segoe UI" w:eastAsia="Times New Roman" w:hAnsi="Segoe UI" w:cs="Segoe UI"/>
                <w:color w:val="24292F"/>
                <w:szCs w:val="24"/>
                <w:lang w:eastAsia="en-IN"/>
              </w:rPr>
              <w:t xml:space="preserve">Implemented </w:t>
            </w:r>
          </w:p>
        </w:tc>
      </w:tr>
      <w:tr w:rsidR="00995ABB" w:rsidRPr="00800ABA" w14:paraId="2B8A3CAF" w14:textId="357DD51B" w:rsidTr="007A511E">
        <w:tc>
          <w:tcPr>
            <w:tcW w:w="0" w:type="auto"/>
            <w:shd w:val="clear" w:color="auto" w:fill="FFFFFF"/>
            <w:tcMar>
              <w:top w:w="90" w:type="dxa"/>
              <w:left w:w="195" w:type="dxa"/>
              <w:bottom w:w="90" w:type="dxa"/>
              <w:right w:w="195" w:type="dxa"/>
            </w:tcMar>
            <w:vAlign w:val="center"/>
            <w:hideMark/>
          </w:tcPr>
          <w:p w14:paraId="52BD6EAF" w14:textId="77777777" w:rsidR="00995ABB" w:rsidRPr="00800ABA" w:rsidRDefault="00995ABB" w:rsidP="00995ABB">
            <w:pPr>
              <w:spacing w:after="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LLR_5</w:t>
            </w:r>
          </w:p>
        </w:tc>
        <w:tc>
          <w:tcPr>
            <w:tcW w:w="0" w:type="auto"/>
            <w:shd w:val="clear" w:color="auto" w:fill="FFFFFF"/>
            <w:tcMar>
              <w:top w:w="90" w:type="dxa"/>
              <w:left w:w="195" w:type="dxa"/>
              <w:bottom w:w="90" w:type="dxa"/>
              <w:right w:w="195" w:type="dxa"/>
            </w:tcMar>
            <w:vAlign w:val="center"/>
            <w:hideMark/>
          </w:tcPr>
          <w:p w14:paraId="484C2091" w14:textId="77777777" w:rsidR="00995ABB" w:rsidRPr="00800ABA" w:rsidRDefault="00995ABB" w:rsidP="00995ABB">
            <w:pPr>
              <w:spacing w:after="0" w:line="240" w:lineRule="auto"/>
              <w:rPr>
                <w:rFonts w:ascii="Segoe UI" w:eastAsia="Times New Roman" w:hAnsi="Segoe UI" w:cs="Segoe UI"/>
                <w:color w:val="24292F"/>
                <w:szCs w:val="24"/>
                <w:lang w:eastAsia="en-IN"/>
              </w:rPr>
            </w:pPr>
            <w:r w:rsidRPr="00800ABA">
              <w:rPr>
                <w:rFonts w:ascii="Segoe UI" w:eastAsia="Times New Roman" w:hAnsi="Segoe UI" w:cs="Segoe UI"/>
                <w:color w:val="24292F"/>
                <w:szCs w:val="24"/>
                <w:lang w:eastAsia="en-IN"/>
              </w:rPr>
              <w:t>Newly added details should be recorded.</w:t>
            </w:r>
          </w:p>
        </w:tc>
        <w:tc>
          <w:tcPr>
            <w:tcW w:w="50" w:type="dxa"/>
            <w:shd w:val="clear" w:color="auto" w:fill="FFFFFF"/>
          </w:tcPr>
          <w:p w14:paraId="376534AA" w14:textId="77777777" w:rsidR="00995ABB" w:rsidRPr="00800ABA" w:rsidRDefault="00995ABB" w:rsidP="00995ABB">
            <w:pPr>
              <w:spacing w:after="0" w:line="240" w:lineRule="auto"/>
              <w:rPr>
                <w:rFonts w:ascii="Segoe UI" w:eastAsia="Times New Roman" w:hAnsi="Segoe UI" w:cs="Segoe UI"/>
                <w:color w:val="24292F"/>
                <w:szCs w:val="24"/>
                <w:lang w:eastAsia="en-IN"/>
              </w:rPr>
            </w:pPr>
          </w:p>
        </w:tc>
        <w:tc>
          <w:tcPr>
            <w:tcW w:w="2248" w:type="dxa"/>
            <w:shd w:val="clear" w:color="auto" w:fill="FFFFFF"/>
          </w:tcPr>
          <w:p w14:paraId="40A23F04" w14:textId="13EC7940" w:rsidR="00995ABB" w:rsidRPr="00800ABA" w:rsidRDefault="00995ABB" w:rsidP="00995ABB">
            <w:pPr>
              <w:spacing w:after="0" w:line="240" w:lineRule="auto"/>
              <w:rPr>
                <w:rFonts w:ascii="Segoe UI" w:eastAsia="Times New Roman" w:hAnsi="Segoe UI" w:cs="Segoe UI"/>
                <w:color w:val="24292F"/>
                <w:szCs w:val="24"/>
                <w:lang w:eastAsia="en-IN"/>
              </w:rPr>
            </w:pPr>
            <w:r>
              <w:rPr>
                <w:rFonts w:ascii="Segoe UI" w:eastAsia="Times New Roman" w:hAnsi="Segoe UI" w:cs="Segoe UI"/>
                <w:color w:val="24292F"/>
                <w:szCs w:val="24"/>
                <w:lang w:eastAsia="en-IN"/>
              </w:rPr>
              <w:t xml:space="preserve">Implemented </w:t>
            </w:r>
          </w:p>
        </w:tc>
      </w:tr>
    </w:tbl>
    <w:p w14:paraId="7D3A7C33" w14:textId="77777777" w:rsidR="00800ABA" w:rsidRPr="00800ABA" w:rsidRDefault="00800ABA" w:rsidP="00800ABA"/>
    <w:p w14:paraId="06ABEF08" w14:textId="77777777" w:rsidR="00800ABA" w:rsidRPr="00800ABA" w:rsidRDefault="00800ABA" w:rsidP="00800ABA"/>
    <w:p w14:paraId="26C52F46" w14:textId="77777777" w:rsidR="0087347F" w:rsidRDefault="0087347F" w:rsidP="001A59DE">
      <w:pPr>
        <w:pStyle w:val="Heading2"/>
      </w:pPr>
    </w:p>
    <w:p w14:paraId="52F08C83" w14:textId="130E4DA3" w:rsidR="001A59DE" w:rsidRDefault="001A59DE" w:rsidP="001A59DE">
      <w:pPr>
        <w:pStyle w:val="Heading2"/>
      </w:pPr>
      <w:bookmarkStart w:id="28" w:name="_Toc96351360"/>
      <w:r>
        <w:t>Design</w:t>
      </w:r>
      <w:bookmarkEnd w:id="28"/>
    </w:p>
    <w:p w14:paraId="75DB40CC" w14:textId="12013C57" w:rsidR="001A59DE" w:rsidRDefault="0087347F" w:rsidP="0087347F">
      <w:pPr>
        <w:jc w:val="center"/>
      </w:pPr>
      <w:r>
        <w:rPr>
          <w:noProof/>
        </w:rPr>
        <w:drawing>
          <wp:inline distT="0" distB="0" distL="0" distR="0" wp14:anchorId="0818995B" wp14:editId="44E413DF">
            <wp:extent cx="3267075" cy="2457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0100" cy="2467247"/>
                    </a:xfrm>
                    <a:prstGeom prst="rect">
                      <a:avLst/>
                    </a:prstGeom>
                    <a:noFill/>
                    <a:ln>
                      <a:noFill/>
                    </a:ln>
                  </pic:spPr>
                </pic:pic>
              </a:graphicData>
            </a:graphic>
          </wp:inline>
        </w:drawing>
      </w:r>
    </w:p>
    <w:p w14:paraId="7751CEB6" w14:textId="7CDB1BF6" w:rsidR="001A59DE" w:rsidRDefault="0087347F" w:rsidP="0087347F">
      <w:pPr>
        <w:jc w:val="center"/>
      </w:pPr>
      <w:r>
        <w:t xml:space="preserve">Figure </w:t>
      </w:r>
      <w:proofErr w:type="gramStart"/>
      <w:r>
        <w:t>10.Behavirioul</w:t>
      </w:r>
      <w:proofErr w:type="gramEnd"/>
      <w:r>
        <w:t xml:space="preserve"> Diagram</w:t>
      </w:r>
    </w:p>
    <w:p w14:paraId="7CCCB748" w14:textId="46A54279" w:rsidR="0087347F" w:rsidRDefault="0087347F" w:rsidP="0087347F">
      <w:pPr>
        <w:jc w:val="center"/>
      </w:pPr>
      <w:r>
        <w:rPr>
          <w:noProof/>
        </w:rPr>
        <w:drawing>
          <wp:inline distT="0" distB="0" distL="0" distR="0" wp14:anchorId="7985439C" wp14:editId="516ABF1B">
            <wp:extent cx="3771265" cy="37812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0486" cy="3790455"/>
                    </a:xfrm>
                    <a:prstGeom prst="rect">
                      <a:avLst/>
                    </a:prstGeom>
                    <a:noFill/>
                    <a:ln>
                      <a:noFill/>
                    </a:ln>
                  </pic:spPr>
                </pic:pic>
              </a:graphicData>
            </a:graphic>
          </wp:inline>
        </w:drawing>
      </w:r>
    </w:p>
    <w:p w14:paraId="4FD7C36B" w14:textId="77777777" w:rsidR="0087347F" w:rsidRDefault="0087347F" w:rsidP="0087347F">
      <w:pPr>
        <w:jc w:val="center"/>
      </w:pPr>
    </w:p>
    <w:p w14:paraId="18741F05" w14:textId="1A3C8885" w:rsidR="001A59DE" w:rsidRDefault="0087347F" w:rsidP="0087347F">
      <w:pPr>
        <w:jc w:val="center"/>
      </w:pPr>
      <w:r>
        <w:t xml:space="preserve">Figure 11. </w:t>
      </w:r>
      <w:proofErr w:type="spellStart"/>
      <w:r>
        <w:t>Behavirioul</w:t>
      </w:r>
      <w:proofErr w:type="spellEnd"/>
      <w:r>
        <w:t xml:space="preserve"> diagram </w:t>
      </w:r>
    </w:p>
    <w:p w14:paraId="7050F0B0" w14:textId="77777777" w:rsidR="0087347F" w:rsidRDefault="0087347F" w:rsidP="0087347F">
      <w:pPr>
        <w:jc w:val="center"/>
      </w:pPr>
      <w:r>
        <w:rPr>
          <w:noProof/>
        </w:rPr>
        <w:lastRenderedPageBreak/>
        <w:drawing>
          <wp:inline distT="0" distB="0" distL="0" distR="0" wp14:anchorId="1D603C46" wp14:editId="5BBA7081">
            <wp:extent cx="3936714" cy="353332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9668" cy="3544953"/>
                    </a:xfrm>
                    <a:prstGeom prst="rect">
                      <a:avLst/>
                    </a:prstGeom>
                    <a:noFill/>
                    <a:ln>
                      <a:noFill/>
                    </a:ln>
                  </pic:spPr>
                </pic:pic>
              </a:graphicData>
            </a:graphic>
          </wp:inline>
        </w:drawing>
      </w:r>
      <w:bookmarkStart w:id="29" w:name="_Toc95933224"/>
    </w:p>
    <w:p w14:paraId="0C6784CB" w14:textId="77C9C508" w:rsidR="00883DD0" w:rsidRDefault="00A20427" w:rsidP="0087347F">
      <w:pPr>
        <w:jc w:val="center"/>
      </w:pPr>
      <w:r>
        <w:t xml:space="preserve">Figure </w:t>
      </w:r>
      <w:r w:rsidR="00B53F94">
        <w:fldChar w:fldCharType="begin"/>
      </w:r>
      <w:r w:rsidR="00B53F94">
        <w:instrText xml:space="preserve"> SEQ Figure \* ARABIC </w:instrText>
      </w:r>
      <w:r w:rsidR="00B53F94">
        <w:fldChar w:fldCharType="separate"/>
      </w:r>
      <w:r w:rsidR="007779AE">
        <w:rPr>
          <w:noProof/>
        </w:rPr>
        <w:t>12</w:t>
      </w:r>
      <w:r w:rsidR="00B53F94">
        <w:rPr>
          <w:noProof/>
        </w:rPr>
        <w:fldChar w:fldCharType="end"/>
      </w:r>
      <w:r w:rsidR="00883DD0">
        <w:t xml:space="preserve"> </w:t>
      </w:r>
      <w:r w:rsidR="0087347F">
        <w:t xml:space="preserve">Delete Record Feature </w:t>
      </w:r>
      <w:r w:rsidR="00883DD0">
        <w:t>Diagram</w:t>
      </w:r>
      <w:bookmarkEnd w:id="29"/>
    </w:p>
    <w:p w14:paraId="7A40597A" w14:textId="77777777" w:rsidR="0087347F" w:rsidRDefault="0087347F" w:rsidP="0087347F">
      <w:pPr>
        <w:jc w:val="center"/>
        <w:rPr>
          <w:b/>
          <w:bCs/>
        </w:rPr>
      </w:pPr>
      <w:r>
        <w:rPr>
          <w:noProof/>
        </w:rPr>
        <w:drawing>
          <wp:inline distT="0" distB="0" distL="0" distR="0" wp14:anchorId="035D77D9" wp14:editId="42EE1F2E">
            <wp:extent cx="3879377" cy="36576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81409" cy="3659516"/>
                    </a:xfrm>
                    <a:prstGeom prst="rect">
                      <a:avLst/>
                    </a:prstGeom>
                    <a:noFill/>
                    <a:ln>
                      <a:noFill/>
                    </a:ln>
                  </pic:spPr>
                </pic:pic>
              </a:graphicData>
            </a:graphic>
          </wp:inline>
        </w:drawing>
      </w:r>
    </w:p>
    <w:p w14:paraId="7A5E1E9C" w14:textId="2365A794" w:rsidR="00883DD0" w:rsidRDefault="0087347F" w:rsidP="0087347F">
      <w:pPr>
        <w:jc w:val="center"/>
      </w:pPr>
      <w:r w:rsidRPr="00BB6157">
        <w:t xml:space="preserve">Figure </w:t>
      </w:r>
      <w:proofErr w:type="gramStart"/>
      <w:r w:rsidRPr="00BB6157">
        <w:t>13 .Add</w:t>
      </w:r>
      <w:proofErr w:type="gramEnd"/>
      <w:r w:rsidRPr="00BB6157">
        <w:t xml:space="preserve"> Record feature level diagram</w:t>
      </w:r>
    </w:p>
    <w:p w14:paraId="0DDA953C" w14:textId="159BE8AE" w:rsidR="00BB6157" w:rsidRDefault="00BB6157" w:rsidP="0087347F">
      <w:pPr>
        <w:jc w:val="center"/>
      </w:pPr>
    </w:p>
    <w:p w14:paraId="193A1270" w14:textId="2FC0AF2D" w:rsidR="00BB6157" w:rsidRDefault="00BB6157" w:rsidP="0087347F">
      <w:pPr>
        <w:jc w:val="center"/>
      </w:pPr>
    </w:p>
    <w:p w14:paraId="0E0D2CFD" w14:textId="0DE41868" w:rsidR="00BB6157" w:rsidRDefault="00BB6157" w:rsidP="0087347F">
      <w:pPr>
        <w:jc w:val="center"/>
      </w:pPr>
    </w:p>
    <w:p w14:paraId="028911BF" w14:textId="62D0D580" w:rsidR="00BB6157" w:rsidRDefault="00BB6157" w:rsidP="0087347F">
      <w:pPr>
        <w:jc w:val="center"/>
      </w:pPr>
    </w:p>
    <w:p w14:paraId="009B7123" w14:textId="4F529E62" w:rsidR="00BB6157" w:rsidRPr="00BB6157" w:rsidRDefault="00BB6157" w:rsidP="0087347F">
      <w:pPr>
        <w:jc w:val="center"/>
      </w:pPr>
      <w:r>
        <w:rPr>
          <w:noProof/>
        </w:rPr>
        <w:drawing>
          <wp:inline distT="0" distB="0" distL="0" distR="0" wp14:anchorId="1D652DB9" wp14:editId="4920DB9A">
            <wp:extent cx="372427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4275" cy="2714625"/>
                    </a:xfrm>
                    <a:prstGeom prst="rect">
                      <a:avLst/>
                    </a:prstGeom>
                    <a:noFill/>
                    <a:ln>
                      <a:noFill/>
                    </a:ln>
                  </pic:spPr>
                </pic:pic>
              </a:graphicData>
            </a:graphic>
          </wp:inline>
        </w:drawing>
      </w:r>
    </w:p>
    <w:p w14:paraId="398B8EF6" w14:textId="1A25E938" w:rsidR="0087347F" w:rsidRDefault="00BB6157" w:rsidP="00BB6157">
      <w:pPr>
        <w:pStyle w:val="Heading2"/>
        <w:jc w:val="center"/>
        <w:rPr>
          <w:b w:val="0"/>
          <w:bCs/>
        </w:rPr>
      </w:pPr>
      <w:bookmarkStart w:id="30" w:name="_Toc96351361"/>
      <w:r w:rsidRPr="00BB6157">
        <w:rPr>
          <w:b w:val="0"/>
          <w:bCs/>
        </w:rPr>
        <w:t>Figure 14. Component structure diagram</w:t>
      </w:r>
      <w:bookmarkEnd w:id="30"/>
    </w:p>
    <w:p w14:paraId="3B70DA7E" w14:textId="77777777" w:rsidR="00BB6157" w:rsidRPr="00BB6157" w:rsidRDefault="00BB6157" w:rsidP="00BB6157"/>
    <w:p w14:paraId="7284EE9C" w14:textId="32A12F2C" w:rsidR="00BB6157" w:rsidRPr="00BB6157" w:rsidRDefault="00BB6157" w:rsidP="00BB6157">
      <w:pPr>
        <w:jc w:val="center"/>
      </w:pPr>
      <w:r>
        <w:rPr>
          <w:noProof/>
        </w:rPr>
        <w:drawing>
          <wp:inline distT="0" distB="0" distL="0" distR="0" wp14:anchorId="5C6AF5E3" wp14:editId="465DDE4C">
            <wp:extent cx="3848100" cy="384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8100" cy="3848100"/>
                    </a:xfrm>
                    <a:prstGeom prst="rect">
                      <a:avLst/>
                    </a:prstGeom>
                    <a:noFill/>
                    <a:ln>
                      <a:noFill/>
                    </a:ln>
                  </pic:spPr>
                </pic:pic>
              </a:graphicData>
            </a:graphic>
          </wp:inline>
        </w:drawing>
      </w:r>
    </w:p>
    <w:p w14:paraId="6F2BC32D" w14:textId="0189C132" w:rsidR="00BB6157" w:rsidRPr="00BB6157" w:rsidRDefault="00BB6157" w:rsidP="00BB6157">
      <w:pPr>
        <w:jc w:val="center"/>
      </w:pPr>
      <w:r>
        <w:t>Figure 15. Flow structure diagram</w:t>
      </w:r>
    </w:p>
    <w:p w14:paraId="02472381" w14:textId="77777777" w:rsidR="0087347F" w:rsidRDefault="0087347F" w:rsidP="001A59DE">
      <w:pPr>
        <w:pStyle w:val="Heading2"/>
      </w:pPr>
    </w:p>
    <w:p w14:paraId="21CF4798" w14:textId="1CC543ED" w:rsidR="0087347F" w:rsidRDefault="0087347F" w:rsidP="001A59DE">
      <w:pPr>
        <w:pStyle w:val="Heading2"/>
      </w:pPr>
    </w:p>
    <w:p w14:paraId="56CBADBE" w14:textId="5ED544C6" w:rsidR="00BB6157" w:rsidRDefault="00BB6157" w:rsidP="00BB6157"/>
    <w:p w14:paraId="36BC53EB" w14:textId="71EC3F1A" w:rsidR="00BB6157" w:rsidRDefault="00BB6157" w:rsidP="00BB6157"/>
    <w:p w14:paraId="0F3DB565" w14:textId="3807393B" w:rsidR="00BB6157" w:rsidRPr="00BB6157" w:rsidRDefault="00BB6157" w:rsidP="00BB6157">
      <w:pPr>
        <w:jc w:val="center"/>
      </w:pPr>
      <w:r>
        <w:rPr>
          <w:noProof/>
        </w:rPr>
        <w:lastRenderedPageBreak/>
        <w:drawing>
          <wp:inline distT="0" distB="0" distL="0" distR="0" wp14:anchorId="21C4ACA1" wp14:editId="2B5931C6">
            <wp:extent cx="3276600" cy="309728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1001" cy="3101445"/>
                    </a:xfrm>
                    <a:prstGeom prst="rect">
                      <a:avLst/>
                    </a:prstGeom>
                    <a:noFill/>
                    <a:ln>
                      <a:noFill/>
                    </a:ln>
                  </pic:spPr>
                </pic:pic>
              </a:graphicData>
            </a:graphic>
          </wp:inline>
        </w:drawing>
      </w:r>
    </w:p>
    <w:p w14:paraId="6350A425" w14:textId="2D10888D" w:rsidR="00BB6157" w:rsidRDefault="00BB6157" w:rsidP="00BB6157">
      <w:pPr>
        <w:pStyle w:val="Heading2"/>
        <w:jc w:val="center"/>
        <w:rPr>
          <w:b w:val="0"/>
          <w:bCs/>
        </w:rPr>
      </w:pPr>
      <w:bookmarkStart w:id="31" w:name="_Toc96351362"/>
      <w:r w:rsidRPr="00BB6157">
        <w:rPr>
          <w:b w:val="0"/>
          <w:bCs/>
        </w:rPr>
        <w:t xml:space="preserve">Figure </w:t>
      </w:r>
      <w:r w:rsidR="00F57DF4" w:rsidRPr="00BB6157">
        <w:rPr>
          <w:b w:val="0"/>
          <w:bCs/>
        </w:rPr>
        <w:t>16. Case</w:t>
      </w:r>
      <w:r w:rsidRPr="00BB6157">
        <w:rPr>
          <w:b w:val="0"/>
          <w:bCs/>
        </w:rPr>
        <w:t xml:space="preserve"> diagram</w:t>
      </w:r>
      <w:bookmarkEnd w:id="31"/>
    </w:p>
    <w:p w14:paraId="07C92FBA" w14:textId="34740E2D" w:rsidR="001A59DE" w:rsidRPr="00BB6157" w:rsidRDefault="00AC72C6" w:rsidP="00BB6157">
      <w:pPr>
        <w:pStyle w:val="Heading2"/>
        <w:rPr>
          <w:b w:val="0"/>
          <w:bCs/>
        </w:rPr>
      </w:pPr>
      <w:bookmarkStart w:id="32" w:name="_Toc96351363"/>
      <w:r w:rsidRPr="00AC72C6">
        <w:t>Test Plan</w:t>
      </w:r>
      <w:bookmarkEnd w:id="32"/>
    </w:p>
    <w:p w14:paraId="4C389928" w14:textId="77777777" w:rsidR="001A59DE" w:rsidRPr="001A59DE" w:rsidRDefault="001A59DE" w:rsidP="001A59DE"/>
    <w:p w14:paraId="32588247" w14:textId="77777777" w:rsidR="001A59DE" w:rsidRDefault="001A59DE" w:rsidP="001A59DE">
      <w:pPr>
        <w:pStyle w:val="Heading3"/>
      </w:pPr>
      <w:bookmarkStart w:id="33" w:name="_Toc96351364"/>
      <w:r w:rsidRPr="001A59DE">
        <w:t>High Level Test Plan</w:t>
      </w:r>
      <w:bookmarkEnd w:id="33"/>
    </w:p>
    <w:tbl>
      <w:tblPr>
        <w:tblW w:w="1006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6"/>
        <w:gridCol w:w="2893"/>
        <w:gridCol w:w="1687"/>
        <w:gridCol w:w="1941"/>
        <w:gridCol w:w="2268"/>
      </w:tblGrid>
      <w:tr w:rsidR="004B7278" w:rsidRPr="004B7278" w14:paraId="16F056CD" w14:textId="77777777" w:rsidTr="004B7278">
        <w:trPr>
          <w:tblHeader/>
        </w:trPr>
        <w:tc>
          <w:tcPr>
            <w:tcW w:w="1276" w:type="dxa"/>
            <w:shd w:val="clear" w:color="auto" w:fill="FFFFFF"/>
            <w:tcMar>
              <w:top w:w="90" w:type="dxa"/>
              <w:left w:w="195" w:type="dxa"/>
              <w:bottom w:w="90" w:type="dxa"/>
              <w:right w:w="195" w:type="dxa"/>
            </w:tcMar>
            <w:vAlign w:val="center"/>
            <w:hideMark/>
          </w:tcPr>
          <w:p w14:paraId="37A1688C" w14:textId="77777777" w:rsidR="004B7278" w:rsidRPr="004B7278" w:rsidRDefault="004B7278" w:rsidP="004B7278">
            <w:pPr>
              <w:spacing w:after="240" w:line="240" w:lineRule="auto"/>
              <w:jc w:val="center"/>
              <w:rPr>
                <w:rFonts w:ascii="Segoe UI" w:eastAsia="Times New Roman" w:hAnsi="Segoe UI" w:cs="Segoe UI"/>
                <w:b/>
                <w:bCs/>
                <w:color w:val="24292F"/>
                <w:szCs w:val="24"/>
                <w:lang w:eastAsia="en-IN"/>
              </w:rPr>
            </w:pPr>
            <w:r w:rsidRPr="004B7278">
              <w:rPr>
                <w:rFonts w:ascii="Segoe UI" w:eastAsia="Times New Roman" w:hAnsi="Segoe UI" w:cs="Segoe UI"/>
                <w:b/>
                <w:bCs/>
                <w:color w:val="24292F"/>
                <w:szCs w:val="24"/>
                <w:lang w:eastAsia="en-IN"/>
              </w:rPr>
              <w:t>Test ID</w:t>
            </w:r>
          </w:p>
        </w:tc>
        <w:tc>
          <w:tcPr>
            <w:tcW w:w="2893" w:type="dxa"/>
            <w:shd w:val="clear" w:color="auto" w:fill="FFFFFF"/>
            <w:tcMar>
              <w:top w:w="90" w:type="dxa"/>
              <w:left w:w="195" w:type="dxa"/>
              <w:bottom w:w="90" w:type="dxa"/>
              <w:right w:w="195" w:type="dxa"/>
            </w:tcMar>
            <w:vAlign w:val="center"/>
            <w:hideMark/>
          </w:tcPr>
          <w:p w14:paraId="4634A1CB" w14:textId="77777777" w:rsidR="004B7278" w:rsidRPr="004B7278" w:rsidRDefault="004B7278" w:rsidP="004B7278">
            <w:pPr>
              <w:spacing w:after="240" w:line="240" w:lineRule="auto"/>
              <w:jc w:val="center"/>
              <w:rPr>
                <w:rFonts w:ascii="Segoe UI" w:eastAsia="Times New Roman" w:hAnsi="Segoe UI" w:cs="Segoe UI"/>
                <w:b/>
                <w:bCs/>
                <w:color w:val="24292F"/>
                <w:szCs w:val="24"/>
                <w:lang w:eastAsia="en-IN"/>
              </w:rPr>
            </w:pPr>
            <w:r w:rsidRPr="004B7278">
              <w:rPr>
                <w:rFonts w:ascii="Segoe UI" w:eastAsia="Times New Roman" w:hAnsi="Segoe UI" w:cs="Segoe UI"/>
                <w:b/>
                <w:bCs/>
                <w:color w:val="24292F"/>
                <w:szCs w:val="24"/>
                <w:lang w:eastAsia="en-IN"/>
              </w:rPr>
              <w:t>Description</w:t>
            </w:r>
          </w:p>
        </w:tc>
        <w:tc>
          <w:tcPr>
            <w:tcW w:w="0" w:type="auto"/>
            <w:shd w:val="clear" w:color="auto" w:fill="FFFFFF"/>
            <w:tcMar>
              <w:top w:w="90" w:type="dxa"/>
              <w:left w:w="195" w:type="dxa"/>
              <w:bottom w:w="90" w:type="dxa"/>
              <w:right w:w="195" w:type="dxa"/>
            </w:tcMar>
            <w:vAlign w:val="center"/>
            <w:hideMark/>
          </w:tcPr>
          <w:p w14:paraId="6C2FC7E7" w14:textId="77777777" w:rsidR="004B7278" w:rsidRPr="004B7278" w:rsidRDefault="004B7278" w:rsidP="004B7278">
            <w:pPr>
              <w:spacing w:after="240" w:line="240" w:lineRule="auto"/>
              <w:jc w:val="center"/>
              <w:rPr>
                <w:rFonts w:ascii="Segoe UI" w:eastAsia="Times New Roman" w:hAnsi="Segoe UI" w:cs="Segoe UI"/>
                <w:b/>
                <w:bCs/>
                <w:color w:val="24292F"/>
                <w:szCs w:val="24"/>
                <w:lang w:eastAsia="en-IN"/>
              </w:rPr>
            </w:pPr>
            <w:r w:rsidRPr="004B7278">
              <w:rPr>
                <w:rFonts w:ascii="Segoe UI" w:eastAsia="Times New Roman" w:hAnsi="Segoe UI" w:cs="Segoe UI"/>
                <w:b/>
                <w:bCs/>
                <w:color w:val="24292F"/>
                <w:szCs w:val="24"/>
                <w:lang w:eastAsia="en-IN"/>
              </w:rPr>
              <w:t>Expected Output</w:t>
            </w:r>
          </w:p>
        </w:tc>
        <w:tc>
          <w:tcPr>
            <w:tcW w:w="1941" w:type="dxa"/>
            <w:shd w:val="clear" w:color="auto" w:fill="FFFFFF"/>
            <w:tcMar>
              <w:top w:w="90" w:type="dxa"/>
              <w:left w:w="195" w:type="dxa"/>
              <w:bottom w:w="90" w:type="dxa"/>
              <w:right w:w="195" w:type="dxa"/>
            </w:tcMar>
            <w:vAlign w:val="center"/>
            <w:hideMark/>
          </w:tcPr>
          <w:p w14:paraId="0014DCFC" w14:textId="77777777" w:rsidR="004B7278" w:rsidRPr="004B7278" w:rsidRDefault="004B7278" w:rsidP="004B7278">
            <w:pPr>
              <w:spacing w:after="240" w:line="240" w:lineRule="auto"/>
              <w:jc w:val="center"/>
              <w:rPr>
                <w:rFonts w:ascii="Segoe UI" w:eastAsia="Times New Roman" w:hAnsi="Segoe UI" w:cs="Segoe UI"/>
                <w:b/>
                <w:bCs/>
                <w:color w:val="24292F"/>
                <w:szCs w:val="24"/>
                <w:lang w:eastAsia="en-IN"/>
              </w:rPr>
            </w:pPr>
            <w:r w:rsidRPr="004B7278">
              <w:rPr>
                <w:rFonts w:ascii="Segoe UI" w:eastAsia="Times New Roman" w:hAnsi="Segoe UI" w:cs="Segoe UI"/>
                <w:b/>
                <w:bCs/>
                <w:color w:val="24292F"/>
                <w:szCs w:val="24"/>
                <w:lang w:eastAsia="en-IN"/>
              </w:rPr>
              <w:t>Actual Output</w:t>
            </w:r>
          </w:p>
        </w:tc>
        <w:tc>
          <w:tcPr>
            <w:tcW w:w="2268" w:type="dxa"/>
            <w:shd w:val="clear" w:color="auto" w:fill="FFFFFF"/>
            <w:tcMar>
              <w:top w:w="90" w:type="dxa"/>
              <w:left w:w="195" w:type="dxa"/>
              <w:bottom w:w="90" w:type="dxa"/>
              <w:right w:w="195" w:type="dxa"/>
            </w:tcMar>
            <w:vAlign w:val="center"/>
            <w:hideMark/>
          </w:tcPr>
          <w:p w14:paraId="3B6E70F6" w14:textId="77777777" w:rsidR="004B7278" w:rsidRPr="004B7278" w:rsidRDefault="004B7278" w:rsidP="004B7278">
            <w:pPr>
              <w:spacing w:after="240" w:line="240" w:lineRule="auto"/>
              <w:jc w:val="center"/>
              <w:rPr>
                <w:rFonts w:ascii="Segoe UI" w:eastAsia="Times New Roman" w:hAnsi="Segoe UI" w:cs="Segoe UI"/>
                <w:b/>
                <w:bCs/>
                <w:color w:val="24292F"/>
                <w:szCs w:val="24"/>
                <w:lang w:eastAsia="en-IN"/>
              </w:rPr>
            </w:pPr>
            <w:r w:rsidRPr="004B7278">
              <w:rPr>
                <w:rFonts w:ascii="Segoe UI" w:eastAsia="Times New Roman" w:hAnsi="Segoe UI" w:cs="Segoe UI"/>
                <w:b/>
                <w:bCs/>
                <w:color w:val="24292F"/>
                <w:szCs w:val="24"/>
                <w:lang w:eastAsia="en-IN"/>
              </w:rPr>
              <w:t>Pass/</w:t>
            </w:r>
            <w:proofErr w:type="gramStart"/>
            <w:r w:rsidRPr="004B7278">
              <w:rPr>
                <w:rFonts w:ascii="Segoe UI" w:eastAsia="Times New Roman" w:hAnsi="Segoe UI" w:cs="Segoe UI"/>
                <w:b/>
                <w:bCs/>
                <w:color w:val="24292F"/>
                <w:szCs w:val="24"/>
                <w:lang w:eastAsia="en-IN"/>
              </w:rPr>
              <w:t>fail(</w:t>
            </w:r>
            <w:proofErr w:type="gramEnd"/>
            <w:r w:rsidRPr="004B7278">
              <w:rPr>
                <w:rFonts w:ascii="Segoe UI" w:eastAsia="Times New Roman" w:hAnsi="Segoe UI" w:cs="Segoe UI"/>
                <w:b/>
                <w:bCs/>
                <w:color w:val="24292F"/>
                <w:szCs w:val="24"/>
                <w:lang w:eastAsia="en-IN"/>
              </w:rPr>
              <w:t>Result)</w:t>
            </w:r>
          </w:p>
        </w:tc>
      </w:tr>
      <w:tr w:rsidR="004B7278" w:rsidRPr="004B7278" w14:paraId="45A45B91" w14:textId="77777777" w:rsidTr="004B7278">
        <w:trPr>
          <w:trHeight w:val="718"/>
        </w:trPr>
        <w:tc>
          <w:tcPr>
            <w:tcW w:w="1276" w:type="dxa"/>
            <w:shd w:val="clear" w:color="auto" w:fill="FFFFFF"/>
            <w:tcMar>
              <w:top w:w="90" w:type="dxa"/>
              <w:left w:w="195" w:type="dxa"/>
              <w:bottom w:w="90" w:type="dxa"/>
              <w:right w:w="195" w:type="dxa"/>
            </w:tcMar>
            <w:vAlign w:val="center"/>
            <w:hideMark/>
          </w:tcPr>
          <w:p w14:paraId="1D3EB7E3"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H_01</w:t>
            </w:r>
          </w:p>
        </w:tc>
        <w:tc>
          <w:tcPr>
            <w:tcW w:w="2893" w:type="dxa"/>
            <w:shd w:val="clear" w:color="auto" w:fill="FFFFFF"/>
            <w:tcMar>
              <w:top w:w="90" w:type="dxa"/>
              <w:left w:w="195" w:type="dxa"/>
              <w:bottom w:w="90" w:type="dxa"/>
              <w:right w:w="195" w:type="dxa"/>
            </w:tcMar>
            <w:vAlign w:val="center"/>
            <w:hideMark/>
          </w:tcPr>
          <w:p w14:paraId="0A2148E6"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Check if the record is viewed or not</w:t>
            </w:r>
          </w:p>
        </w:tc>
        <w:tc>
          <w:tcPr>
            <w:tcW w:w="0" w:type="auto"/>
            <w:shd w:val="clear" w:color="auto" w:fill="FFFFFF"/>
            <w:tcMar>
              <w:top w:w="90" w:type="dxa"/>
              <w:left w:w="195" w:type="dxa"/>
              <w:bottom w:w="90" w:type="dxa"/>
              <w:right w:w="195" w:type="dxa"/>
            </w:tcMar>
            <w:vAlign w:val="center"/>
            <w:hideMark/>
          </w:tcPr>
          <w:p w14:paraId="39F65355"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SUCCESS</w:t>
            </w:r>
          </w:p>
        </w:tc>
        <w:tc>
          <w:tcPr>
            <w:tcW w:w="1941" w:type="dxa"/>
            <w:shd w:val="clear" w:color="auto" w:fill="FFFFFF"/>
            <w:tcMar>
              <w:top w:w="90" w:type="dxa"/>
              <w:left w:w="195" w:type="dxa"/>
              <w:bottom w:w="90" w:type="dxa"/>
              <w:right w:w="195" w:type="dxa"/>
            </w:tcMar>
            <w:vAlign w:val="center"/>
            <w:hideMark/>
          </w:tcPr>
          <w:p w14:paraId="39E7AB10"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SUCCESS</w:t>
            </w:r>
          </w:p>
        </w:tc>
        <w:tc>
          <w:tcPr>
            <w:tcW w:w="2268" w:type="dxa"/>
            <w:shd w:val="clear" w:color="auto" w:fill="FFFFFF"/>
            <w:tcMar>
              <w:top w:w="90" w:type="dxa"/>
              <w:left w:w="195" w:type="dxa"/>
              <w:bottom w:w="90" w:type="dxa"/>
              <w:right w:w="195" w:type="dxa"/>
            </w:tcMar>
            <w:vAlign w:val="center"/>
            <w:hideMark/>
          </w:tcPr>
          <w:p w14:paraId="079A4DB9"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PASS</w:t>
            </w:r>
          </w:p>
        </w:tc>
      </w:tr>
      <w:tr w:rsidR="004B7278" w:rsidRPr="004B7278" w14:paraId="6B78D17B" w14:textId="77777777" w:rsidTr="004B7278">
        <w:tc>
          <w:tcPr>
            <w:tcW w:w="1276" w:type="dxa"/>
            <w:shd w:val="clear" w:color="auto" w:fill="FFFFFF"/>
            <w:tcMar>
              <w:top w:w="90" w:type="dxa"/>
              <w:left w:w="195" w:type="dxa"/>
              <w:bottom w:w="90" w:type="dxa"/>
              <w:right w:w="195" w:type="dxa"/>
            </w:tcMar>
            <w:vAlign w:val="center"/>
            <w:hideMark/>
          </w:tcPr>
          <w:p w14:paraId="4D59ADB4"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H_02</w:t>
            </w:r>
          </w:p>
        </w:tc>
        <w:tc>
          <w:tcPr>
            <w:tcW w:w="2893" w:type="dxa"/>
            <w:shd w:val="clear" w:color="auto" w:fill="FFFFFF"/>
            <w:tcMar>
              <w:top w:w="90" w:type="dxa"/>
              <w:left w:w="195" w:type="dxa"/>
              <w:bottom w:w="90" w:type="dxa"/>
              <w:right w:w="195" w:type="dxa"/>
            </w:tcMar>
            <w:vAlign w:val="center"/>
            <w:hideMark/>
          </w:tcPr>
          <w:p w14:paraId="0469BF0A"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Check if the record information is added or not</w:t>
            </w:r>
          </w:p>
        </w:tc>
        <w:tc>
          <w:tcPr>
            <w:tcW w:w="0" w:type="auto"/>
            <w:shd w:val="clear" w:color="auto" w:fill="FFFFFF"/>
            <w:tcMar>
              <w:top w:w="90" w:type="dxa"/>
              <w:left w:w="195" w:type="dxa"/>
              <w:bottom w:w="90" w:type="dxa"/>
              <w:right w:w="195" w:type="dxa"/>
            </w:tcMar>
            <w:vAlign w:val="center"/>
            <w:hideMark/>
          </w:tcPr>
          <w:p w14:paraId="67D2A4A4"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SUCCESSS</w:t>
            </w:r>
          </w:p>
        </w:tc>
        <w:tc>
          <w:tcPr>
            <w:tcW w:w="1941" w:type="dxa"/>
            <w:shd w:val="clear" w:color="auto" w:fill="FFFFFF"/>
            <w:tcMar>
              <w:top w:w="90" w:type="dxa"/>
              <w:left w:w="195" w:type="dxa"/>
              <w:bottom w:w="90" w:type="dxa"/>
              <w:right w:w="195" w:type="dxa"/>
            </w:tcMar>
            <w:vAlign w:val="center"/>
            <w:hideMark/>
          </w:tcPr>
          <w:p w14:paraId="170328C2"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SUCCESS</w:t>
            </w:r>
          </w:p>
        </w:tc>
        <w:tc>
          <w:tcPr>
            <w:tcW w:w="2268" w:type="dxa"/>
            <w:shd w:val="clear" w:color="auto" w:fill="FFFFFF"/>
            <w:tcMar>
              <w:top w:w="90" w:type="dxa"/>
              <w:left w:w="195" w:type="dxa"/>
              <w:bottom w:w="90" w:type="dxa"/>
              <w:right w:w="195" w:type="dxa"/>
            </w:tcMar>
            <w:vAlign w:val="center"/>
            <w:hideMark/>
          </w:tcPr>
          <w:p w14:paraId="6F3F53A5"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PASS</w:t>
            </w:r>
          </w:p>
        </w:tc>
      </w:tr>
      <w:tr w:rsidR="004B7278" w:rsidRPr="004B7278" w14:paraId="714491C2" w14:textId="77777777" w:rsidTr="004B7278">
        <w:tc>
          <w:tcPr>
            <w:tcW w:w="1276" w:type="dxa"/>
            <w:shd w:val="clear" w:color="auto" w:fill="FFFFFF"/>
            <w:tcMar>
              <w:top w:w="90" w:type="dxa"/>
              <w:left w:w="195" w:type="dxa"/>
              <w:bottom w:w="90" w:type="dxa"/>
              <w:right w:w="195" w:type="dxa"/>
            </w:tcMar>
            <w:vAlign w:val="center"/>
            <w:hideMark/>
          </w:tcPr>
          <w:p w14:paraId="1509554C"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H_03</w:t>
            </w:r>
          </w:p>
        </w:tc>
        <w:tc>
          <w:tcPr>
            <w:tcW w:w="2893" w:type="dxa"/>
            <w:shd w:val="clear" w:color="auto" w:fill="FFFFFF"/>
            <w:tcMar>
              <w:top w:w="90" w:type="dxa"/>
              <w:left w:w="195" w:type="dxa"/>
              <w:bottom w:w="90" w:type="dxa"/>
              <w:right w:w="195" w:type="dxa"/>
            </w:tcMar>
            <w:vAlign w:val="center"/>
            <w:hideMark/>
          </w:tcPr>
          <w:p w14:paraId="2219F098"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Check if the record is edited</w:t>
            </w:r>
          </w:p>
        </w:tc>
        <w:tc>
          <w:tcPr>
            <w:tcW w:w="0" w:type="auto"/>
            <w:shd w:val="clear" w:color="auto" w:fill="FFFFFF"/>
            <w:tcMar>
              <w:top w:w="90" w:type="dxa"/>
              <w:left w:w="195" w:type="dxa"/>
              <w:bottom w:w="90" w:type="dxa"/>
              <w:right w:w="195" w:type="dxa"/>
            </w:tcMar>
            <w:vAlign w:val="center"/>
            <w:hideMark/>
          </w:tcPr>
          <w:p w14:paraId="582FC298"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SUCCESS</w:t>
            </w:r>
          </w:p>
        </w:tc>
        <w:tc>
          <w:tcPr>
            <w:tcW w:w="1941" w:type="dxa"/>
            <w:shd w:val="clear" w:color="auto" w:fill="FFFFFF"/>
            <w:tcMar>
              <w:top w:w="90" w:type="dxa"/>
              <w:left w:w="195" w:type="dxa"/>
              <w:bottom w:w="90" w:type="dxa"/>
              <w:right w:w="195" w:type="dxa"/>
            </w:tcMar>
            <w:vAlign w:val="center"/>
            <w:hideMark/>
          </w:tcPr>
          <w:p w14:paraId="3B493715"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SUCCESS</w:t>
            </w:r>
          </w:p>
        </w:tc>
        <w:tc>
          <w:tcPr>
            <w:tcW w:w="2268" w:type="dxa"/>
            <w:shd w:val="clear" w:color="auto" w:fill="FFFFFF"/>
            <w:tcMar>
              <w:top w:w="90" w:type="dxa"/>
              <w:left w:w="195" w:type="dxa"/>
              <w:bottom w:w="90" w:type="dxa"/>
              <w:right w:w="195" w:type="dxa"/>
            </w:tcMar>
            <w:vAlign w:val="center"/>
            <w:hideMark/>
          </w:tcPr>
          <w:p w14:paraId="02D2EFC2"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PASS</w:t>
            </w:r>
          </w:p>
        </w:tc>
      </w:tr>
      <w:tr w:rsidR="004B7278" w:rsidRPr="004B7278" w14:paraId="21E0E0DD" w14:textId="77777777" w:rsidTr="004B7278">
        <w:trPr>
          <w:trHeight w:val="598"/>
        </w:trPr>
        <w:tc>
          <w:tcPr>
            <w:tcW w:w="1276" w:type="dxa"/>
            <w:shd w:val="clear" w:color="auto" w:fill="FFFFFF"/>
            <w:tcMar>
              <w:top w:w="90" w:type="dxa"/>
              <w:left w:w="195" w:type="dxa"/>
              <w:bottom w:w="90" w:type="dxa"/>
              <w:right w:w="195" w:type="dxa"/>
            </w:tcMar>
            <w:vAlign w:val="center"/>
            <w:hideMark/>
          </w:tcPr>
          <w:p w14:paraId="6E98A6BA"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H_04</w:t>
            </w:r>
          </w:p>
        </w:tc>
        <w:tc>
          <w:tcPr>
            <w:tcW w:w="2893" w:type="dxa"/>
            <w:shd w:val="clear" w:color="auto" w:fill="FFFFFF"/>
            <w:tcMar>
              <w:top w:w="90" w:type="dxa"/>
              <w:left w:w="195" w:type="dxa"/>
              <w:bottom w:w="90" w:type="dxa"/>
              <w:right w:w="195" w:type="dxa"/>
            </w:tcMar>
            <w:vAlign w:val="center"/>
            <w:hideMark/>
          </w:tcPr>
          <w:p w14:paraId="71412A06"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Check if the password is edited or modified</w:t>
            </w:r>
          </w:p>
        </w:tc>
        <w:tc>
          <w:tcPr>
            <w:tcW w:w="0" w:type="auto"/>
            <w:shd w:val="clear" w:color="auto" w:fill="FFFFFF"/>
            <w:tcMar>
              <w:top w:w="90" w:type="dxa"/>
              <w:left w:w="195" w:type="dxa"/>
              <w:bottom w:w="90" w:type="dxa"/>
              <w:right w:w="195" w:type="dxa"/>
            </w:tcMar>
            <w:vAlign w:val="center"/>
            <w:hideMark/>
          </w:tcPr>
          <w:p w14:paraId="6BF61D24"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SUCCESSS</w:t>
            </w:r>
          </w:p>
        </w:tc>
        <w:tc>
          <w:tcPr>
            <w:tcW w:w="1941" w:type="dxa"/>
            <w:shd w:val="clear" w:color="auto" w:fill="FFFFFF"/>
            <w:tcMar>
              <w:top w:w="90" w:type="dxa"/>
              <w:left w:w="195" w:type="dxa"/>
              <w:bottom w:w="90" w:type="dxa"/>
              <w:right w:w="195" w:type="dxa"/>
            </w:tcMar>
            <w:vAlign w:val="center"/>
            <w:hideMark/>
          </w:tcPr>
          <w:p w14:paraId="5BC8DCBF"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SUCCESS</w:t>
            </w:r>
          </w:p>
        </w:tc>
        <w:tc>
          <w:tcPr>
            <w:tcW w:w="2268" w:type="dxa"/>
            <w:shd w:val="clear" w:color="auto" w:fill="FFFFFF"/>
            <w:tcMar>
              <w:top w:w="90" w:type="dxa"/>
              <w:left w:w="195" w:type="dxa"/>
              <w:bottom w:w="90" w:type="dxa"/>
              <w:right w:w="195" w:type="dxa"/>
            </w:tcMar>
            <w:vAlign w:val="center"/>
            <w:hideMark/>
          </w:tcPr>
          <w:p w14:paraId="43C9702A"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PASS</w:t>
            </w:r>
          </w:p>
        </w:tc>
      </w:tr>
      <w:tr w:rsidR="004B7278" w:rsidRPr="004B7278" w14:paraId="45A2FFF0" w14:textId="77777777" w:rsidTr="004B7278">
        <w:trPr>
          <w:trHeight w:val="670"/>
        </w:trPr>
        <w:tc>
          <w:tcPr>
            <w:tcW w:w="1276" w:type="dxa"/>
            <w:shd w:val="clear" w:color="auto" w:fill="FFFFFF"/>
            <w:tcMar>
              <w:top w:w="90" w:type="dxa"/>
              <w:left w:w="195" w:type="dxa"/>
              <w:bottom w:w="90" w:type="dxa"/>
              <w:right w:w="195" w:type="dxa"/>
            </w:tcMar>
            <w:vAlign w:val="center"/>
            <w:hideMark/>
          </w:tcPr>
          <w:p w14:paraId="4B1F3D73"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H_05</w:t>
            </w:r>
          </w:p>
        </w:tc>
        <w:tc>
          <w:tcPr>
            <w:tcW w:w="2893" w:type="dxa"/>
            <w:shd w:val="clear" w:color="auto" w:fill="FFFFFF"/>
            <w:tcMar>
              <w:top w:w="90" w:type="dxa"/>
              <w:left w:w="195" w:type="dxa"/>
              <w:bottom w:w="90" w:type="dxa"/>
              <w:right w:w="195" w:type="dxa"/>
            </w:tcMar>
            <w:vAlign w:val="center"/>
            <w:hideMark/>
          </w:tcPr>
          <w:p w14:paraId="08854357"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Check if the record is deleted or not</w:t>
            </w:r>
          </w:p>
        </w:tc>
        <w:tc>
          <w:tcPr>
            <w:tcW w:w="0" w:type="auto"/>
            <w:shd w:val="clear" w:color="auto" w:fill="FFFFFF"/>
            <w:tcMar>
              <w:top w:w="90" w:type="dxa"/>
              <w:left w:w="195" w:type="dxa"/>
              <w:bottom w:w="90" w:type="dxa"/>
              <w:right w:w="195" w:type="dxa"/>
            </w:tcMar>
            <w:vAlign w:val="center"/>
            <w:hideMark/>
          </w:tcPr>
          <w:p w14:paraId="7B751CEB"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SUCCESS</w:t>
            </w:r>
          </w:p>
        </w:tc>
        <w:tc>
          <w:tcPr>
            <w:tcW w:w="1941" w:type="dxa"/>
            <w:shd w:val="clear" w:color="auto" w:fill="FFFFFF"/>
            <w:tcMar>
              <w:top w:w="90" w:type="dxa"/>
              <w:left w:w="195" w:type="dxa"/>
              <w:bottom w:w="90" w:type="dxa"/>
              <w:right w:w="195" w:type="dxa"/>
            </w:tcMar>
            <w:vAlign w:val="center"/>
            <w:hideMark/>
          </w:tcPr>
          <w:p w14:paraId="56E36C0A"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SUCCESS</w:t>
            </w:r>
          </w:p>
        </w:tc>
        <w:tc>
          <w:tcPr>
            <w:tcW w:w="2268" w:type="dxa"/>
            <w:shd w:val="clear" w:color="auto" w:fill="FFFFFF"/>
            <w:tcMar>
              <w:top w:w="90" w:type="dxa"/>
              <w:left w:w="195" w:type="dxa"/>
              <w:bottom w:w="90" w:type="dxa"/>
              <w:right w:w="195" w:type="dxa"/>
            </w:tcMar>
            <w:vAlign w:val="center"/>
            <w:hideMark/>
          </w:tcPr>
          <w:p w14:paraId="6DB4A175" w14:textId="77777777" w:rsidR="004B7278" w:rsidRPr="004B7278" w:rsidRDefault="004B7278" w:rsidP="004B7278">
            <w:pPr>
              <w:spacing w:after="24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PASS</w:t>
            </w:r>
          </w:p>
        </w:tc>
      </w:tr>
    </w:tbl>
    <w:p w14:paraId="3FA0F0D9" w14:textId="77777777" w:rsidR="001A59DE" w:rsidRPr="001A59DE" w:rsidRDefault="001A59DE" w:rsidP="001A59DE"/>
    <w:p w14:paraId="1C448336" w14:textId="7F7B789D" w:rsidR="001A59DE" w:rsidRDefault="001A59DE" w:rsidP="001A59DE">
      <w:pPr>
        <w:pStyle w:val="Heading3"/>
      </w:pPr>
      <w:bookmarkStart w:id="34" w:name="_Toc96351365"/>
      <w:r w:rsidRPr="001A59DE">
        <w:lastRenderedPageBreak/>
        <w:t>Low Level Test Plan</w:t>
      </w:r>
      <w:bookmarkEnd w:id="34"/>
    </w:p>
    <w:p w14:paraId="3ECF13EC" w14:textId="77777777" w:rsidR="004B7278" w:rsidRPr="004B7278" w:rsidRDefault="004B7278" w:rsidP="004B7278"/>
    <w:tbl>
      <w:tblPr>
        <w:tblW w:w="9640"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7"/>
        <w:gridCol w:w="3440"/>
        <w:gridCol w:w="1942"/>
        <w:gridCol w:w="1358"/>
        <w:gridCol w:w="1623"/>
      </w:tblGrid>
      <w:tr w:rsidR="004B7278" w:rsidRPr="004B7278" w14:paraId="06B6D075" w14:textId="77777777" w:rsidTr="004B7278">
        <w:trPr>
          <w:tblHeader/>
        </w:trPr>
        <w:tc>
          <w:tcPr>
            <w:tcW w:w="1277" w:type="dxa"/>
            <w:shd w:val="clear" w:color="auto" w:fill="FFFFFF"/>
            <w:tcMar>
              <w:top w:w="90" w:type="dxa"/>
              <w:left w:w="195" w:type="dxa"/>
              <w:bottom w:w="90" w:type="dxa"/>
              <w:right w:w="195" w:type="dxa"/>
            </w:tcMar>
            <w:vAlign w:val="center"/>
            <w:hideMark/>
          </w:tcPr>
          <w:p w14:paraId="01705B6A" w14:textId="77777777" w:rsidR="004B7278" w:rsidRPr="004B7278" w:rsidRDefault="004B7278" w:rsidP="004B7278">
            <w:pPr>
              <w:spacing w:after="0" w:line="240" w:lineRule="auto"/>
              <w:jc w:val="center"/>
              <w:rPr>
                <w:rFonts w:ascii="Segoe UI" w:eastAsia="Times New Roman" w:hAnsi="Segoe UI" w:cs="Segoe UI"/>
                <w:b/>
                <w:bCs/>
                <w:color w:val="24292F"/>
                <w:szCs w:val="24"/>
                <w:lang w:eastAsia="en-IN"/>
              </w:rPr>
            </w:pPr>
            <w:r w:rsidRPr="004B7278">
              <w:rPr>
                <w:rFonts w:ascii="Segoe UI" w:eastAsia="Times New Roman" w:hAnsi="Segoe UI" w:cs="Segoe UI"/>
                <w:b/>
                <w:bCs/>
                <w:color w:val="24292F"/>
                <w:szCs w:val="24"/>
                <w:lang w:eastAsia="en-IN"/>
              </w:rPr>
              <w:t>Test ID</w:t>
            </w:r>
          </w:p>
        </w:tc>
        <w:tc>
          <w:tcPr>
            <w:tcW w:w="3440" w:type="dxa"/>
            <w:shd w:val="clear" w:color="auto" w:fill="FFFFFF"/>
            <w:tcMar>
              <w:top w:w="90" w:type="dxa"/>
              <w:left w:w="195" w:type="dxa"/>
              <w:bottom w:w="90" w:type="dxa"/>
              <w:right w:w="195" w:type="dxa"/>
            </w:tcMar>
            <w:vAlign w:val="center"/>
            <w:hideMark/>
          </w:tcPr>
          <w:p w14:paraId="4E6FA6AB" w14:textId="77777777" w:rsidR="004B7278" w:rsidRPr="004B7278" w:rsidRDefault="004B7278" w:rsidP="004B7278">
            <w:pPr>
              <w:spacing w:after="0" w:line="240" w:lineRule="auto"/>
              <w:jc w:val="center"/>
              <w:rPr>
                <w:rFonts w:ascii="Segoe UI" w:eastAsia="Times New Roman" w:hAnsi="Segoe UI" w:cs="Segoe UI"/>
                <w:b/>
                <w:bCs/>
                <w:color w:val="24292F"/>
                <w:szCs w:val="24"/>
                <w:lang w:eastAsia="en-IN"/>
              </w:rPr>
            </w:pPr>
            <w:r w:rsidRPr="004B7278">
              <w:rPr>
                <w:rFonts w:ascii="Segoe UI" w:eastAsia="Times New Roman" w:hAnsi="Segoe UI" w:cs="Segoe UI"/>
                <w:b/>
                <w:bCs/>
                <w:color w:val="24292F"/>
                <w:szCs w:val="24"/>
                <w:lang w:eastAsia="en-IN"/>
              </w:rPr>
              <w:t>Description</w:t>
            </w:r>
          </w:p>
        </w:tc>
        <w:tc>
          <w:tcPr>
            <w:tcW w:w="0" w:type="auto"/>
            <w:shd w:val="clear" w:color="auto" w:fill="FFFFFF"/>
            <w:tcMar>
              <w:top w:w="90" w:type="dxa"/>
              <w:left w:w="195" w:type="dxa"/>
              <w:bottom w:w="90" w:type="dxa"/>
              <w:right w:w="195" w:type="dxa"/>
            </w:tcMar>
            <w:vAlign w:val="center"/>
            <w:hideMark/>
          </w:tcPr>
          <w:p w14:paraId="2C59D650" w14:textId="77777777" w:rsidR="004B7278" w:rsidRPr="004B7278" w:rsidRDefault="004B7278" w:rsidP="004B7278">
            <w:pPr>
              <w:spacing w:after="0" w:line="240" w:lineRule="auto"/>
              <w:jc w:val="center"/>
              <w:rPr>
                <w:rFonts w:ascii="Segoe UI" w:eastAsia="Times New Roman" w:hAnsi="Segoe UI" w:cs="Segoe UI"/>
                <w:b/>
                <w:bCs/>
                <w:color w:val="24292F"/>
                <w:szCs w:val="24"/>
                <w:lang w:eastAsia="en-IN"/>
              </w:rPr>
            </w:pPr>
            <w:r w:rsidRPr="004B7278">
              <w:rPr>
                <w:rFonts w:ascii="Segoe UI" w:eastAsia="Times New Roman" w:hAnsi="Segoe UI" w:cs="Segoe UI"/>
                <w:b/>
                <w:bCs/>
                <w:color w:val="24292F"/>
                <w:szCs w:val="24"/>
                <w:lang w:eastAsia="en-IN"/>
              </w:rPr>
              <w:t>Exp IN</w:t>
            </w:r>
          </w:p>
        </w:tc>
        <w:tc>
          <w:tcPr>
            <w:tcW w:w="0" w:type="auto"/>
            <w:shd w:val="clear" w:color="auto" w:fill="FFFFFF"/>
            <w:tcMar>
              <w:top w:w="90" w:type="dxa"/>
              <w:left w:w="195" w:type="dxa"/>
              <w:bottom w:w="90" w:type="dxa"/>
              <w:right w:w="195" w:type="dxa"/>
            </w:tcMar>
            <w:vAlign w:val="center"/>
            <w:hideMark/>
          </w:tcPr>
          <w:p w14:paraId="0D7F7CC7" w14:textId="77777777" w:rsidR="004B7278" w:rsidRPr="004B7278" w:rsidRDefault="004B7278" w:rsidP="004B7278">
            <w:pPr>
              <w:spacing w:after="0" w:line="240" w:lineRule="auto"/>
              <w:jc w:val="center"/>
              <w:rPr>
                <w:rFonts w:ascii="Segoe UI" w:eastAsia="Times New Roman" w:hAnsi="Segoe UI" w:cs="Segoe UI"/>
                <w:b/>
                <w:bCs/>
                <w:color w:val="24292F"/>
                <w:szCs w:val="24"/>
                <w:lang w:eastAsia="en-IN"/>
              </w:rPr>
            </w:pPr>
            <w:r w:rsidRPr="004B7278">
              <w:rPr>
                <w:rFonts w:ascii="Segoe UI" w:eastAsia="Times New Roman" w:hAnsi="Segoe UI" w:cs="Segoe UI"/>
                <w:b/>
                <w:bCs/>
                <w:color w:val="24292F"/>
                <w:szCs w:val="24"/>
                <w:lang w:eastAsia="en-IN"/>
              </w:rPr>
              <w:t>Exp OUT</w:t>
            </w:r>
          </w:p>
        </w:tc>
        <w:tc>
          <w:tcPr>
            <w:tcW w:w="1623" w:type="dxa"/>
            <w:shd w:val="clear" w:color="auto" w:fill="FFFFFF"/>
            <w:tcMar>
              <w:top w:w="90" w:type="dxa"/>
              <w:left w:w="195" w:type="dxa"/>
              <w:bottom w:w="90" w:type="dxa"/>
              <w:right w:w="195" w:type="dxa"/>
            </w:tcMar>
            <w:vAlign w:val="center"/>
            <w:hideMark/>
          </w:tcPr>
          <w:p w14:paraId="6EE29D3B" w14:textId="77777777" w:rsidR="004B7278" w:rsidRPr="004B7278" w:rsidRDefault="004B7278" w:rsidP="004B7278">
            <w:pPr>
              <w:spacing w:after="0" w:line="240" w:lineRule="auto"/>
              <w:jc w:val="center"/>
              <w:rPr>
                <w:rFonts w:ascii="Segoe UI" w:eastAsia="Times New Roman" w:hAnsi="Segoe UI" w:cs="Segoe UI"/>
                <w:b/>
                <w:bCs/>
                <w:color w:val="24292F"/>
                <w:szCs w:val="24"/>
                <w:lang w:eastAsia="en-IN"/>
              </w:rPr>
            </w:pPr>
            <w:r w:rsidRPr="004B7278">
              <w:rPr>
                <w:rFonts w:ascii="Segoe UI" w:eastAsia="Times New Roman" w:hAnsi="Segoe UI" w:cs="Segoe UI"/>
                <w:b/>
                <w:bCs/>
                <w:color w:val="24292F"/>
                <w:szCs w:val="24"/>
                <w:lang w:eastAsia="en-IN"/>
              </w:rPr>
              <w:t>Actual Out</w:t>
            </w:r>
          </w:p>
        </w:tc>
      </w:tr>
      <w:tr w:rsidR="004B7278" w:rsidRPr="004B7278" w14:paraId="71C689B4" w14:textId="77777777" w:rsidTr="004B7278">
        <w:tc>
          <w:tcPr>
            <w:tcW w:w="1277" w:type="dxa"/>
            <w:shd w:val="clear" w:color="auto" w:fill="FFFFFF"/>
            <w:tcMar>
              <w:top w:w="90" w:type="dxa"/>
              <w:left w:w="195" w:type="dxa"/>
              <w:bottom w:w="90" w:type="dxa"/>
              <w:right w:w="195" w:type="dxa"/>
            </w:tcMar>
            <w:vAlign w:val="center"/>
            <w:hideMark/>
          </w:tcPr>
          <w:p w14:paraId="2E67BAE6" w14:textId="77777777" w:rsidR="004B7278" w:rsidRPr="004B7278" w:rsidRDefault="004B7278" w:rsidP="004B7278">
            <w:pPr>
              <w:spacing w:after="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L_01</w:t>
            </w:r>
          </w:p>
        </w:tc>
        <w:tc>
          <w:tcPr>
            <w:tcW w:w="3440" w:type="dxa"/>
            <w:shd w:val="clear" w:color="auto" w:fill="FFFFFF"/>
            <w:tcMar>
              <w:top w:w="90" w:type="dxa"/>
              <w:left w:w="195" w:type="dxa"/>
              <w:bottom w:w="90" w:type="dxa"/>
              <w:right w:w="195" w:type="dxa"/>
            </w:tcMar>
            <w:vAlign w:val="center"/>
            <w:hideMark/>
          </w:tcPr>
          <w:p w14:paraId="5C79CB57" w14:textId="77777777" w:rsidR="004B7278" w:rsidRPr="004B7278" w:rsidRDefault="004B7278" w:rsidP="004B7278">
            <w:pPr>
              <w:spacing w:after="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Check if record information is properly added</w:t>
            </w:r>
          </w:p>
        </w:tc>
        <w:tc>
          <w:tcPr>
            <w:tcW w:w="0" w:type="auto"/>
            <w:shd w:val="clear" w:color="auto" w:fill="FFFFFF"/>
            <w:tcMar>
              <w:top w:w="90" w:type="dxa"/>
              <w:left w:w="195" w:type="dxa"/>
              <w:bottom w:w="90" w:type="dxa"/>
              <w:right w:w="195" w:type="dxa"/>
            </w:tcMar>
            <w:vAlign w:val="center"/>
            <w:hideMark/>
          </w:tcPr>
          <w:p w14:paraId="477AB4E0" w14:textId="77777777" w:rsidR="004B7278" w:rsidRPr="004B7278" w:rsidRDefault="004B7278" w:rsidP="004B7278">
            <w:pPr>
              <w:spacing w:after="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Data and information</w:t>
            </w:r>
          </w:p>
        </w:tc>
        <w:tc>
          <w:tcPr>
            <w:tcW w:w="0" w:type="auto"/>
            <w:shd w:val="clear" w:color="auto" w:fill="FFFFFF"/>
            <w:tcMar>
              <w:top w:w="90" w:type="dxa"/>
              <w:left w:w="195" w:type="dxa"/>
              <w:bottom w:w="90" w:type="dxa"/>
              <w:right w:w="195" w:type="dxa"/>
            </w:tcMar>
            <w:vAlign w:val="center"/>
            <w:hideMark/>
          </w:tcPr>
          <w:p w14:paraId="4979E146" w14:textId="77777777" w:rsidR="004B7278" w:rsidRPr="004B7278" w:rsidRDefault="004B7278" w:rsidP="004B7278">
            <w:pPr>
              <w:spacing w:after="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SUCCESS</w:t>
            </w:r>
          </w:p>
        </w:tc>
        <w:tc>
          <w:tcPr>
            <w:tcW w:w="1623" w:type="dxa"/>
            <w:shd w:val="clear" w:color="auto" w:fill="FFFFFF"/>
            <w:tcMar>
              <w:top w:w="90" w:type="dxa"/>
              <w:left w:w="195" w:type="dxa"/>
              <w:bottom w:w="90" w:type="dxa"/>
              <w:right w:w="195" w:type="dxa"/>
            </w:tcMar>
            <w:vAlign w:val="center"/>
            <w:hideMark/>
          </w:tcPr>
          <w:p w14:paraId="63C4037C" w14:textId="77777777" w:rsidR="004B7278" w:rsidRPr="004B7278" w:rsidRDefault="004B7278" w:rsidP="004B7278">
            <w:pPr>
              <w:spacing w:after="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SUCCESS</w:t>
            </w:r>
          </w:p>
        </w:tc>
      </w:tr>
      <w:tr w:rsidR="004B7278" w:rsidRPr="004B7278" w14:paraId="13B0AAAA" w14:textId="77777777" w:rsidTr="004B7278">
        <w:tc>
          <w:tcPr>
            <w:tcW w:w="1277" w:type="dxa"/>
            <w:shd w:val="clear" w:color="auto" w:fill="FFFFFF"/>
            <w:tcMar>
              <w:top w:w="90" w:type="dxa"/>
              <w:left w:w="195" w:type="dxa"/>
              <w:bottom w:w="90" w:type="dxa"/>
              <w:right w:w="195" w:type="dxa"/>
            </w:tcMar>
            <w:vAlign w:val="center"/>
            <w:hideMark/>
          </w:tcPr>
          <w:p w14:paraId="689DC08A" w14:textId="77777777" w:rsidR="004B7278" w:rsidRPr="004B7278" w:rsidRDefault="004B7278" w:rsidP="004B7278">
            <w:pPr>
              <w:spacing w:after="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L_02</w:t>
            </w:r>
          </w:p>
        </w:tc>
        <w:tc>
          <w:tcPr>
            <w:tcW w:w="3440" w:type="dxa"/>
            <w:shd w:val="clear" w:color="auto" w:fill="FFFFFF"/>
            <w:tcMar>
              <w:top w:w="90" w:type="dxa"/>
              <w:left w:w="195" w:type="dxa"/>
              <w:bottom w:w="90" w:type="dxa"/>
              <w:right w:w="195" w:type="dxa"/>
            </w:tcMar>
            <w:vAlign w:val="center"/>
            <w:hideMark/>
          </w:tcPr>
          <w:p w14:paraId="06F05B9B" w14:textId="77777777" w:rsidR="004B7278" w:rsidRPr="004B7278" w:rsidRDefault="004B7278" w:rsidP="004B7278">
            <w:pPr>
              <w:spacing w:after="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if the data is collected from diary during when the user needed</w:t>
            </w:r>
          </w:p>
        </w:tc>
        <w:tc>
          <w:tcPr>
            <w:tcW w:w="0" w:type="auto"/>
            <w:shd w:val="clear" w:color="auto" w:fill="FFFFFF"/>
            <w:tcMar>
              <w:top w:w="90" w:type="dxa"/>
              <w:left w:w="195" w:type="dxa"/>
              <w:bottom w:w="90" w:type="dxa"/>
              <w:right w:w="195" w:type="dxa"/>
            </w:tcMar>
            <w:vAlign w:val="center"/>
            <w:hideMark/>
          </w:tcPr>
          <w:p w14:paraId="4DF70B3F" w14:textId="77777777" w:rsidR="004B7278" w:rsidRPr="004B7278" w:rsidRDefault="004B7278" w:rsidP="004B7278">
            <w:pPr>
              <w:spacing w:after="0" w:line="240" w:lineRule="auto"/>
              <w:rPr>
                <w:rFonts w:ascii="Segoe UI" w:eastAsia="Times New Roman" w:hAnsi="Segoe UI" w:cs="Segoe UI"/>
                <w:color w:val="24292F"/>
                <w:szCs w:val="24"/>
                <w:lang w:eastAsia="en-IN"/>
              </w:rPr>
            </w:pPr>
            <w:proofErr w:type="spellStart"/>
            <w:r w:rsidRPr="004B7278">
              <w:rPr>
                <w:rFonts w:ascii="Segoe UI" w:eastAsia="Times New Roman" w:hAnsi="Segoe UI" w:cs="Segoe UI"/>
                <w:color w:val="24292F"/>
                <w:szCs w:val="24"/>
                <w:lang w:eastAsia="en-IN"/>
              </w:rPr>
              <w:t>Datas</w:t>
            </w:r>
            <w:proofErr w:type="spellEnd"/>
          </w:p>
        </w:tc>
        <w:tc>
          <w:tcPr>
            <w:tcW w:w="0" w:type="auto"/>
            <w:shd w:val="clear" w:color="auto" w:fill="FFFFFF"/>
            <w:tcMar>
              <w:top w:w="90" w:type="dxa"/>
              <w:left w:w="195" w:type="dxa"/>
              <w:bottom w:w="90" w:type="dxa"/>
              <w:right w:w="195" w:type="dxa"/>
            </w:tcMar>
            <w:vAlign w:val="center"/>
            <w:hideMark/>
          </w:tcPr>
          <w:p w14:paraId="197743BC" w14:textId="77777777" w:rsidR="004B7278" w:rsidRPr="004B7278" w:rsidRDefault="004B7278" w:rsidP="004B7278">
            <w:pPr>
              <w:spacing w:after="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SUCCESS</w:t>
            </w:r>
          </w:p>
        </w:tc>
        <w:tc>
          <w:tcPr>
            <w:tcW w:w="1623" w:type="dxa"/>
            <w:shd w:val="clear" w:color="auto" w:fill="FFFFFF"/>
            <w:tcMar>
              <w:top w:w="90" w:type="dxa"/>
              <w:left w:w="195" w:type="dxa"/>
              <w:bottom w:w="90" w:type="dxa"/>
              <w:right w:w="195" w:type="dxa"/>
            </w:tcMar>
            <w:vAlign w:val="center"/>
            <w:hideMark/>
          </w:tcPr>
          <w:p w14:paraId="0F6E4097" w14:textId="77777777" w:rsidR="004B7278" w:rsidRPr="004B7278" w:rsidRDefault="004B7278" w:rsidP="004B7278">
            <w:pPr>
              <w:spacing w:after="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SUCCESS</w:t>
            </w:r>
          </w:p>
        </w:tc>
      </w:tr>
      <w:tr w:rsidR="004B7278" w:rsidRPr="004B7278" w14:paraId="263392C7" w14:textId="77777777" w:rsidTr="004B7278">
        <w:tc>
          <w:tcPr>
            <w:tcW w:w="1277" w:type="dxa"/>
            <w:shd w:val="clear" w:color="auto" w:fill="FFFFFF"/>
            <w:tcMar>
              <w:top w:w="90" w:type="dxa"/>
              <w:left w:w="195" w:type="dxa"/>
              <w:bottom w:w="90" w:type="dxa"/>
              <w:right w:w="195" w:type="dxa"/>
            </w:tcMar>
            <w:vAlign w:val="center"/>
            <w:hideMark/>
          </w:tcPr>
          <w:p w14:paraId="7B8FEC02" w14:textId="77777777" w:rsidR="004B7278" w:rsidRPr="004B7278" w:rsidRDefault="004B7278" w:rsidP="004B7278">
            <w:pPr>
              <w:spacing w:after="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L_03</w:t>
            </w:r>
          </w:p>
        </w:tc>
        <w:tc>
          <w:tcPr>
            <w:tcW w:w="3440" w:type="dxa"/>
            <w:shd w:val="clear" w:color="auto" w:fill="FFFFFF"/>
            <w:tcMar>
              <w:top w:w="90" w:type="dxa"/>
              <w:left w:w="195" w:type="dxa"/>
              <w:bottom w:w="90" w:type="dxa"/>
              <w:right w:w="195" w:type="dxa"/>
            </w:tcMar>
            <w:vAlign w:val="center"/>
            <w:hideMark/>
          </w:tcPr>
          <w:p w14:paraId="5B5E0807" w14:textId="77777777" w:rsidR="004B7278" w:rsidRPr="004B7278" w:rsidRDefault="004B7278" w:rsidP="004B7278">
            <w:pPr>
              <w:spacing w:after="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 xml:space="preserve">If the record data is </w:t>
            </w:r>
            <w:proofErr w:type="gramStart"/>
            <w:r w:rsidRPr="004B7278">
              <w:rPr>
                <w:rFonts w:ascii="Segoe UI" w:eastAsia="Times New Roman" w:hAnsi="Segoe UI" w:cs="Segoe UI"/>
                <w:color w:val="24292F"/>
                <w:szCs w:val="24"/>
                <w:lang w:eastAsia="en-IN"/>
              </w:rPr>
              <w:t>delete</w:t>
            </w:r>
            <w:proofErr w:type="gramEnd"/>
          </w:p>
        </w:tc>
        <w:tc>
          <w:tcPr>
            <w:tcW w:w="0" w:type="auto"/>
            <w:shd w:val="clear" w:color="auto" w:fill="FFFFFF"/>
            <w:tcMar>
              <w:top w:w="90" w:type="dxa"/>
              <w:left w:w="195" w:type="dxa"/>
              <w:bottom w:w="90" w:type="dxa"/>
              <w:right w:w="195" w:type="dxa"/>
            </w:tcMar>
            <w:vAlign w:val="center"/>
            <w:hideMark/>
          </w:tcPr>
          <w:p w14:paraId="4166E5C3" w14:textId="77777777" w:rsidR="004B7278" w:rsidRPr="004B7278" w:rsidRDefault="004B7278" w:rsidP="004B7278">
            <w:pPr>
              <w:spacing w:after="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 xml:space="preserve">Diary </w:t>
            </w:r>
            <w:proofErr w:type="spellStart"/>
            <w:r w:rsidRPr="004B7278">
              <w:rPr>
                <w:rFonts w:ascii="Segoe UI" w:eastAsia="Times New Roman" w:hAnsi="Segoe UI" w:cs="Segoe UI"/>
                <w:color w:val="24292F"/>
                <w:szCs w:val="24"/>
                <w:lang w:eastAsia="en-IN"/>
              </w:rPr>
              <w:t>datas</w:t>
            </w:r>
            <w:proofErr w:type="spellEnd"/>
          </w:p>
        </w:tc>
        <w:tc>
          <w:tcPr>
            <w:tcW w:w="0" w:type="auto"/>
            <w:shd w:val="clear" w:color="auto" w:fill="FFFFFF"/>
            <w:tcMar>
              <w:top w:w="90" w:type="dxa"/>
              <w:left w:w="195" w:type="dxa"/>
              <w:bottom w:w="90" w:type="dxa"/>
              <w:right w:w="195" w:type="dxa"/>
            </w:tcMar>
            <w:vAlign w:val="center"/>
            <w:hideMark/>
          </w:tcPr>
          <w:p w14:paraId="23892EED" w14:textId="77777777" w:rsidR="004B7278" w:rsidRPr="004B7278" w:rsidRDefault="004B7278" w:rsidP="004B7278">
            <w:pPr>
              <w:spacing w:after="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SUCCESS</w:t>
            </w:r>
          </w:p>
        </w:tc>
        <w:tc>
          <w:tcPr>
            <w:tcW w:w="1623" w:type="dxa"/>
            <w:shd w:val="clear" w:color="auto" w:fill="FFFFFF"/>
            <w:tcMar>
              <w:top w:w="90" w:type="dxa"/>
              <w:left w:w="195" w:type="dxa"/>
              <w:bottom w:w="90" w:type="dxa"/>
              <w:right w:w="195" w:type="dxa"/>
            </w:tcMar>
            <w:vAlign w:val="center"/>
            <w:hideMark/>
          </w:tcPr>
          <w:p w14:paraId="60D9FFB4" w14:textId="77777777" w:rsidR="004B7278" w:rsidRPr="004B7278" w:rsidRDefault="004B7278" w:rsidP="004B7278">
            <w:pPr>
              <w:spacing w:after="0" w:line="240" w:lineRule="auto"/>
              <w:rPr>
                <w:rFonts w:ascii="Segoe UI" w:eastAsia="Times New Roman" w:hAnsi="Segoe UI" w:cs="Segoe UI"/>
                <w:color w:val="24292F"/>
                <w:szCs w:val="24"/>
                <w:lang w:eastAsia="en-IN"/>
              </w:rPr>
            </w:pPr>
            <w:r w:rsidRPr="004B7278">
              <w:rPr>
                <w:rFonts w:ascii="Segoe UI" w:eastAsia="Times New Roman" w:hAnsi="Segoe UI" w:cs="Segoe UI"/>
                <w:color w:val="24292F"/>
                <w:szCs w:val="24"/>
                <w:lang w:eastAsia="en-IN"/>
              </w:rPr>
              <w:t>SUCCESS</w:t>
            </w:r>
          </w:p>
        </w:tc>
      </w:tr>
    </w:tbl>
    <w:p w14:paraId="0AF5619B" w14:textId="77777777" w:rsidR="004B7278" w:rsidRPr="004B7278" w:rsidRDefault="004B7278" w:rsidP="004B7278"/>
    <w:p w14:paraId="7D483298" w14:textId="77777777" w:rsidR="00BB6157" w:rsidRPr="00BB6157" w:rsidRDefault="00BB6157" w:rsidP="00BB6157"/>
    <w:p w14:paraId="7A249157" w14:textId="77777777" w:rsidR="00BB6157" w:rsidRPr="00BB6157" w:rsidRDefault="00BB6157" w:rsidP="00BB6157"/>
    <w:p w14:paraId="692E54EC" w14:textId="77777777" w:rsidR="001A59DE" w:rsidRPr="001A59DE" w:rsidRDefault="001A59DE" w:rsidP="001A59DE"/>
    <w:p w14:paraId="317CD9B2" w14:textId="77777777" w:rsidR="00883DD0" w:rsidRPr="00E84921" w:rsidRDefault="00883DD0" w:rsidP="00883DD0">
      <w:pPr>
        <w:pStyle w:val="Heading2"/>
      </w:pPr>
      <w:bookmarkStart w:id="35" w:name="_Toc96351366"/>
      <w:r w:rsidRPr="00E84921">
        <w:t>Implementation and Summary</w:t>
      </w:r>
      <w:bookmarkEnd w:id="35"/>
    </w:p>
    <w:p w14:paraId="1DB85416" w14:textId="77777777" w:rsidR="00883DD0" w:rsidRPr="007A2D01" w:rsidRDefault="00883DD0" w:rsidP="00883DD0">
      <w:pPr>
        <w:pStyle w:val="Heading3"/>
      </w:pPr>
      <w:bookmarkStart w:id="36" w:name="_Toc96351367"/>
      <w:r w:rsidRPr="007A2D01">
        <w:t>Git Link:</w:t>
      </w:r>
      <w:bookmarkEnd w:id="36"/>
    </w:p>
    <w:p w14:paraId="437EA257" w14:textId="01682594" w:rsidR="00883DD0" w:rsidRDefault="00883DD0" w:rsidP="00883DD0">
      <w:pPr>
        <w:rPr>
          <w:rFonts w:cs="Times New Roman"/>
        </w:rPr>
      </w:pPr>
      <w:r w:rsidRPr="007A2D01">
        <w:rPr>
          <w:rFonts w:cs="Times New Roman"/>
        </w:rPr>
        <w:t xml:space="preserve">Link: </w:t>
      </w:r>
      <w:hyperlink r:id="rId23" w:history="1">
        <w:r w:rsidR="00BB6157" w:rsidRPr="00E94034">
          <w:rPr>
            <w:rStyle w:val="Hyperlink"/>
            <w:rFonts w:cs="Times New Roman"/>
          </w:rPr>
          <w:t>https://github.com/GENESIS2021Q1/Applied_SDLC-Dec_Team_49.git</w:t>
        </w:r>
      </w:hyperlink>
    </w:p>
    <w:p w14:paraId="3EA815E7" w14:textId="77777777" w:rsidR="00BB6157" w:rsidRDefault="00BB6157" w:rsidP="00883DD0">
      <w:pPr>
        <w:pStyle w:val="Heading3"/>
      </w:pPr>
    </w:p>
    <w:p w14:paraId="2313C90C" w14:textId="13765BAF" w:rsidR="00883DD0" w:rsidRDefault="00883DD0" w:rsidP="00883DD0">
      <w:pPr>
        <w:pStyle w:val="Heading3"/>
      </w:pPr>
      <w:bookmarkStart w:id="37" w:name="_Toc96351368"/>
      <w:r>
        <w:t>Individual Contribution and Highlights</w:t>
      </w:r>
      <w:bookmarkEnd w:id="37"/>
    </w:p>
    <w:p w14:paraId="1F69C37D" w14:textId="377D588B" w:rsidR="00786C85" w:rsidRDefault="00786C85" w:rsidP="00883DD0"/>
    <w:p w14:paraId="69ED9A4A" w14:textId="684AFA1B" w:rsidR="00883DD0" w:rsidRDefault="002357F1" w:rsidP="00883DD0">
      <w:r>
        <w:t>Role in Project Team</w:t>
      </w:r>
    </w:p>
    <w:p w14:paraId="179A85E4" w14:textId="78642A48" w:rsidR="00786C85" w:rsidRPr="00AC5417" w:rsidRDefault="00AC5417" w:rsidP="00AC5417">
      <w:pPr>
        <w:spacing w:after="0" w:line="240" w:lineRule="auto"/>
        <w:rPr>
          <w:rFonts w:ascii="Segoe UI" w:eastAsia="Times New Roman" w:hAnsi="Segoe UI" w:cs="Segoe UI"/>
          <w:color w:val="24292F"/>
          <w:szCs w:val="24"/>
          <w:lang w:eastAsia="en-IN"/>
        </w:rPr>
      </w:pPr>
      <w:r w:rsidRPr="00AC5417">
        <w:rPr>
          <w:rFonts w:ascii="Segoe UI" w:eastAsia="Times New Roman" w:hAnsi="Segoe UI" w:cs="Segoe UI"/>
          <w:color w:val="24292F"/>
          <w:szCs w:val="24"/>
          <w:lang w:eastAsia="en-IN"/>
        </w:rPr>
        <w:br/>
      </w:r>
      <w:r>
        <w:rPr>
          <w:rFonts w:ascii="Segoe UI" w:eastAsia="Times New Roman" w:hAnsi="Segoe UI" w:cs="Segoe UI"/>
          <w:color w:val="24292F"/>
          <w:szCs w:val="24"/>
          <w:lang w:eastAsia="en-IN"/>
        </w:rPr>
        <w:t xml:space="preserve">     1. </w:t>
      </w:r>
      <w:r w:rsidRPr="00AC5417">
        <w:rPr>
          <w:rFonts w:ascii="Segoe UI" w:eastAsia="Times New Roman" w:hAnsi="Segoe UI" w:cs="Segoe UI"/>
          <w:color w:val="24292F"/>
          <w:szCs w:val="24"/>
          <w:lang w:eastAsia="en-IN"/>
        </w:rPr>
        <w:t>Worked on project ideas and research of project ideas by other members</w:t>
      </w:r>
    </w:p>
    <w:p w14:paraId="2BBAD2D4" w14:textId="77777777" w:rsidR="00AC5417" w:rsidRDefault="00AC5417" w:rsidP="00AC5417">
      <w:pPr>
        <w:ind w:left="360"/>
        <w:rPr>
          <w:rFonts w:ascii="Segoe UI" w:hAnsi="Segoe UI" w:cs="Segoe UI"/>
          <w:color w:val="24292F"/>
          <w:shd w:val="clear" w:color="auto" w:fill="FFFFFF"/>
        </w:rPr>
      </w:pPr>
    </w:p>
    <w:p w14:paraId="5F9AF40B" w14:textId="35B711AE" w:rsidR="00AC5417" w:rsidRDefault="00AC5417" w:rsidP="00AC5417">
      <w:pPr>
        <w:pStyle w:val="ListParagraph"/>
        <w:numPr>
          <w:ilvl w:val="0"/>
          <w:numId w:val="3"/>
        </w:numPr>
        <w:rPr>
          <w:rFonts w:ascii="Segoe UI" w:hAnsi="Segoe UI" w:cs="Segoe UI"/>
          <w:color w:val="24292F"/>
          <w:shd w:val="clear" w:color="auto" w:fill="FFFFFF"/>
        </w:rPr>
      </w:pPr>
      <w:r w:rsidRPr="00AC5417">
        <w:rPr>
          <w:rFonts w:ascii="Segoe UI" w:hAnsi="Segoe UI" w:cs="Segoe UI"/>
          <w:color w:val="24292F"/>
          <w:shd w:val="clear" w:color="auto" w:fill="FFFFFF"/>
        </w:rPr>
        <w:t>Helped in the implementation and research of features</w:t>
      </w:r>
    </w:p>
    <w:p w14:paraId="4B2E0E10" w14:textId="77777777" w:rsidR="00AC5417" w:rsidRPr="00AC5417" w:rsidRDefault="00AC5417" w:rsidP="00AC5417">
      <w:pPr>
        <w:pStyle w:val="ListParagraph"/>
        <w:rPr>
          <w:rFonts w:ascii="Segoe UI" w:hAnsi="Segoe UI" w:cs="Segoe UI"/>
          <w:color w:val="24292F"/>
          <w:shd w:val="clear" w:color="auto" w:fill="FFFFFF"/>
        </w:rPr>
      </w:pPr>
    </w:p>
    <w:p w14:paraId="424C1A16" w14:textId="3936D5AC" w:rsidR="00AC5417" w:rsidRPr="00AC5417" w:rsidRDefault="00AC5417" w:rsidP="00AC5417">
      <w:pPr>
        <w:pStyle w:val="ListParagraph"/>
        <w:numPr>
          <w:ilvl w:val="0"/>
          <w:numId w:val="3"/>
        </w:numPr>
      </w:pPr>
      <w:r>
        <w:rPr>
          <w:rFonts w:ascii="Segoe UI" w:hAnsi="Segoe UI" w:cs="Segoe UI"/>
          <w:color w:val="24292F"/>
          <w:shd w:val="clear" w:color="auto" w:fill="FFFFFF"/>
        </w:rPr>
        <w:t>Worked on UML diagrams</w:t>
      </w:r>
    </w:p>
    <w:p w14:paraId="07B00C57" w14:textId="77777777" w:rsidR="00AC5417" w:rsidRPr="00AC5417" w:rsidRDefault="00AC5417" w:rsidP="00AC5417">
      <w:pPr>
        <w:pStyle w:val="ListParagraph"/>
      </w:pPr>
    </w:p>
    <w:p w14:paraId="0A5055A7" w14:textId="07D62BD1" w:rsidR="00AC5417" w:rsidRPr="00AC5417" w:rsidRDefault="00AC5417" w:rsidP="00AC5417">
      <w:pPr>
        <w:pStyle w:val="ListParagraph"/>
        <w:numPr>
          <w:ilvl w:val="0"/>
          <w:numId w:val="3"/>
        </w:numPr>
      </w:pPr>
      <w:r>
        <w:rPr>
          <w:rFonts w:ascii="Segoe UI" w:hAnsi="Segoe UI" w:cs="Segoe UI"/>
          <w:color w:val="24292F"/>
          <w:shd w:val="clear" w:color="auto" w:fill="FFFFFF"/>
        </w:rPr>
        <w:t xml:space="preserve">Added High level and </w:t>
      </w:r>
      <w:proofErr w:type="gramStart"/>
      <w:r>
        <w:rPr>
          <w:rFonts w:ascii="Segoe UI" w:hAnsi="Segoe UI" w:cs="Segoe UI"/>
          <w:color w:val="24292F"/>
          <w:shd w:val="clear" w:color="auto" w:fill="FFFFFF"/>
        </w:rPr>
        <w:t>low level</w:t>
      </w:r>
      <w:proofErr w:type="gramEnd"/>
      <w:r>
        <w:rPr>
          <w:rFonts w:ascii="Segoe UI" w:hAnsi="Segoe UI" w:cs="Segoe UI"/>
          <w:color w:val="24292F"/>
          <w:shd w:val="clear" w:color="auto" w:fill="FFFFFF"/>
        </w:rPr>
        <w:t xml:space="preserve"> diagrams for the Design part</w:t>
      </w:r>
    </w:p>
    <w:p w14:paraId="5DE12807" w14:textId="77777777" w:rsidR="00AC5417" w:rsidRDefault="00AC5417" w:rsidP="00AC5417">
      <w:pPr>
        <w:pStyle w:val="ListParagraph"/>
      </w:pPr>
    </w:p>
    <w:p w14:paraId="3E5BABF8" w14:textId="77777777" w:rsidR="00AC5417" w:rsidRPr="00AC5417" w:rsidRDefault="00AC5417" w:rsidP="00AC5417">
      <w:pPr>
        <w:pStyle w:val="ListParagraph"/>
      </w:pPr>
    </w:p>
    <w:p w14:paraId="5B61C912" w14:textId="615F9A18" w:rsidR="002357F1" w:rsidRDefault="00AC5417" w:rsidP="00AC5417">
      <w:pPr>
        <w:pStyle w:val="ListParagraph"/>
        <w:numPr>
          <w:ilvl w:val="0"/>
          <w:numId w:val="3"/>
        </w:numPr>
      </w:pPr>
      <w:r>
        <w:rPr>
          <w:rFonts w:ascii="Segoe UI" w:hAnsi="Segoe UI" w:cs="Segoe UI"/>
          <w:color w:val="24292F"/>
          <w:shd w:val="clear" w:color="auto" w:fill="FFFFFF"/>
        </w:rPr>
        <w:t xml:space="preserve">Worked on modifications of Design according to new </w:t>
      </w:r>
      <w:proofErr w:type="spellStart"/>
      <w:r>
        <w:rPr>
          <w:rFonts w:ascii="Segoe UI" w:hAnsi="Segoe UI" w:cs="Segoe UI"/>
          <w:color w:val="24292F"/>
          <w:shd w:val="clear" w:color="auto" w:fill="FFFFFF"/>
        </w:rPr>
        <w:t>suggesstions</w:t>
      </w:r>
      <w:proofErr w:type="spellEnd"/>
      <w:r>
        <w:rPr>
          <w:rFonts w:ascii="Segoe UI" w:hAnsi="Segoe UI" w:cs="Segoe UI"/>
          <w:color w:val="24292F"/>
          <w:shd w:val="clear" w:color="auto" w:fill="FFFFFF"/>
        </w:rPr>
        <w:t xml:space="preserve"> and worked on report</w:t>
      </w:r>
      <w:r w:rsidR="002357F1">
        <w:t xml:space="preserve"> </w:t>
      </w:r>
    </w:p>
    <w:p w14:paraId="7A1FFC8B" w14:textId="39A0B04B" w:rsidR="00BB6157" w:rsidRDefault="00BB6157" w:rsidP="00BB6157"/>
    <w:p w14:paraId="6497F10E" w14:textId="282C736B" w:rsidR="00BB6157" w:rsidRDefault="00BB6157" w:rsidP="00BB6157"/>
    <w:p w14:paraId="516B8CE2" w14:textId="26EA4664" w:rsidR="002357F1" w:rsidRDefault="004407DE" w:rsidP="004407DE">
      <w:pPr>
        <w:pStyle w:val="Heading1"/>
      </w:pPr>
      <w:bookmarkStart w:id="38" w:name="_Toc96351369"/>
      <w:proofErr w:type="spellStart"/>
      <w:r>
        <w:lastRenderedPageBreak/>
        <w:t>Miniproject</w:t>
      </w:r>
      <w:proofErr w:type="spellEnd"/>
      <w:r>
        <w:t xml:space="preserve"> 4 – </w:t>
      </w:r>
      <w:r w:rsidR="00AC5417">
        <w:rPr>
          <w:color w:val="24292F"/>
          <w:sz w:val="28"/>
          <w:szCs w:val="28"/>
        </w:rPr>
        <w:t>Calendar Automation</w:t>
      </w:r>
      <w:r w:rsidR="00AC5417">
        <w:rPr>
          <w:sz w:val="28"/>
          <w:szCs w:val="28"/>
        </w:rPr>
        <w:t xml:space="preserve"> [Team]</w:t>
      </w:r>
      <w:r w:rsidR="00AC5417">
        <w:t xml:space="preserve"> </w:t>
      </w:r>
      <w:r w:rsidR="00093C1A">
        <w:t>[Team]</w:t>
      </w:r>
      <w:bookmarkEnd w:id="38"/>
    </w:p>
    <w:p w14:paraId="2608A6AD" w14:textId="77777777" w:rsidR="004407DE" w:rsidRDefault="004407DE" w:rsidP="004407DE"/>
    <w:p w14:paraId="34EEF5E4" w14:textId="77777777" w:rsidR="004407DE" w:rsidRPr="004407DE" w:rsidRDefault="004407DE" w:rsidP="004407DE">
      <w:pPr>
        <w:pStyle w:val="Heading2"/>
      </w:pPr>
      <w:bookmarkStart w:id="39" w:name="_Toc96351370"/>
      <w:r>
        <w:t>Modules</w:t>
      </w:r>
      <w:bookmarkEnd w:id="39"/>
    </w:p>
    <w:p w14:paraId="4E5C0AC3" w14:textId="77777777" w:rsidR="004407DE" w:rsidRDefault="004407DE" w:rsidP="008A5687">
      <w:pPr>
        <w:pStyle w:val="ListParagraph"/>
        <w:numPr>
          <w:ilvl w:val="0"/>
          <w:numId w:val="6"/>
        </w:numPr>
      </w:pPr>
      <w:r>
        <w:t>Python</w:t>
      </w:r>
    </w:p>
    <w:p w14:paraId="3C15BA00" w14:textId="711E668C" w:rsidR="004407DE" w:rsidRDefault="004407DE" w:rsidP="008A5687">
      <w:pPr>
        <w:pStyle w:val="ListParagraph"/>
        <w:numPr>
          <w:ilvl w:val="0"/>
          <w:numId w:val="6"/>
        </w:numPr>
      </w:pPr>
      <w:r>
        <w:t>Git</w:t>
      </w:r>
    </w:p>
    <w:p w14:paraId="3650FC7A" w14:textId="77777777" w:rsidR="00AF0AD3" w:rsidRDefault="00AF0AD3" w:rsidP="00AF0AD3">
      <w:pPr>
        <w:pStyle w:val="ListParagraph"/>
      </w:pPr>
    </w:p>
    <w:p w14:paraId="288D5FB4" w14:textId="05B4BF29" w:rsidR="004407DE" w:rsidRDefault="004407DE" w:rsidP="004407DE">
      <w:pPr>
        <w:pStyle w:val="Heading3"/>
      </w:pPr>
      <w:bookmarkStart w:id="40" w:name="_Toc96351371"/>
      <w:r>
        <w:t>Requirements</w:t>
      </w:r>
      <w:bookmarkEnd w:id="40"/>
    </w:p>
    <w:p w14:paraId="0216402B" w14:textId="2AA874E9" w:rsidR="00AF0AD3" w:rsidRDefault="00AF0AD3" w:rsidP="00AF0AD3"/>
    <w:p w14:paraId="1B99C679" w14:textId="77777777" w:rsidR="00AF0AD3" w:rsidRPr="00AF0AD3" w:rsidRDefault="00AF0AD3" w:rsidP="00AF0AD3"/>
    <w:p w14:paraId="529D3DBA" w14:textId="77777777" w:rsidR="004407DE" w:rsidRDefault="004407DE" w:rsidP="004407DE">
      <w:pPr>
        <w:pStyle w:val="Heading3"/>
      </w:pPr>
      <w:bookmarkStart w:id="41" w:name="_Toc96351372"/>
      <w:r w:rsidRPr="004407DE">
        <w:t>High Level Requirements</w:t>
      </w:r>
      <w:bookmarkEnd w:id="41"/>
    </w:p>
    <w:tbl>
      <w:tblPr>
        <w:tblW w:w="10632"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76"/>
        <w:gridCol w:w="5692"/>
        <w:gridCol w:w="1802"/>
        <w:gridCol w:w="2062"/>
      </w:tblGrid>
      <w:tr w:rsidR="00735DEF" w:rsidRPr="00735DEF" w14:paraId="388C52DE" w14:textId="77777777" w:rsidTr="00735DEF">
        <w:trPr>
          <w:tblHeader/>
        </w:trPr>
        <w:tc>
          <w:tcPr>
            <w:tcW w:w="1126" w:type="dxa"/>
            <w:shd w:val="clear" w:color="auto" w:fill="FFFFFF"/>
            <w:tcMar>
              <w:top w:w="90" w:type="dxa"/>
              <w:left w:w="195" w:type="dxa"/>
              <w:bottom w:w="90" w:type="dxa"/>
              <w:right w:w="195" w:type="dxa"/>
            </w:tcMar>
            <w:vAlign w:val="center"/>
            <w:hideMark/>
          </w:tcPr>
          <w:p w14:paraId="66968BB7" w14:textId="77777777" w:rsidR="00735DEF" w:rsidRPr="00735DEF" w:rsidRDefault="00735DEF" w:rsidP="00735DEF">
            <w:pPr>
              <w:spacing w:after="240" w:line="240" w:lineRule="auto"/>
              <w:jc w:val="center"/>
              <w:rPr>
                <w:rFonts w:ascii="Segoe UI" w:eastAsia="Times New Roman" w:hAnsi="Segoe UI" w:cs="Segoe UI"/>
                <w:b/>
                <w:bCs/>
                <w:color w:val="24292F"/>
                <w:szCs w:val="24"/>
                <w:lang w:eastAsia="en-IN"/>
              </w:rPr>
            </w:pPr>
            <w:r w:rsidRPr="00735DEF">
              <w:rPr>
                <w:rFonts w:ascii="Segoe UI" w:eastAsia="Times New Roman" w:hAnsi="Segoe UI" w:cs="Segoe UI"/>
                <w:b/>
                <w:bCs/>
                <w:color w:val="24292F"/>
                <w:szCs w:val="24"/>
                <w:lang w:eastAsia="en-IN"/>
              </w:rPr>
              <w:t>ID</w:t>
            </w:r>
          </w:p>
        </w:tc>
        <w:tc>
          <w:tcPr>
            <w:tcW w:w="0" w:type="auto"/>
            <w:shd w:val="clear" w:color="auto" w:fill="FFFFFF"/>
            <w:tcMar>
              <w:top w:w="90" w:type="dxa"/>
              <w:left w:w="195" w:type="dxa"/>
              <w:bottom w:w="90" w:type="dxa"/>
              <w:right w:w="195" w:type="dxa"/>
            </w:tcMar>
            <w:vAlign w:val="center"/>
            <w:hideMark/>
          </w:tcPr>
          <w:p w14:paraId="387AE790" w14:textId="77777777" w:rsidR="00735DEF" w:rsidRPr="00735DEF" w:rsidRDefault="00735DEF" w:rsidP="00735DEF">
            <w:pPr>
              <w:spacing w:after="240" w:line="240" w:lineRule="auto"/>
              <w:jc w:val="center"/>
              <w:rPr>
                <w:rFonts w:ascii="Segoe UI" w:eastAsia="Times New Roman" w:hAnsi="Segoe UI" w:cs="Segoe UI"/>
                <w:b/>
                <w:bCs/>
                <w:color w:val="24292F"/>
                <w:szCs w:val="24"/>
                <w:lang w:eastAsia="en-IN"/>
              </w:rPr>
            </w:pPr>
            <w:r w:rsidRPr="00735DEF">
              <w:rPr>
                <w:rFonts w:ascii="Segoe UI" w:eastAsia="Times New Roman" w:hAnsi="Segoe UI" w:cs="Segoe UI"/>
                <w:b/>
                <w:bCs/>
                <w:color w:val="24292F"/>
                <w:szCs w:val="24"/>
                <w:lang w:eastAsia="en-IN"/>
              </w:rPr>
              <w:t>Feature</w:t>
            </w:r>
          </w:p>
        </w:tc>
        <w:tc>
          <w:tcPr>
            <w:tcW w:w="0" w:type="auto"/>
            <w:shd w:val="clear" w:color="auto" w:fill="FFFFFF"/>
            <w:tcMar>
              <w:top w:w="90" w:type="dxa"/>
              <w:left w:w="195" w:type="dxa"/>
              <w:bottom w:w="90" w:type="dxa"/>
              <w:right w:w="195" w:type="dxa"/>
            </w:tcMar>
            <w:vAlign w:val="center"/>
            <w:hideMark/>
          </w:tcPr>
          <w:p w14:paraId="5E12515C" w14:textId="77777777" w:rsidR="00735DEF" w:rsidRPr="00735DEF" w:rsidRDefault="00735DEF" w:rsidP="00735DEF">
            <w:pPr>
              <w:spacing w:after="240" w:line="240" w:lineRule="auto"/>
              <w:jc w:val="center"/>
              <w:rPr>
                <w:rFonts w:ascii="Segoe UI" w:eastAsia="Times New Roman" w:hAnsi="Segoe UI" w:cs="Segoe UI"/>
                <w:b/>
                <w:bCs/>
                <w:color w:val="24292F"/>
                <w:szCs w:val="24"/>
                <w:lang w:eastAsia="en-IN"/>
              </w:rPr>
            </w:pPr>
            <w:r w:rsidRPr="00735DEF">
              <w:rPr>
                <w:rFonts w:ascii="Segoe UI" w:eastAsia="Times New Roman" w:hAnsi="Segoe UI" w:cs="Segoe UI"/>
                <w:b/>
                <w:bCs/>
                <w:color w:val="24292F"/>
                <w:szCs w:val="24"/>
                <w:lang w:eastAsia="en-IN"/>
              </w:rPr>
              <w:t>MATLAB v0 Status</w:t>
            </w:r>
          </w:p>
        </w:tc>
        <w:tc>
          <w:tcPr>
            <w:tcW w:w="2176" w:type="dxa"/>
            <w:shd w:val="clear" w:color="auto" w:fill="FFFFFF"/>
            <w:tcMar>
              <w:top w:w="90" w:type="dxa"/>
              <w:left w:w="195" w:type="dxa"/>
              <w:bottom w:w="90" w:type="dxa"/>
              <w:right w:w="195" w:type="dxa"/>
            </w:tcMar>
            <w:vAlign w:val="center"/>
            <w:hideMark/>
          </w:tcPr>
          <w:p w14:paraId="7FC80C49" w14:textId="77777777" w:rsidR="00735DEF" w:rsidRPr="00735DEF" w:rsidRDefault="00735DEF" w:rsidP="00735DEF">
            <w:pPr>
              <w:spacing w:after="240" w:line="240" w:lineRule="auto"/>
              <w:jc w:val="center"/>
              <w:rPr>
                <w:rFonts w:ascii="Segoe UI" w:eastAsia="Times New Roman" w:hAnsi="Segoe UI" w:cs="Segoe UI"/>
                <w:b/>
                <w:bCs/>
                <w:color w:val="24292F"/>
                <w:szCs w:val="24"/>
                <w:lang w:eastAsia="en-IN"/>
              </w:rPr>
            </w:pPr>
            <w:r w:rsidRPr="00735DEF">
              <w:rPr>
                <w:rFonts w:ascii="Segoe UI" w:eastAsia="Times New Roman" w:hAnsi="Segoe UI" w:cs="Segoe UI"/>
                <w:b/>
                <w:bCs/>
                <w:color w:val="24292F"/>
                <w:szCs w:val="24"/>
                <w:lang w:eastAsia="en-IN"/>
              </w:rPr>
              <w:t>Python v0 Status</w:t>
            </w:r>
          </w:p>
        </w:tc>
      </w:tr>
      <w:tr w:rsidR="00735DEF" w:rsidRPr="00735DEF" w14:paraId="15B9FDEB" w14:textId="77777777" w:rsidTr="00735DEF">
        <w:tc>
          <w:tcPr>
            <w:tcW w:w="1126" w:type="dxa"/>
            <w:shd w:val="clear" w:color="auto" w:fill="FFFFFF"/>
            <w:tcMar>
              <w:top w:w="90" w:type="dxa"/>
              <w:left w:w="195" w:type="dxa"/>
              <w:bottom w:w="90" w:type="dxa"/>
              <w:right w:w="195" w:type="dxa"/>
            </w:tcMar>
            <w:vAlign w:val="center"/>
            <w:hideMark/>
          </w:tcPr>
          <w:p w14:paraId="7A53DC59"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HR01</w:t>
            </w:r>
          </w:p>
        </w:tc>
        <w:tc>
          <w:tcPr>
            <w:tcW w:w="5528" w:type="dxa"/>
            <w:shd w:val="clear" w:color="auto" w:fill="FFFFFF"/>
            <w:tcMar>
              <w:top w:w="90" w:type="dxa"/>
              <w:left w:w="195" w:type="dxa"/>
              <w:bottom w:w="90" w:type="dxa"/>
              <w:right w:w="195" w:type="dxa"/>
            </w:tcMar>
            <w:vAlign w:val="center"/>
            <w:hideMark/>
          </w:tcPr>
          <w:p w14:paraId="7E392A08"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GUI</w:t>
            </w:r>
          </w:p>
        </w:tc>
        <w:tc>
          <w:tcPr>
            <w:tcW w:w="0" w:type="auto"/>
            <w:shd w:val="clear" w:color="auto" w:fill="FFFFFF"/>
            <w:tcMar>
              <w:top w:w="90" w:type="dxa"/>
              <w:left w:w="195" w:type="dxa"/>
              <w:bottom w:w="90" w:type="dxa"/>
              <w:right w:w="195" w:type="dxa"/>
            </w:tcMar>
            <w:vAlign w:val="center"/>
            <w:hideMark/>
          </w:tcPr>
          <w:p w14:paraId="720E5DBA"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c>
          <w:tcPr>
            <w:tcW w:w="2176" w:type="dxa"/>
            <w:shd w:val="clear" w:color="auto" w:fill="FFFFFF"/>
            <w:tcMar>
              <w:top w:w="90" w:type="dxa"/>
              <w:left w:w="195" w:type="dxa"/>
              <w:bottom w:w="90" w:type="dxa"/>
              <w:right w:w="195" w:type="dxa"/>
            </w:tcMar>
            <w:vAlign w:val="center"/>
            <w:hideMark/>
          </w:tcPr>
          <w:p w14:paraId="2C2EAD45"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r>
      <w:tr w:rsidR="00735DEF" w:rsidRPr="00735DEF" w14:paraId="7DA3AFC0" w14:textId="77777777" w:rsidTr="00735DEF">
        <w:tc>
          <w:tcPr>
            <w:tcW w:w="1126" w:type="dxa"/>
            <w:shd w:val="clear" w:color="auto" w:fill="FFFFFF"/>
            <w:tcMar>
              <w:top w:w="90" w:type="dxa"/>
              <w:left w:w="195" w:type="dxa"/>
              <w:bottom w:w="90" w:type="dxa"/>
              <w:right w:w="195" w:type="dxa"/>
            </w:tcMar>
            <w:vAlign w:val="center"/>
            <w:hideMark/>
          </w:tcPr>
          <w:p w14:paraId="1B4EEFA6"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HR02</w:t>
            </w:r>
          </w:p>
        </w:tc>
        <w:tc>
          <w:tcPr>
            <w:tcW w:w="0" w:type="auto"/>
            <w:shd w:val="clear" w:color="auto" w:fill="FFFFFF"/>
            <w:tcMar>
              <w:top w:w="90" w:type="dxa"/>
              <w:left w:w="195" w:type="dxa"/>
              <w:bottom w:w="90" w:type="dxa"/>
              <w:right w:w="195" w:type="dxa"/>
            </w:tcMar>
            <w:vAlign w:val="center"/>
            <w:hideMark/>
          </w:tcPr>
          <w:p w14:paraId="3E4C6D86"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 xml:space="preserve">Master </w:t>
            </w:r>
            <w:proofErr w:type="spellStart"/>
            <w:r w:rsidRPr="00735DEF">
              <w:rPr>
                <w:rFonts w:ascii="Segoe UI" w:eastAsia="Times New Roman" w:hAnsi="Segoe UI" w:cs="Segoe UI"/>
                <w:color w:val="24292F"/>
                <w:szCs w:val="24"/>
                <w:lang w:eastAsia="en-IN"/>
              </w:rPr>
              <w:t>Calender</w:t>
            </w:r>
            <w:proofErr w:type="spellEnd"/>
          </w:p>
        </w:tc>
        <w:tc>
          <w:tcPr>
            <w:tcW w:w="0" w:type="auto"/>
            <w:shd w:val="clear" w:color="auto" w:fill="FFFFFF"/>
            <w:tcMar>
              <w:top w:w="90" w:type="dxa"/>
              <w:left w:w="195" w:type="dxa"/>
              <w:bottom w:w="90" w:type="dxa"/>
              <w:right w:w="195" w:type="dxa"/>
            </w:tcMar>
            <w:vAlign w:val="center"/>
            <w:hideMark/>
          </w:tcPr>
          <w:p w14:paraId="15128CB1"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c>
          <w:tcPr>
            <w:tcW w:w="2176" w:type="dxa"/>
            <w:shd w:val="clear" w:color="auto" w:fill="FFFFFF"/>
            <w:tcMar>
              <w:top w:w="90" w:type="dxa"/>
              <w:left w:w="195" w:type="dxa"/>
              <w:bottom w:w="90" w:type="dxa"/>
              <w:right w:w="195" w:type="dxa"/>
            </w:tcMar>
            <w:vAlign w:val="center"/>
            <w:hideMark/>
          </w:tcPr>
          <w:p w14:paraId="03AC2212"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r>
      <w:tr w:rsidR="00735DEF" w:rsidRPr="00735DEF" w14:paraId="1A4D4237" w14:textId="77777777" w:rsidTr="00735DEF">
        <w:tc>
          <w:tcPr>
            <w:tcW w:w="1126" w:type="dxa"/>
            <w:shd w:val="clear" w:color="auto" w:fill="FFFFFF"/>
            <w:tcMar>
              <w:top w:w="90" w:type="dxa"/>
              <w:left w:w="195" w:type="dxa"/>
              <w:bottom w:w="90" w:type="dxa"/>
              <w:right w:w="195" w:type="dxa"/>
            </w:tcMar>
            <w:vAlign w:val="center"/>
            <w:hideMark/>
          </w:tcPr>
          <w:p w14:paraId="0B9A6731"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HR03</w:t>
            </w:r>
          </w:p>
        </w:tc>
        <w:tc>
          <w:tcPr>
            <w:tcW w:w="0" w:type="auto"/>
            <w:shd w:val="clear" w:color="auto" w:fill="FFFFFF"/>
            <w:tcMar>
              <w:top w:w="90" w:type="dxa"/>
              <w:left w:w="195" w:type="dxa"/>
              <w:bottom w:w="90" w:type="dxa"/>
              <w:right w:w="195" w:type="dxa"/>
            </w:tcMar>
            <w:vAlign w:val="center"/>
            <w:hideMark/>
          </w:tcPr>
          <w:p w14:paraId="3D7581D1"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 xml:space="preserve">Faculty </w:t>
            </w:r>
            <w:proofErr w:type="spellStart"/>
            <w:r w:rsidRPr="00735DEF">
              <w:rPr>
                <w:rFonts w:ascii="Segoe UI" w:eastAsia="Times New Roman" w:hAnsi="Segoe UI" w:cs="Segoe UI"/>
                <w:color w:val="24292F"/>
                <w:szCs w:val="24"/>
                <w:lang w:eastAsia="en-IN"/>
              </w:rPr>
              <w:t>calender</w:t>
            </w:r>
            <w:proofErr w:type="spellEnd"/>
          </w:p>
        </w:tc>
        <w:tc>
          <w:tcPr>
            <w:tcW w:w="0" w:type="auto"/>
            <w:shd w:val="clear" w:color="auto" w:fill="FFFFFF"/>
            <w:tcMar>
              <w:top w:w="90" w:type="dxa"/>
              <w:left w:w="195" w:type="dxa"/>
              <w:bottom w:w="90" w:type="dxa"/>
              <w:right w:w="195" w:type="dxa"/>
            </w:tcMar>
            <w:vAlign w:val="center"/>
            <w:hideMark/>
          </w:tcPr>
          <w:p w14:paraId="6001FF8C"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c>
          <w:tcPr>
            <w:tcW w:w="2176" w:type="dxa"/>
            <w:shd w:val="clear" w:color="auto" w:fill="FFFFFF"/>
            <w:tcMar>
              <w:top w:w="90" w:type="dxa"/>
              <w:left w:w="195" w:type="dxa"/>
              <w:bottom w:w="90" w:type="dxa"/>
              <w:right w:w="195" w:type="dxa"/>
            </w:tcMar>
            <w:vAlign w:val="center"/>
            <w:hideMark/>
          </w:tcPr>
          <w:p w14:paraId="47B588C8"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r>
      <w:tr w:rsidR="00735DEF" w:rsidRPr="00735DEF" w14:paraId="104A2BD1" w14:textId="77777777" w:rsidTr="00735DEF">
        <w:tc>
          <w:tcPr>
            <w:tcW w:w="1126" w:type="dxa"/>
            <w:shd w:val="clear" w:color="auto" w:fill="FFFFFF"/>
            <w:tcMar>
              <w:top w:w="90" w:type="dxa"/>
              <w:left w:w="195" w:type="dxa"/>
              <w:bottom w:w="90" w:type="dxa"/>
              <w:right w:w="195" w:type="dxa"/>
            </w:tcMar>
            <w:vAlign w:val="center"/>
            <w:hideMark/>
          </w:tcPr>
          <w:p w14:paraId="20F1FE7D"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HR04</w:t>
            </w:r>
          </w:p>
        </w:tc>
        <w:tc>
          <w:tcPr>
            <w:tcW w:w="0" w:type="auto"/>
            <w:shd w:val="clear" w:color="auto" w:fill="FFFFFF"/>
            <w:tcMar>
              <w:top w:w="90" w:type="dxa"/>
              <w:left w:w="195" w:type="dxa"/>
              <w:bottom w:w="90" w:type="dxa"/>
              <w:right w:w="195" w:type="dxa"/>
            </w:tcMar>
            <w:vAlign w:val="center"/>
            <w:hideMark/>
          </w:tcPr>
          <w:p w14:paraId="7EBCD853"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Faculty load sheet</w:t>
            </w:r>
          </w:p>
        </w:tc>
        <w:tc>
          <w:tcPr>
            <w:tcW w:w="0" w:type="auto"/>
            <w:shd w:val="clear" w:color="auto" w:fill="FFFFFF"/>
            <w:tcMar>
              <w:top w:w="90" w:type="dxa"/>
              <w:left w:w="195" w:type="dxa"/>
              <w:bottom w:w="90" w:type="dxa"/>
              <w:right w:w="195" w:type="dxa"/>
            </w:tcMar>
            <w:vAlign w:val="center"/>
            <w:hideMark/>
          </w:tcPr>
          <w:p w14:paraId="2DC3DCF8"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c>
          <w:tcPr>
            <w:tcW w:w="2176" w:type="dxa"/>
            <w:shd w:val="clear" w:color="auto" w:fill="FFFFFF"/>
            <w:tcMar>
              <w:top w:w="90" w:type="dxa"/>
              <w:left w:w="195" w:type="dxa"/>
              <w:bottom w:w="90" w:type="dxa"/>
              <w:right w:w="195" w:type="dxa"/>
            </w:tcMar>
            <w:vAlign w:val="center"/>
            <w:hideMark/>
          </w:tcPr>
          <w:p w14:paraId="4E00D076"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r>
      <w:tr w:rsidR="00735DEF" w:rsidRPr="00735DEF" w14:paraId="39FC65B7" w14:textId="77777777" w:rsidTr="00735DEF">
        <w:tc>
          <w:tcPr>
            <w:tcW w:w="1126" w:type="dxa"/>
            <w:shd w:val="clear" w:color="auto" w:fill="FFFFFF"/>
            <w:tcMar>
              <w:top w:w="90" w:type="dxa"/>
              <w:left w:w="195" w:type="dxa"/>
              <w:bottom w:w="90" w:type="dxa"/>
              <w:right w:w="195" w:type="dxa"/>
            </w:tcMar>
            <w:vAlign w:val="center"/>
            <w:hideMark/>
          </w:tcPr>
          <w:p w14:paraId="087FA874"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HR05</w:t>
            </w:r>
          </w:p>
        </w:tc>
        <w:tc>
          <w:tcPr>
            <w:tcW w:w="0" w:type="auto"/>
            <w:shd w:val="clear" w:color="auto" w:fill="FFFFFF"/>
            <w:tcMar>
              <w:top w:w="90" w:type="dxa"/>
              <w:left w:w="195" w:type="dxa"/>
              <w:bottom w:w="90" w:type="dxa"/>
              <w:right w:w="195" w:type="dxa"/>
            </w:tcMar>
            <w:vAlign w:val="center"/>
            <w:hideMark/>
          </w:tcPr>
          <w:p w14:paraId="246E0E1C"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Showing Available Open Slots based on faculty and modules</w:t>
            </w:r>
          </w:p>
        </w:tc>
        <w:tc>
          <w:tcPr>
            <w:tcW w:w="0" w:type="auto"/>
            <w:shd w:val="clear" w:color="auto" w:fill="FFFFFF"/>
            <w:tcMar>
              <w:top w:w="90" w:type="dxa"/>
              <w:left w:w="195" w:type="dxa"/>
              <w:bottom w:w="90" w:type="dxa"/>
              <w:right w:w="195" w:type="dxa"/>
            </w:tcMar>
            <w:vAlign w:val="center"/>
            <w:hideMark/>
          </w:tcPr>
          <w:p w14:paraId="2D2002D8"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Not Available</w:t>
            </w:r>
          </w:p>
        </w:tc>
        <w:tc>
          <w:tcPr>
            <w:tcW w:w="2176" w:type="dxa"/>
            <w:shd w:val="clear" w:color="auto" w:fill="FFFFFF"/>
            <w:tcMar>
              <w:top w:w="90" w:type="dxa"/>
              <w:left w:w="195" w:type="dxa"/>
              <w:bottom w:w="90" w:type="dxa"/>
              <w:right w:w="195" w:type="dxa"/>
            </w:tcMar>
            <w:vAlign w:val="center"/>
            <w:hideMark/>
          </w:tcPr>
          <w:p w14:paraId="4019D490"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Not Available</w:t>
            </w:r>
          </w:p>
        </w:tc>
      </w:tr>
      <w:tr w:rsidR="00735DEF" w:rsidRPr="00735DEF" w14:paraId="7B18E4B6" w14:textId="77777777" w:rsidTr="00735DEF">
        <w:tc>
          <w:tcPr>
            <w:tcW w:w="1126" w:type="dxa"/>
            <w:shd w:val="clear" w:color="auto" w:fill="FFFFFF"/>
            <w:tcMar>
              <w:top w:w="90" w:type="dxa"/>
              <w:left w:w="195" w:type="dxa"/>
              <w:bottom w:w="90" w:type="dxa"/>
              <w:right w:w="195" w:type="dxa"/>
            </w:tcMar>
            <w:vAlign w:val="center"/>
            <w:hideMark/>
          </w:tcPr>
          <w:p w14:paraId="22D6E94F"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HR06</w:t>
            </w:r>
          </w:p>
        </w:tc>
        <w:tc>
          <w:tcPr>
            <w:tcW w:w="0" w:type="auto"/>
            <w:shd w:val="clear" w:color="auto" w:fill="FFFFFF"/>
            <w:tcMar>
              <w:top w:w="90" w:type="dxa"/>
              <w:left w:w="195" w:type="dxa"/>
              <w:bottom w:w="90" w:type="dxa"/>
              <w:right w:w="195" w:type="dxa"/>
            </w:tcMar>
            <w:vAlign w:val="center"/>
            <w:hideMark/>
          </w:tcPr>
          <w:p w14:paraId="29C14EA6"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 xml:space="preserve">Output file generated across different computers (windows + </w:t>
            </w:r>
            <w:proofErr w:type="spellStart"/>
            <w:r w:rsidRPr="00735DEF">
              <w:rPr>
                <w:rFonts w:ascii="Segoe UI" w:eastAsia="Times New Roman" w:hAnsi="Segoe UI" w:cs="Segoe UI"/>
                <w:color w:val="24292F"/>
                <w:szCs w:val="24"/>
                <w:lang w:eastAsia="en-IN"/>
              </w:rPr>
              <w:t>linux</w:t>
            </w:r>
            <w:proofErr w:type="spellEnd"/>
            <w:r w:rsidRPr="00735DEF">
              <w:rPr>
                <w:rFonts w:ascii="Segoe UI" w:eastAsia="Times New Roman" w:hAnsi="Segoe UI" w:cs="Segoe UI"/>
                <w:color w:val="24292F"/>
                <w:szCs w:val="24"/>
                <w:lang w:eastAsia="en-IN"/>
              </w:rPr>
              <w:t>)</w:t>
            </w:r>
          </w:p>
        </w:tc>
        <w:tc>
          <w:tcPr>
            <w:tcW w:w="0" w:type="auto"/>
            <w:shd w:val="clear" w:color="auto" w:fill="FFFFFF"/>
            <w:tcMar>
              <w:top w:w="90" w:type="dxa"/>
              <w:left w:w="195" w:type="dxa"/>
              <w:bottom w:w="90" w:type="dxa"/>
              <w:right w:w="195" w:type="dxa"/>
            </w:tcMar>
            <w:vAlign w:val="center"/>
            <w:hideMark/>
          </w:tcPr>
          <w:p w14:paraId="77F2ECB3"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Not Available</w:t>
            </w:r>
          </w:p>
        </w:tc>
        <w:tc>
          <w:tcPr>
            <w:tcW w:w="2176" w:type="dxa"/>
            <w:shd w:val="clear" w:color="auto" w:fill="FFFFFF"/>
            <w:tcMar>
              <w:top w:w="90" w:type="dxa"/>
              <w:left w:w="195" w:type="dxa"/>
              <w:bottom w:w="90" w:type="dxa"/>
              <w:right w:w="195" w:type="dxa"/>
            </w:tcMar>
            <w:vAlign w:val="center"/>
            <w:hideMark/>
          </w:tcPr>
          <w:p w14:paraId="3D6F8A49"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r>
      <w:tr w:rsidR="00735DEF" w:rsidRPr="00735DEF" w14:paraId="4ACBADB8" w14:textId="77777777" w:rsidTr="00735DEF">
        <w:tc>
          <w:tcPr>
            <w:tcW w:w="1126" w:type="dxa"/>
            <w:shd w:val="clear" w:color="auto" w:fill="FFFFFF"/>
            <w:tcMar>
              <w:top w:w="90" w:type="dxa"/>
              <w:left w:w="195" w:type="dxa"/>
              <w:bottom w:w="90" w:type="dxa"/>
              <w:right w:w="195" w:type="dxa"/>
            </w:tcMar>
            <w:vAlign w:val="center"/>
            <w:hideMark/>
          </w:tcPr>
          <w:p w14:paraId="050B244A"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HR07</w:t>
            </w:r>
          </w:p>
        </w:tc>
        <w:tc>
          <w:tcPr>
            <w:tcW w:w="0" w:type="auto"/>
            <w:shd w:val="clear" w:color="auto" w:fill="FFFFFF"/>
            <w:tcMar>
              <w:top w:w="90" w:type="dxa"/>
              <w:left w:w="195" w:type="dxa"/>
              <w:bottom w:w="90" w:type="dxa"/>
              <w:right w:w="195" w:type="dxa"/>
            </w:tcMar>
            <w:vAlign w:val="center"/>
            <w:hideMark/>
          </w:tcPr>
          <w:p w14:paraId="177BDC43"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Visualizing data to create Meaningful Insights</w:t>
            </w:r>
          </w:p>
        </w:tc>
        <w:tc>
          <w:tcPr>
            <w:tcW w:w="0" w:type="auto"/>
            <w:shd w:val="clear" w:color="auto" w:fill="FFFFFF"/>
            <w:tcMar>
              <w:top w:w="90" w:type="dxa"/>
              <w:left w:w="195" w:type="dxa"/>
              <w:bottom w:w="90" w:type="dxa"/>
              <w:right w:w="195" w:type="dxa"/>
            </w:tcMar>
            <w:vAlign w:val="center"/>
            <w:hideMark/>
          </w:tcPr>
          <w:p w14:paraId="05BDC4B8"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Not Available</w:t>
            </w:r>
          </w:p>
        </w:tc>
        <w:tc>
          <w:tcPr>
            <w:tcW w:w="2176" w:type="dxa"/>
            <w:shd w:val="clear" w:color="auto" w:fill="FFFFFF"/>
            <w:tcMar>
              <w:top w:w="90" w:type="dxa"/>
              <w:left w:w="195" w:type="dxa"/>
              <w:bottom w:w="90" w:type="dxa"/>
              <w:right w:w="195" w:type="dxa"/>
            </w:tcMar>
            <w:vAlign w:val="center"/>
            <w:hideMark/>
          </w:tcPr>
          <w:p w14:paraId="5C307A2B"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Not Available</w:t>
            </w:r>
          </w:p>
        </w:tc>
      </w:tr>
      <w:tr w:rsidR="00735DEF" w:rsidRPr="00735DEF" w14:paraId="01D49252" w14:textId="77777777" w:rsidTr="00735DEF">
        <w:tc>
          <w:tcPr>
            <w:tcW w:w="1126" w:type="dxa"/>
            <w:shd w:val="clear" w:color="auto" w:fill="FFFFFF"/>
            <w:tcMar>
              <w:top w:w="90" w:type="dxa"/>
              <w:left w:w="195" w:type="dxa"/>
              <w:bottom w:w="90" w:type="dxa"/>
              <w:right w:w="195" w:type="dxa"/>
            </w:tcMar>
            <w:vAlign w:val="center"/>
            <w:hideMark/>
          </w:tcPr>
          <w:p w14:paraId="02D44D7B"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HR08</w:t>
            </w:r>
          </w:p>
        </w:tc>
        <w:tc>
          <w:tcPr>
            <w:tcW w:w="0" w:type="auto"/>
            <w:shd w:val="clear" w:color="auto" w:fill="FFFFFF"/>
            <w:tcMar>
              <w:top w:w="90" w:type="dxa"/>
              <w:left w:w="195" w:type="dxa"/>
              <w:bottom w:w="90" w:type="dxa"/>
              <w:right w:w="195" w:type="dxa"/>
            </w:tcMar>
            <w:vAlign w:val="center"/>
            <w:hideMark/>
          </w:tcPr>
          <w:p w14:paraId="25AD0ECC"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Calculate Individual Faculty Load</w:t>
            </w:r>
          </w:p>
        </w:tc>
        <w:tc>
          <w:tcPr>
            <w:tcW w:w="0" w:type="auto"/>
            <w:shd w:val="clear" w:color="auto" w:fill="FFFFFF"/>
            <w:tcMar>
              <w:top w:w="90" w:type="dxa"/>
              <w:left w:w="195" w:type="dxa"/>
              <w:bottom w:w="90" w:type="dxa"/>
              <w:right w:w="195" w:type="dxa"/>
            </w:tcMar>
            <w:vAlign w:val="center"/>
            <w:hideMark/>
          </w:tcPr>
          <w:p w14:paraId="7B1D7AE7"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c>
          <w:tcPr>
            <w:tcW w:w="2176" w:type="dxa"/>
            <w:shd w:val="clear" w:color="auto" w:fill="FFFFFF"/>
            <w:tcMar>
              <w:top w:w="90" w:type="dxa"/>
              <w:left w:w="195" w:type="dxa"/>
              <w:bottom w:w="90" w:type="dxa"/>
              <w:right w:w="195" w:type="dxa"/>
            </w:tcMar>
            <w:vAlign w:val="center"/>
            <w:hideMark/>
          </w:tcPr>
          <w:p w14:paraId="3500FC1C" w14:textId="77777777" w:rsidR="00735DEF" w:rsidRPr="00735DEF" w:rsidRDefault="00735DEF" w:rsidP="00735DEF">
            <w:pPr>
              <w:spacing w:after="24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r>
    </w:tbl>
    <w:p w14:paraId="705B2E62" w14:textId="77777777" w:rsidR="004407DE" w:rsidRDefault="004407DE" w:rsidP="004407DE"/>
    <w:p w14:paraId="0AB9D917" w14:textId="77777777" w:rsidR="00735DEF" w:rsidRDefault="00735DEF" w:rsidP="004407DE">
      <w:pPr>
        <w:pStyle w:val="Heading3"/>
      </w:pPr>
    </w:p>
    <w:p w14:paraId="750F68DF" w14:textId="16C9F357" w:rsidR="004407DE" w:rsidRDefault="004407DE" w:rsidP="004407DE">
      <w:pPr>
        <w:pStyle w:val="Heading3"/>
      </w:pPr>
      <w:bookmarkStart w:id="42" w:name="_Toc96351373"/>
      <w:r w:rsidRPr="004407DE">
        <w:t>Low Level Requirements</w:t>
      </w:r>
      <w:bookmarkEnd w:id="42"/>
    </w:p>
    <w:tbl>
      <w:tblPr>
        <w:tblW w:w="10349"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39"/>
        <w:gridCol w:w="3187"/>
        <w:gridCol w:w="1124"/>
        <w:gridCol w:w="1913"/>
        <w:gridCol w:w="2786"/>
      </w:tblGrid>
      <w:tr w:rsidR="00735DEF" w:rsidRPr="00735DEF" w14:paraId="258F1D21" w14:textId="77777777" w:rsidTr="00735DEF">
        <w:trPr>
          <w:tblHeader/>
        </w:trPr>
        <w:tc>
          <w:tcPr>
            <w:tcW w:w="1338" w:type="dxa"/>
            <w:shd w:val="clear" w:color="auto" w:fill="FFFFFF"/>
            <w:tcMar>
              <w:top w:w="90" w:type="dxa"/>
              <w:left w:w="195" w:type="dxa"/>
              <w:bottom w:w="90" w:type="dxa"/>
              <w:right w:w="195" w:type="dxa"/>
            </w:tcMar>
            <w:vAlign w:val="center"/>
            <w:hideMark/>
          </w:tcPr>
          <w:p w14:paraId="39B6151C" w14:textId="77777777" w:rsidR="00735DEF" w:rsidRPr="00735DEF" w:rsidRDefault="00735DEF" w:rsidP="00735DEF">
            <w:pPr>
              <w:spacing w:after="0" w:line="240" w:lineRule="auto"/>
              <w:jc w:val="center"/>
              <w:rPr>
                <w:rFonts w:ascii="Segoe UI" w:eastAsia="Times New Roman" w:hAnsi="Segoe UI" w:cs="Segoe UI"/>
                <w:b/>
                <w:bCs/>
                <w:color w:val="24292F"/>
                <w:szCs w:val="24"/>
                <w:lang w:eastAsia="en-IN"/>
              </w:rPr>
            </w:pPr>
            <w:r w:rsidRPr="00735DEF">
              <w:rPr>
                <w:rFonts w:ascii="Segoe UI" w:eastAsia="Times New Roman" w:hAnsi="Segoe UI" w:cs="Segoe UI"/>
                <w:b/>
                <w:bCs/>
                <w:color w:val="24292F"/>
                <w:szCs w:val="24"/>
                <w:lang w:eastAsia="en-IN"/>
              </w:rPr>
              <w:t>ID</w:t>
            </w:r>
          </w:p>
        </w:tc>
        <w:tc>
          <w:tcPr>
            <w:tcW w:w="0" w:type="auto"/>
            <w:shd w:val="clear" w:color="auto" w:fill="FFFFFF"/>
            <w:tcMar>
              <w:top w:w="90" w:type="dxa"/>
              <w:left w:w="195" w:type="dxa"/>
              <w:bottom w:w="90" w:type="dxa"/>
              <w:right w:w="195" w:type="dxa"/>
            </w:tcMar>
            <w:vAlign w:val="center"/>
            <w:hideMark/>
          </w:tcPr>
          <w:p w14:paraId="1954B82E" w14:textId="77777777" w:rsidR="00735DEF" w:rsidRPr="00735DEF" w:rsidRDefault="00735DEF" w:rsidP="00735DEF">
            <w:pPr>
              <w:spacing w:after="0" w:line="240" w:lineRule="auto"/>
              <w:jc w:val="center"/>
              <w:rPr>
                <w:rFonts w:ascii="Segoe UI" w:eastAsia="Times New Roman" w:hAnsi="Segoe UI" w:cs="Segoe UI"/>
                <w:b/>
                <w:bCs/>
                <w:color w:val="24292F"/>
                <w:szCs w:val="24"/>
                <w:lang w:eastAsia="en-IN"/>
              </w:rPr>
            </w:pPr>
            <w:r w:rsidRPr="00735DEF">
              <w:rPr>
                <w:rFonts w:ascii="Segoe UI" w:eastAsia="Times New Roman" w:hAnsi="Segoe UI" w:cs="Segoe UI"/>
                <w:b/>
                <w:bCs/>
                <w:color w:val="24292F"/>
                <w:szCs w:val="24"/>
                <w:lang w:eastAsia="en-IN"/>
              </w:rPr>
              <w:t>Feature</w:t>
            </w:r>
          </w:p>
        </w:tc>
        <w:tc>
          <w:tcPr>
            <w:tcW w:w="0" w:type="auto"/>
            <w:shd w:val="clear" w:color="auto" w:fill="FFFFFF"/>
            <w:tcMar>
              <w:top w:w="90" w:type="dxa"/>
              <w:left w:w="195" w:type="dxa"/>
              <w:bottom w:w="90" w:type="dxa"/>
              <w:right w:w="195" w:type="dxa"/>
            </w:tcMar>
            <w:vAlign w:val="center"/>
            <w:hideMark/>
          </w:tcPr>
          <w:p w14:paraId="622A6A7E" w14:textId="77777777" w:rsidR="00735DEF" w:rsidRPr="00735DEF" w:rsidRDefault="00735DEF" w:rsidP="00735DEF">
            <w:pPr>
              <w:spacing w:after="0" w:line="240" w:lineRule="auto"/>
              <w:jc w:val="center"/>
              <w:rPr>
                <w:rFonts w:ascii="Segoe UI" w:eastAsia="Times New Roman" w:hAnsi="Segoe UI" w:cs="Segoe UI"/>
                <w:b/>
                <w:bCs/>
                <w:color w:val="24292F"/>
                <w:szCs w:val="24"/>
                <w:lang w:eastAsia="en-IN"/>
              </w:rPr>
            </w:pPr>
            <w:r w:rsidRPr="00735DEF">
              <w:rPr>
                <w:rFonts w:ascii="Segoe UI" w:eastAsia="Times New Roman" w:hAnsi="Segoe UI" w:cs="Segoe UI"/>
                <w:b/>
                <w:bCs/>
                <w:color w:val="24292F"/>
                <w:szCs w:val="24"/>
                <w:lang w:eastAsia="en-IN"/>
              </w:rPr>
              <w:t>High Level ID</w:t>
            </w:r>
          </w:p>
        </w:tc>
        <w:tc>
          <w:tcPr>
            <w:tcW w:w="0" w:type="auto"/>
            <w:shd w:val="clear" w:color="auto" w:fill="FFFFFF"/>
            <w:tcMar>
              <w:top w:w="90" w:type="dxa"/>
              <w:left w:w="195" w:type="dxa"/>
              <w:bottom w:w="90" w:type="dxa"/>
              <w:right w:w="195" w:type="dxa"/>
            </w:tcMar>
            <w:vAlign w:val="center"/>
            <w:hideMark/>
          </w:tcPr>
          <w:p w14:paraId="10443CF1" w14:textId="77777777" w:rsidR="00735DEF" w:rsidRPr="00735DEF" w:rsidRDefault="00735DEF" w:rsidP="00735DEF">
            <w:pPr>
              <w:spacing w:after="0" w:line="240" w:lineRule="auto"/>
              <w:jc w:val="center"/>
              <w:rPr>
                <w:rFonts w:ascii="Segoe UI" w:eastAsia="Times New Roman" w:hAnsi="Segoe UI" w:cs="Segoe UI"/>
                <w:b/>
                <w:bCs/>
                <w:color w:val="24292F"/>
                <w:szCs w:val="24"/>
                <w:lang w:eastAsia="en-IN"/>
              </w:rPr>
            </w:pPr>
            <w:r w:rsidRPr="00735DEF">
              <w:rPr>
                <w:rFonts w:ascii="Segoe UI" w:eastAsia="Times New Roman" w:hAnsi="Segoe UI" w:cs="Segoe UI"/>
                <w:b/>
                <w:bCs/>
                <w:color w:val="24292F"/>
                <w:szCs w:val="24"/>
                <w:lang w:eastAsia="en-IN"/>
              </w:rPr>
              <w:t>MATLAB v0 Status</w:t>
            </w:r>
          </w:p>
        </w:tc>
        <w:tc>
          <w:tcPr>
            <w:tcW w:w="2786" w:type="dxa"/>
            <w:shd w:val="clear" w:color="auto" w:fill="FFFFFF"/>
            <w:tcMar>
              <w:top w:w="90" w:type="dxa"/>
              <w:left w:w="195" w:type="dxa"/>
              <w:bottom w:w="90" w:type="dxa"/>
              <w:right w:w="195" w:type="dxa"/>
            </w:tcMar>
            <w:vAlign w:val="center"/>
            <w:hideMark/>
          </w:tcPr>
          <w:p w14:paraId="24E2A2DF" w14:textId="77777777" w:rsidR="00735DEF" w:rsidRPr="00735DEF" w:rsidRDefault="00735DEF" w:rsidP="00735DEF">
            <w:pPr>
              <w:spacing w:after="0" w:line="240" w:lineRule="auto"/>
              <w:jc w:val="center"/>
              <w:rPr>
                <w:rFonts w:ascii="Segoe UI" w:eastAsia="Times New Roman" w:hAnsi="Segoe UI" w:cs="Segoe UI"/>
                <w:b/>
                <w:bCs/>
                <w:color w:val="24292F"/>
                <w:szCs w:val="24"/>
                <w:lang w:eastAsia="en-IN"/>
              </w:rPr>
            </w:pPr>
            <w:r w:rsidRPr="00735DEF">
              <w:rPr>
                <w:rFonts w:ascii="Segoe UI" w:eastAsia="Times New Roman" w:hAnsi="Segoe UI" w:cs="Segoe UI"/>
                <w:b/>
                <w:bCs/>
                <w:color w:val="24292F"/>
                <w:szCs w:val="24"/>
                <w:lang w:eastAsia="en-IN"/>
              </w:rPr>
              <w:t>Python v0 Status</w:t>
            </w:r>
          </w:p>
        </w:tc>
      </w:tr>
      <w:tr w:rsidR="00735DEF" w:rsidRPr="00735DEF" w14:paraId="56DB8876" w14:textId="77777777" w:rsidTr="00735DEF">
        <w:tc>
          <w:tcPr>
            <w:tcW w:w="1338" w:type="dxa"/>
            <w:shd w:val="clear" w:color="auto" w:fill="FFFFFF"/>
            <w:tcMar>
              <w:top w:w="90" w:type="dxa"/>
              <w:left w:w="195" w:type="dxa"/>
              <w:bottom w:w="90" w:type="dxa"/>
              <w:right w:w="195" w:type="dxa"/>
            </w:tcMar>
            <w:vAlign w:val="center"/>
            <w:hideMark/>
          </w:tcPr>
          <w:p w14:paraId="7E5D45D7"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LR01</w:t>
            </w:r>
          </w:p>
        </w:tc>
        <w:tc>
          <w:tcPr>
            <w:tcW w:w="0" w:type="auto"/>
            <w:shd w:val="clear" w:color="auto" w:fill="FFFFFF"/>
            <w:tcMar>
              <w:top w:w="90" w:type="dxa"/>
              <w:left w:w="195" w:type="dxa"/>
              <w:bottom w:w="90" w:type="dxa"/>
              <w:right w:w="195" w:type="dxa"/>
            </w:tcMar>
            <w:vAlign w:val="center"/>
            <w:hideMark/>
          </w:tcPr>
          <w:p w14:paraId="5B4D348D"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GUI should allow user to login using credentials</w:t>
            </w:r>
          </w:p>
        </w:tc>
        <w:tc>
          <w:tcPr>
            <w:tcW w:w="0" w:type="auto"/>
            <w:shd w:val="clear" w:color="auto" w:fill="FFFFFF"/>
            <w:tcMar>
              <w:top w:w="90" w:type="dxa"/>
              <w:left w:w="195" w:type="dxa"/>
              <w:bottom w:w="90" w:type="dxa"/>
              <w:right w:w="195" w:type="dxa"/>
            </w:tcMar>
            <w:vAlign w:val="center"/>
            <w:hideMark/>
          </w:tcPr>
          <w:p w14:paraId="3BE5F158"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HR01</w:t>
            </w:r>
          </w:p>
        </w:tc>
        <w:tc>
          <w:tcPr>
            <w:tcW w:w="0" w:type="auto"/>
            <w:shd w:val="clear" w:color="auto" w:fill="FFFFFF"/>
            <w:tcMar>
              <w:top w:w="90" w:type="dxa"/>
              <w:left w:w="195" w:type="dxa"/>
              <w:bottom w:w="90" w:type="dxa"/>
              <w:right w:w="195" w:type="dxa"/>
            </w:tcMar>
            <w:vAlign w:val="center"/>
            <w:hideMark/>
          </w:tcPr>
          <w:p w14:paraId="7F689AED"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Not Available</w:t>
            </w:r>
          </w:p>
        </w:tc>
        <w:tc>
          <w:tcPr>
            <w:tcW w:w="2786" w:type="dxa"/>
            <w:shd w:val="clear" w:color="auto" w:fill="FFFFFF"/>
            <w:tcMar>
              <w:top w:w="90" w:type="dxa"/>
              <w:left w:w="195" w:type="dxa"/>
              <w:bottom w:w="90" w:type="dxa"/>
              <w:right w:w="195" w:type="dxa"/>
            </w:tcMar>
            <w:vAlign w:val="center"/>
            <w:hideMark/>
          </w:tcPr>
          <w:p w14:paraId="6B0C6DC1"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Not Available</w:t>
            </w:r>
          </w:p>
        </w:tc>
      </w:tr>
      <w:tr w:rsidR="00735DEF" w:rsidRPr="00735DEF" w14:paraId="4C77A68D" w14:textId="77777777" w:rsidTr="00735DEF">
        <w:tc>
          <w:tcPr>
            <w:tcW w:w="1338" w:type="dxa"/>
            <w:shd w:val="clear" w:color="auto" w:fill="FFFFFF"/>
            <w:tcMar>
              <w:top w:w="90" w:type="dxa"/>
              <w:left w:w="195" w:type="dxa"/>
              <w:bottom w:w="90" w:type="dxa"/>
              <w:right w:w="195" w:type="dxa"/>
            </w:tcMar>
            <w:vAlign w:val="center"/>
            <w:hideMark/>
          </w:tcPr>
          <w:p w14:paraId="3F0F00BE"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LR02</w:t>
            </w:r>
          </w:p>
        </w:tc>
        <w:tc>
          <w:tcPr>
            <w:tcW w:w="0" w:type="auto"/>
            <w:shd w:val="clear" w:color="auto" w:fill="FFFFFF"/>
            <w:tcMar>
              <w:top w:w="90" w:type="dxa"/>
              <w:left w:w="195" w:type="dxa"/>
              <w:bottom w:w="90" w:type="dxa"/>
              <w:right w:w="195" w:type="dxa"/>
            </w:tcMar>
            <w:vAlign w:val="center"/>
            <w:hideMark/>
          </w:tcPr>
          <w:p w14:paraId="3D9C45C0"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Input Files Based on the different Initiatives and Timelines</w:t>
            </w:r>
          </w:p>
        </w:tc>
        <w:tc>
          <w:tcPr>
            <w:tcW w:w="0" w:type="auto"/>
            <w:shd w:val="clear" w:color="auto" w:fill="FFFFFF"/>
            <w:tcMar>
              <w:top w:w="90" w:type="dxa"/>
              <w:left w:w="195" w:type="dxa"/>
              <w:bottom w:w="90" w:type="dxa"/>
              <w:right w:w="195" w:type="dxa"/>
            </w:tcMar>
            <w:vAlign w:val="center"/>
            <w:hideMark/>
          </w:tcPr>
          <w:p w14:paraId="2F2CB097"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HR01</w:t>
            </w:r>
          </w:p>
        </w:tc>
        <w:tc>
          <w:tcPr>
            <w:tcW w:w="0" w:type="auto"/>
            <w:shd w:val="clear" w:color="auto" w:fill="FFFFFF"/>
            <w:tcMar>
              <w:top w:w="90" w:type="dxa"/>
              <w:left w:w="195" w:type="dxa"/>
              <w:bottom w:w="90" w:type="dxa"/>
              <w:right w:w="195" w:type="dxa"/>
            </w:tcMar>
            <w:vAlign w:val="center"/>
            <w:hideMark/>
          </w:tcPr>
          <w:p w14:paraId="607F6287"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c>
          <w:tcPr>
            <w:tcW w:w="2786" w:type="dxa"/>
            <w:shd w:val="clear" w:color="auto" w:fill="FFFFFF"/>
            <w:tcMar>
              <w:top w:w="90" w:type="dxa"/>
              <w:left w:w="195" w:type="dxa"/>
              <w:bottom w:w="90" w:type="dxa"/>
              <w:right w:w="195" w:type="dxa"/>
            </w:tcMar>
            <w:vAlign w:val="center"/>
            <w:hideMark/>
          </w:tcPr>
          <w:p w14:paraId="11F3AE70"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Not Available</w:t>
            </w:r>
          </w:p>
        </w:tc>
      </w:tr>
      <w:tr w:rsidR="00735DEF" w:rsidRPr="00735DEF" w14:paraId="6687367B" w14:textId="77777777" w:rsidTr="00735DEF">
        <w:tc>
          <w:tcPr>
            <w:tcW w:w="1338" w:type="dxa"/>
            <w:shd w:val="clear" w:color="auto" w:fill="FFFFFF"/>
            <w:tcMar>
              <w:top w:w="90" w:type="dxa"/>
              <w:left w:w="195" w:type="dxa"/>
              <w:bottom w:w="90" w:type="dxa"/>
              <w:right w:w="195" w:type="dxa"/>
            </w:tcMar>
            <w:vAlign w:val="center"/>
            <w:hideMark/>
          </w:tcPr>
          <w:p w14:paraId="253D3AFA"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LR03</w:t>
            </w:r>
          </w:p>
        </w:tc>
        <w:tc>
          <w:tcPr>
            <w:tcW w:w="0" w:type="auto"/>
            <w:shd w:val="clear" w:color="auto" w:fill="FFFFFF"/>
            <w:tcMar>
              <w:top w:w="90" w:type="dxa"/>
              <w:left w:w="195" w:type="dxa"/>
              <w:bottom w:w="90" w:type="dxa"/>
              <w:right w:w="195" w:type="dxa"/>
            </w:tcMar>
            <w:vAlign w:val="center"/>
            <w:hideMark/>
          </w:tcPr>
          <w:p w14:paraId="390C54CC"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GUI should get Base Calendar as Input</w:t>
            </w:r>
          </w:p>
        </w:tc>
        <w:tc>
          <w:tcPr>
            <w:tcW w:w="0" w:type="auto"/>
            <w:shd w:val="clear" w:color="auto" w:fill="FFFFFF"/>
            <w:tcMar>
              <w:top w:w="90" w:type="dxa"/>
              <w:left w:w="195" w:type="dxa"/>
              <w:bottom w:w="90" w:type="dxa"/>
              <w:right w:w="195" w:type="dxa"/>
            </w:tcMar>
            <w:vAlign w:val="center"/>
            <w:hideMark/>
          </w:tcPr>
          <w:p w14:paraId="291DF6FE"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HR01</w:t>
            </w:r>
          </w:p>
        </w:tc>
        <w:tc>
          <w:tcPr>
            <w:tcW w:w="0" w:type="auto"/>
            <w:shd w:val="clear" w:color="auto" w:fill="FFFFFF"/>
            <w:tcMar>
              <w:top w:w="90" w:type="dxa"/>
              <w:left w:w="195" w:type="dxa"/>
              <w:bottom w:w="90" w:type="dxa"/>
              <w:right w:w="195" w:type="dxa"/>
            </w:tcMar>
            <w:vAlign w:val="center"/>
            <w:hideMark/>
          </w:tcPr>
          <w:p w14:paraId="7D9942CA"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c>
          <w:tcPr>
            <w:tcW w:w="2786" w:type="dxa"/>
            <w:shd w:val="clear" w:color="auto" w:fill="FFFFFF"/>
            <w:tcMar>
              <w:top w:w="90" w:type="dxa"/>
              <w:left w:w="195" w:type="dxa"/>
              <w:bottom w:w="90" w:type="dxa"/>
              <w:right w:w="195" w:type="dxa"/>
            </w:tcMar>
            <w:vAlign w:val="center"/>
            <w:hideMark/>
          </w:tcPr>
          <w:p w14:paraId="7BA43B63"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r>
      <w:tr w:rsidR="00735DEF" w:rsidRPr="00735DEF" w14:paraId="5DB43E4C" w14:textId="77777777" w:rsidTr="00735DEF">
        <w:tc>
          <w:tcPr>
            <w:tcW w:w="1338" w:type="dxa"/>
            <w:shd w:val="clear" w:color="auto" w:fill="FFFFFF"/>
            <w:tcMar>
              <w:top w:w="90" w:type="dxa"/>
              <w:left w:w="195" w:type="dxa"/>
              <w:bottom w:w="90" w:type="dxa"/>
              <w:right w:w="195" w:type="dxa"/>
            </w:tcMar>
            <w:vAlign w:val="center"/>
            <w:hideMark/>
          </w:tcPr>
          <w:p w14:paraId="6C41EDB7"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LR04</w:t>
            </w:r>
          </w:p>
        </w:tc>
        <w:tc>
          <w:tcPr>
            <w:tcW w:w="0" w:type="auto"/>
            <w:shd w:val="clear" w:color="auto" w:fill="FFFFFF"/>
            <w:tcMar>
              <w:top w:w="90" w:type="dxa"/>
              <w:left w:w="195" w:type="dxa"/>
              <w:bottom w:w="90" w:type="dxa"/>
              <w:right w:w="195" w:type="dxa"/>
            </w:tcMar>
            <w:vAlign w:val="center"/>
            <w:hideMark/>
          </w:tcPr>
          <w:p w14:paraId="384967F0"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GUI should get Month and Initiative as Input</w:t>
            </w:r>
          </w:p>
        </w:tc>
        <w:tc>
          <w:tcPr>
            <w:tcW w:w="0" w:type="auto"/>
            <w:shd w:val="clear" w:color="auto" w:fill="FFFFFF"/>
            <w:tcMar>
              <w:top w:w="90" w:type="dxa"/>
              <w:left w:w="195" w:type="dxa"/>
              <w:bottom w:w="90" w:type="dxa"/>
              <w:right w:w="195" w:type="dxa"/>
            </w:tcMar>
            <w:vAlign w:val="center"/>
            <w:hideMark/>
          </w:tcPr>
          <w:p w14:paraId="73252FBC"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HR01</w:t>
            </w:r>
          </w:p>
        </w:tc>
        <w:tc>
          <w:tcPr>
            <w:tcW w:w="0" w:type="auto"/>
            <w:shd w:val="clear" w:color="auto" w:fill="FFFFFF"/>
            <w:tcMar>
              <w:top w:w="90" w:type="dxa"/>
              <w:left w:w="195" w:type="dxa"/>
              <w:bottom w:w="90" w:type="dxa"/>
              <w:right w:w="195" w:type="dxa"/>
            </w:tcMar>
            <w:vAlign w:val="center"/>
            <w:hideMark/>
          </w:tcPr>
          <w:p w14:paraId="74A53F6C"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c>
          <w:tcPr>
            <w:tcW w:w="2786" w:type="dxa"/>
            <w:shd w:val="clear" w:color="auto" w:fill="FFFFFF"/>
            <w:tcMar>
              <w:top w:w="90" w:type="dxa"/>
              <w:left w:w="195" w:type="dxa"/>
              <w:bottom w:w="90" w:type="dxa"/>
              <w:right w:w="195" w:type="dxa"/>
            </w:tcMar>
            <w:vAlign w:val="center"/>
            <w:hideMark/>
          </w:tcPr>
          <w:p w14:paraId="027F0375"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r>
      <w:tr w:rsidR="00735DEF" w:rsidRPr="00735DEF" w14:paraId="250B984D" w14:textId="77777777" w:rsidTr="00735DEF">
        <w:tc>
          <w:tcPr>
            <w:tcW w:w="1338" w:type="dxa"/>
            <w:shd w:val="clear" w:color="auto" w:fill="FFFFFF"/>
            <w:tcMar>
              <w:top w:w="90" w:type="dxa"/>
              <w:left w:w="195" w:type="dxa"/>
              <w:bottom w:w="90" w:type="dxa"/>
              <w:right w:w="195" w:type="dxa"/>
            </w:tcMar>
            <w:vAlign w:val="center"/>
            <w:hideMark/>
          </w:tcPr>
          <w:p w14:paraId="66C6DC8D"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LR05</w:t>
            </w:r>
          </w:p>
        </w:tc>
        <w:tc>
          <w:tcPr>
            <w:tcW w:w="0" w:type="auto"/>
            <w:shd w:val="clear" w:color="auto" w:fill="FFFFFF"/>
            <w:tcMar>
              <w:top w:w="90" w:type="dxa"/>
              <w:left w:w="195" w:type="dxa"/>
              <w:bottom w:w="90" w:type="dxa"/>
              <w:right w:w="195" w:type="dxa"/>
            </w:tcMar>
            <w:vAlign w:val="center"/>
            <w:hideMark/>
          </w:tcPr>
          <w:p w14:paraId="7607F020"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GUI should be able to show Conflicts/Warnings</w:t>
            </w:r>
          </w:p>
        </w:tc>
        <w:tc>
          <w:tcPr>
            <w:tcW w:w="0" w:type="auto"/>
            <w:shd w:val="clear" w:color="auto" w:fill="FFFFFF"/>
            <w:tcMar>
              <w:top w:w="90" w:type="dxa"/>
              <w:left w:w="195" w:type="dxa"/>
              <w:bottom w:w="90" w:type="dxa"/>
              <w:right w:w="195" w:type="dxa"/>
            </w:tcMar>
            <w:vAlign w:val="center"/>
            <w:hideMark/>
          </w:tcPr>
          <w:p w14:paraId="2993F2D6"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HR01</w:t>
            </w:r>
          </w:p>
        </w:tc>
        <w:tc>
          <w:tcPr>
            <w:tcW w:w="0" w:type="auto"/>
            <w:shd w:val="clear" w:color="auto" w:fill="FFFFFF"/>
            <w:tcMar>
              <w:top w:w="90" w:type="dxa"/>
              <w:left w:w="195" w:type="dxa"/>
              <w:bottom w:w="90" w:type="dxa"/>
              <w:right w:w="195" w:type="dxa"/>
            </w:tcMar>
            <w:vAlign w:val="center"/>
            <w:hideMark/>
          </w:tcPr>
          <w:p w14:paraId="2BD7D548"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c>
          <w:tcPr>
            <w:tcW w:w="2786" w:type="dxa"/>
            <w:shd w:val="clear" w:color="auto" w:fill="FFFFFF"/>
            <w:tcMar>
              <w:top w:w="90" w:type="dxa"/>
              <w:left w:w="195" w:type="dxa"/>
              <w:bottom w:w="90" w:type="dxa"/>
              <w:right w:w="195" w:type="dxa"/>
            </w:tcMar>
            <w:vAlign w:val="center"/>
            <w:hideMark/>
          </w:tcPr>
          <w:p w14:paraId="121E0752"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Not Implemented</w:t>
            </w:r>
          </w:p>
        </w:tc>
      </w:tr>
      <w:tr w:rsidR="00735DEF" w:rsidRPr="00735DEF" w14:paraId="075737F2" w14:textId="77777777" w:rsidTr="00735DEF">
        <w:tc>
          <w:tcPr>
            <w:tcW w:w="1338" w:type="dxa"/>
            <w:shd w:val="clear" w:color="auto" w:fill="FFFFFF"/>
            <w:tcMar>
              <w:top w:w="90" w:type="dxa"/>
              <w:left w:w="195" w:type="dxa"/>
              <w:bottom w:w="90" w:type="dxa"/>
              <w:right w:w="195" w:type="dxa"/>
            </w:tcMar>
            <w:vAlign w:val="center"/>
            <w:hideMark/>
          </w:tcPr>
          <w:p w14:paraId="48DE8EB3"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LR06</w:t>
            </w:r>
          </w:p>
        </w:tc>
        <w:tc>
          <w:tcPr>
            <w:tcW w:w="0" w:type="auto"/>
            <w:shd w:val="clear" w:color="auto" w:fill="FFFFFF"/>
            <w:tcMar>
              <w:top w:w="90" w:type="dxa"/>
              <w:left w:w="195" w:type="dxa"/>
              <w:bottom w:w="90" w:type="dxa"/>
              <w:right w:w="195" w:type="dxa"/>
            </w:tcMar>
            <w:vAlign w:val="center"/>
            <w:hideMark/>
          </w:tcPr>
          <w:p w14:paraId="1D1542DE"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Master Calendar: display Month Wise</w:t>
            </w:r>
          </w:p>
        </w:tc>
        <w:tc>
          <w:tcPr>
            <w:tcW w:w="0" w:type="auto"/>
            <w:shd w:val="clear" w:color="auto" w:fill="FFFFFF"/>
            <w:tcMar>
              <w:top w:w="90" w:type="dxa"/>
              <w:left w:w="195" w:type="dxa"/>
              <w:bottom w:w="90" w:type="dxa"/>
              <w:right w:w="195" w:type="dxa"/>
            </w:tcMar>
            <w:vAlign w:val="center"/>
            <w:hideMark/>
          </w:tcPr>
          <w:p w14:paraId="53B31052"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HR02</w:t>
            </w:r>
          </w:p>
        </w:tc>
        <w:tc>
          <w:tcPr>
            <w:tcW w:w="0" w:type="auto"/>
            <w:shd w:val="clear" w:color="auto" w:fill="FFFFFF"/>
            <w:tcMar>
              <w:top w:w="90" w:type="dxa"/>
              <w:left w:w="195" w:type="dxa"/>
              <w:bottom w:w="90" w:type="dxa"/>
              <w:right w:w="195" w:type="dxa"/>
            </w:tcMar>
            <w:vAlign w:val="center"/>
            <w:hideMark/>
          </w:tcPr>
          <w:p w14:paraId="1785F32E"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c>
          <w:tcPr>
            <w:tcW w:w="2786" w:type="dxa"/>
            <w:shd w:val="clear" w:color="auto" w:fill="FFFFFF"/>
            <w:tcMar>
              <w:top w:w="90" w:type="dxa"/>
              <w:left w:w="195" w:type="dxa"/>
              <w:bottom w:w="90" w:type="dxa"/>
              <w:right w:w="195" w:type="dxa"/>
            </w:tcMar>
            <w:vAlign w:val="center"/>
            <w:hideMark/>
          </w:tcPr>
          <w:p w14:paraId="08CEF9F1"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r>
      <w:tr w:rsidR="00735DEF" w:rsidRPr="00735DEF" w14:paraId="5EA471E4" w14:textId="77777777" w:rsidTr="00735DEF">
        <w:tc>
          <w:tcPr>
            <w:tcW w:w="1338" w:type="dxa"/>
            <w:shd w:val="clear" w:color="auto" w:fill="FFFFFF"/>
            <w:tcMar>
              <w:top w:w="90" w:type="dxa"/>
              <w:left w:w="195" w:type="dxa"/>
              <w:bottom w:w="90" w:type="dxa"/>
              <w:right w:w="195" w:type="dxa"/>
            </w:tcMar>
            <w:vAlign w:val="center"/>
            <w:hideMark/>
          </w:tcPr>
          <w:p w14:paraId="3809E487"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LR07</w:t>
            </w:r>
          </w:p>
        </w:tc>
        <w:tc>
          <w:tcPr>
            <w:tcW w:w="0" w:type="auto"/>
            <w:shd w:val="clear" w:color="auto" w:fill="FFFFFF"/>
            <w:tcMar>
              <w:top w:w="90" w:type="dxa"/>
              <w:left w:w="195" w:type="dxa"/>
              <w:bottom w:w="90" w:type="dxa"/>
              <w:right w:w="195" w:type="dxa"/>
            </w:tcMar>
            <w:vAlign w:val="center"/>
            <w:hideMark/>
          </w:tcPr>
          <w:p w14:paraId="6E90EFEC"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Master Calendar: display Initiative wise</w:t>
            </w:r>
          </w:p>
        </w:tc>
        <w:tc>
          <w:tcPr>
            <w:tcW w:w="0" w:type="auto"/>
            <w:shd w:val="clear" w:color="auto" w:fill="FFFFFF"/>
            <w:tcMar>
              <w:top w:w="90" w:type="dxa"/>
              <w:left w:w="195" w:type="dxa"/>
              <w:bottom w:w="90" w:type="dxa"/>
              <w:right w:w="195" w:type="dxa"/>
            </w:tcMar>
            <w:vAlign w:val="center"/>
            <w:hideMark/>
          </w:tcPr>
          <w:p w14:paraId="49512B9E"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HR02</w:t>
            </w:r>
          </w:p>
        </w:tc>
        <w:tc>
          <w:tcPr>
            <w:tcW w:w="0" w:type="auto"/>
            <w:shd w:val="clear" w:color="auto" w:fill="FFFFFF"/>
            <w:tcMar>
              <w:top w:w="90" w:type="dxa"/>
              <w:left w:w="195" w:type="dxa"/>
              <w:bottom w:w="90" w:type="dxa"/>
              <w:right w:w="195" w:type="dxa"/>
            </w:tcMar>
            <w:vAlign w:val="center"/>
            <w:hideMark/>
          </w:tcPr>
          <w:p w14:paraId="4A03220B"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c>
          <w:tcPr>
            <w:tcW w:w="2786" w:type="dxa"/>
            <w:shd w:val="clear" w:color="auto" w:fill="FFFFFF"/>
            <w:tcMar>
              <w:top w:w="90" w:type="dxa"/>
              <w:left w:w="195" w:type="dxa"/>
              <w:bottom w:w="90" w:type="dxa"/>
              <w:right w:w="195" w:type="dxa"/>
            </w:tcMar>
            <w:vAlign w:val="center"/>
            <w:hideMark/>
          </w:tcPr>
          <w:p w14:paraId="753DCB12"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Not Available</w:t>
            </w:r>
          </w:p>
        </w:tc>
      </w:tr>
      <w:tr w:rsidR="00735DEF" w:rsidRPr="00735DEF" w14:paraId="32D8B0E8" w14:textId="77777777" w:rsidTr="00735DEF">
        <w:tc>
          <w:tcPr>
            <w:tcW w:w="1338" w:type="dxa"/>
            <w:shd w:val="clear" w:color="auto" w:fill="FFFFFF"/>
            <w:tcMar>
              <w:top w:w="90" w:type="dxa"/>
              <w:left w:w="195" w:type="dxa"/>
              <w:bottom w:w="90" w:type="dxa"/>
              <w:right w:w="195" w:type="dxa"/>
            </w:tcMar>
            <w:vAlign w:val="center"/>
            <w:hideMark/>
          </w:tcPr>
          <w:p w14:paraId="65B21782"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LR08</w:t>
            </w:r>
          </w:p>
        </w:tc>
        <w:tc>
          <w:tcPr>
            <w:tcW w:w="0" w:type="auto"/>
            <w:shd w:val="clear" w:color="auto" w:fill="FFFFFF"/>
            <w:tcMar>
              <w:top w:w="90" w:type="dxa"/>
              <w:left w:w="195" w:type="dxa"/>
              <w:bottom w:w="90" w:type="dxa"/>
              <w:right w:w="195" w:type="dxa"/>
            </w:tcMar>
            <w:vAlign w:val="center"/>
            <w:hideMark/>
          </w:tcPr>
          <w:p w14:paraId="7C3CD4B4"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Master Calendar: Differentiate Initiatives (</w:t>
            </w:r>
            <w:proofErr w:type="spellStart"/>
            <w:r w:rsidRPr="00735DEF">
              <w:rPr>
                <w:rFonts w:ascii="Segoe UI" w:eastAsia="Times New Roman" w:hAnsi="Segoe UI" w:cs="Segoe UI"/>
                <w:color w:val="24292F"/>
                <w:szCs w:val="24"/>
                <w:lang w:eastAsia="en-IN"/>
              </w:rPr>
              <w:t>Color</w:t>
            </w:r>
            <w:proofErr w:type="spellEnd"/>
            <w:r w:rsidRPr="00735DEF">
              <w:rPr>
                <w:rFonts w:ascii="Segoe UI" w:eastAsia="Times New Roman" w:hAnsi="Segoe UI" w:cs="Segoe UI"/>
                <w:color w:val="24292F"/>
                <w:szCs w:val="24"/>
                <w:lang w:eastAsia="en-IN"/>
              </w:rPr>
              <w:t xml:space="preserve"> Codes/Numbers)</w:t>
            </w:r>
          </w:p>
        </w:tc>
        <w:tc>
          <w:tcPr>
            <w:tcW w:w="0" w:type="auto"/>
            <w:shd w:val="clear" w:color="auto" w:fill="FFFFFF"/>
            <w:tcMar>
              <w:top w:w="90" w:type="dxa"/>
              <w:left w:w="195" w:type="dxa"/>
              <w:bottom w:w="90" w:type="dxa"/>
              <w:right w:w="195" w:type="dxa"/>
            </w:tcMar>
            <w:vAlign w:val="center"/>
            <w:hideMark/>
          </w:tcPr>
          <w:p w14:paraId="44B8EE9B"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HR02</w:t>
            </w:r>
          </w:p>
        </w:tc>
        <w:tc>
          <w:tcPr>
            <w:tcW w:w="0" w:type="auto"/>
            <w:shd w:val="clear" w:color="auto" w:fill="FFFFFF"/>
            <w:tcMar>
              <w:top w:w="90" w:type="dxa"/>
              <w:left w:w="195" w:type="dxa"/>
              <w:bottom w:w="90" w:type="dxa"/>
              <w:right w:w="195" w:type="dxa"/>
            </w:tcMar>
            <w:vAlign w:val="center"/>
            <w:hideMark/>
          </w:tcPr>
          <w:p w14:paraId="05A69BD6"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c>
          <w:tcPr>
            <w:tcW w:w="2786" w:type="dxa"/>
            <w:shd w:val="clear" w:color="auto" w:fill="FFFFFF"/>
            <w:tcMar>
              <w:top w:w="90" w:type="dxa"/>
              <w:left w:w="195" w:type="dxa"/>
              <w:bottom w:w="90" w:type="dxa"/>
              <w:right w:w="195" w:type="dxa"/>
            </w:tcMar>
            <w:vAlign w:val="center"/>
            <w:hideMark/>
          </w:tcPr>
          <w:p w14:paraId="63B506F4"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r>
      <w:tr w:rsidR="00735DEF" w:rsidRPr="00735DEF" w14:paraId="17318E9D" w14:textId="77777777" w:rsidTr="00735DEF">
        <w:tc>
          <w:tcPr>
            <w:tcW w:w="1338" w:type="dxa"/>
            <w:shd w:val="clear" w:color="auto" w:fill="FFFFFF"/>
            <w:tcMar>
              <w:top w:w="90" w:type="dxa"/>
              <w:left w:w="195" w:type="dxa"/>
              <w:bottom w:w="90" w:type="dxa"/>
              <w:right w:w="195" w:type="dxa"/>
            </w:tcMar>
            <w:vAlign w:val="center"/>
            <w:hideMark/>
          </w:tcPr>
          <w:p w14:paraId="3E078E32"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LR09</w:t>
            </w:r>
          </w:p>
        </w:tc>
        <w:tc>
          <w:tcPr>
            <w:tcW w:w="0" w:type="auto"/>
            <w:shd w:val="clear" w:color="auto" w:fill="FFFFFF"/>
            <w:tcMar>
              <w:top w:w="90" w:type="dxa"/>
              <w:left w:w="195" w:type="dxa"/>
              <w:bottom w:w="90" w:type="dxa"/>
              <w:right w:w="195" w:type="dxa"/>
            </w:tcMar>
            <w:vAlign w:val="center"/>
            <w:hideMark/>
          </w:tcPr>
          <w:p w14:paraId="42E6ECCE"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Master Calendar: Appending</w:t>
            </w:r>
          </w:p>
        </w:tc>
        <w:tc>
          <w:tcPr>
            <w:tcW w:w="0" w:type="auto"/>
            <w:shd w:val="clear" w:color="auto" w:fill="FFFFFF"/>
            <w:tcMar>
              <w:top w:w="90" w:type="dxa"/>
              <w:left w:w="195" w:type="dxa"/>
              <w:bottom w:w="90" w:type="dxa"/>
              <w:right w:w="195" w:type="dxa"/>
            </w:tcMar>
            <w:vAlign w:val="center"/>
            <w:hideMark/>
          </w:tcPr>
          <w:p w14:paraId="3017701B"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HR02</w:t>
            </w:r>
          </w:p>
        </w:tc>
        <w:tc>
          <w:tcPr>
            <w:tcW w:w="0" w:type="auto"/>
            <w:shd w:val="clear" w:color="auto" w:fill="FFFFFF"/>
            <w:tcMar>
              <w:top w:w="90" w:type="dxa"/>
              <w:left w:w="195" w:type="dxa"/>
              <w:bottom w:w="90" w:type="dxa"/>
              <w:right w:w="195" w:type="dxa"/>
            </w:tcMar>
            <w:vAlign w:val="center"/>
            <w:hideMark/>
          </w:tcPr>
          <w:p w14:paraId="0E348A69"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c>
          <w:tcPr>
            <w:tcW w:w="2786" w:type="dxa"/>
            <w:shd w:val="clear" w:color="auto" w:fill="FFFFFF"/>
            <w:tcMar>
              <w:top w:w="90" w:type="dxa"/>
              <w:left w:w="195" w:type="dxa"/>
              <w:bottom w:w="90" w:type="dxa"/>
              <w:right w:w="195" w:type="dxa"/>
            </w:tcMar>
            <w:vAlign w:val="center"/>
            <w:hideMark/>
          </w:tcPr>
          <w:p w14:paraId="10AEA661"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Not Available</w:t>
            </w:r>
          </w:p>
        </w:tc>
      </w:tr>
      <w:tr w:rsidR="00735DEF" w:rsidRPr="00735DEF" w14:paraId="15A84C27" w14:textId="77777777" w:rsidTr="00735DEF">
        <w:tc>
          <w:tcPr>
            <w:tcW w:w="1338" w:type="dxa"/>
            <w:shd w:val="clear" w:color="auto" w:fill="FFFFFF"/>
            <w:tcMar>
              <w:top w:w="90" w:type="dxa"/>
              <w:left w:w="195" w:type="dxa"/>
              <w:bottom w:w="90" w:type="dxa"/>
              <w:right w:w="195" w:type="dxa"/>
            </w:tcMar>
            <w:vAlign w:val="center"/>
            <w:hideMark/>
          </w:tcPr>
          <w:p w14:paraId="6338D96D"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LR10</w:t>
            </w:r>
          </w:p>
        </w:tc>
        <w:tc>
          <w:tcPr>
            <w:tcW w:w="0" w:type="auto"/>
            <w:shd w:val="clear" w:color="auto" w:fill="FFFFFF"/>
            <w:tcMar>
              <w:top w:w="90" w:type="dxa"/>
              <w:left w:w="195" w:type="dxa"/>
              <w:bottom w:w="90" w:type="dxa"/>
              <w:right w:w="195" w:type="dxa"/>
            </w:tcMar>
            <w:vAlign w:val="center"/>
            <w:hideMark/>
          </w:tcPr>
          <w:p w14:paraId="16FA13E0"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Master Calendar: Course code correction</w:t>
            </w:r>
          </w:p>
        </w:tc>
        <w:tc>
          <w:tcPr>
            <w:tcW w:w="0" w:type="auto"/>
            <w:shd w:val="clear" w:color="auto" w:fill="FFFFFF"/>
            <w:tcMar>
              <w:top w:w="90" w:type="dxa"/>
              <w:left w:w="195" w:type="dxa"/>
              <w:bottom w:w="90" w:type="dxa"/>
              <w:right w:w="195" w:type="dxa"/>
            </w:tcMar>
            <w:vAlign w:val="center"/>
            <w:hideMark/>
          </w:tcPr>
          <w:p w14:paraId="12D933B9"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HR02</w:t>
            </w:r>
          </w:p>
        </w:tc>
        <w:tc>
          <w:tcPr>
            <w:tcW w:w="0" w:type="auto"/>
            <w:shd w:val="clear" w:color="auto" w:fill="FFFFFF"/>
            <w:tcMar>
              <w:top w:w="90" w:type="dxa"/>
              <w:left w:w="195" w:type="dxa"/>
              <w:bottom w:w="90" w:type="dxa"/>
              <w:right w:w="195" w:type="dxa"/>
            </w:tcMar>
            <w:vAlign w:val="center"/>
            <w:hideMark/>
          </w:tcPr>
          <w:p w14:paraId="31A1EE4A"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Implemented</w:t>
            </w:r>
          </w:p>
        </w:tc>
        <w:tc>
          <w:tcPr>
            <w:tcW w:w="2786" w:type="dxa"/>
            <w:shd w:val="clear" w:color="auto" w:fill="FFFFFF"/>
            <w:tcMar>
              <w:top w:w="90" w:type="dxa"/>
              <w:left w:w="195" w:type="dxa"/>
              <w:bottom w:w="90" w:type="dxa"/>
              <w:right w:w="195" w:type="dxa"/>
            </w:tcMar>
            <w:vAlign w:val="center"/>
            <w:hideMark/>
          </w:tcPr>
          <w:p w14:paraId="2C3F5B8F" w14:textId="77777777" w:rsidR="00735DEF" w:rsidRPr="00735DEF" w:rsidRDefault="00735DEF" w:rsidP="00735DEF">
            <w:pPr>
              <w:spacing w:after="0" w:line="240" w:lineRule="auto"/>
              <w:rPr>
                <w:rFonts w:ascii="Segoe UI" w:eastAsia="Times New Roman" w:hAnsi="Segoe UI" w:cs="Segoe UI"/>
                <w:color w:val="24292F"/>
                <w:szCs w:val="24"/>
                <w:lang w:eastAsia="en-IN"/>
              </w:rPr>
            </w:pPr>
            <w:r w:rsidRPr="00735DEF">
              <w:rPr>
                <w:rFonts w:ascii="Segoe UI" w:eastAsia="Times New Roman" w:hAnsi="Segoe UI" w:cs="Segoe UI"/>
                <w:color w:val="24292F"/>
                <w:szCs w:val="24"/>
                <w:lang w:eastAsia="en-IN"/>
              </w:rPr>
              <w:t>Not Available</w:t>
            </w:r>
          </w:p>
        </w:tc>
      </w:tr>
    </w:tbl>
    <w:p w14:paraId="49BEB77B" w14:textId="77777777" w:rsidR="00735DEF" w:rsidRPr="00735DEF" w:rsidRDefault="00735DEF" w:rsidP="00735DEF"/>
    <w:p w14:paraId="0DCBC71C" w14:textId="77777777" w:rsidR="004407DE" w:rsidRDefault="004407DE" w:rsidP="004407DE"/>
    <w:p w14:paraId="16063F25" w14:textId="77777777" w:rsidR="00735DEF" w:rsidRDefault="00735DEF" w:rsidP="004407DE">
      <w:pPr>
        <w:pStyle w:val="Heading2"/>
      </w:pPr>
    </w:p>
    <w:p w14:paraId="11BC2006" w14:textId="77777777" w:rsidR="00735DEF" w:rsidRDefault="00735DEF" w:rsidP="004407DE">
      <w:pPr>
        <w:pStyle w:val="Heading2"/>
      </w:pPr>
    </w:p>
    <w:p w14:paraId="267798CE" w14:textId="77777777" w:rsidR="00735DEF" w:rsidRDefault="00735DEF" w:rsidP="004407DE">
      <w:pPr>
        <w:pStyle w:val="Heading2"/>
      </w:pPr>
    </w:p>
    <w:p w14:paraId="5DA2446D" w14:textId="698CA3B0" w:rsidR="004407DE" w:rsidRDefault="004407DE" w:rsidP="004407DE">
      <w:pPr>
        <w:pStyle w:val="Heading2"/>
      </w:pPr>
    </w:p>
    <w:p w14:paraId="1AE86117" w14:textId="77777777" w:rsidR="00735DEF" w:rsidRDefault="00735DEF" w:rsidP="00735DEF">
      <w:pPr>
        <w:pStyle w:val="Heading1"/>
        <w:shd w:val="clear" w:color="auto" w:fill="FFFFFF"/>
        <w:spacing w:before="360" w:after="240"/>
        <w:rPr>
          <w:color w:val="24292F"/>
          <w:sz w:val="28"/>
          <w:szCs w:val="28"/>
        </w:rPr>
      </w:pPr>
    </w:p>
    <w:p w14:paraId="65570E83" w14:textId="77777777" w:rsidR="00735DEF" w:rsidRDefault="00735DEF" w:rsidP="00735DEF">
      <w:pPr>
        <w:pStyle w:val="Heading1"/>
        <w:shd w:val="clear" w:color="auto" w:fill="FFFFFF"/>
        <w:spacing w:before="360" w:after="240"/>
        <w:rPr>
          <w:color w:val="24292F"/>
          <w:sz w:val="28"/>
          <w:szCs w:val="28"/>
        </w:rPr>
      </w:pPr>
    </w:p>
    <w:p w14:paraId="7E8837A2" w14:textId="5FE167C6" w:rsidR="00735DEF" w:rsidRDefault="00735DEF" w:rsidP="00735DEF">
      <w:pPr>
        <w:pStyle w:val="Heading1"/>
        <w:shd w:val="clear" w:color="auto" w:fill="FFFFFF"/>
        <w:spacing w:before="360" w:after="240"/>
        <w:rPr>
          <w:color w:val="24292F"/>
          <w:sz w:val="28"/>
          <w:szCs w:val="28"/>
        </w:rPr>
      </w:pPr>
      <w:bookmarkStart w:id="43" w:name="_Toc96351374"/>
      <w:r>
        <w:rPr>
          <w:color w:val="24292F"/>
          <w:sz w:val="28"/>
          <w:szCs w:val="28"/>
        </w:rPr>
        <w:t>Link for template standard input template:</w:t>
      </w:r>
      <w:bookmarkEnd w:id="43"/>
    </w:p>
    <w:p w14:paraId="4ACB41AE" w14:textId="77777777" w:rsidR="00735DEF" w:rsidRDefault="00B53F94" w:rsidP="00735DEF">
      <w:pPr>
        <w:pStyle w:val="NormalWeb"/>
        <w:shd w:val="clear" w:color="auto" w:fill="FFFFFF"/>
        <w:spacing w:before="0" w:beforeAutospacing="0" w:after="240" w:afterAutospacing="0"/>
        <w:rPr>
          <w:color w:val="24292F"/>
          <w:sz w:val="28"/>
          <w:szCs w:val="28"/>
        </w:rPr>
      </w:pPr>
      <w:hyperlink r:id="rId24" w:history="1">
        <w:r w:rsidR="00735DEF">
          <w:rPr>
            <w:rStyle w:val="Hyperlink"/>
            <w:sz w:val="28"/>
            <w:szCs w:val="28"/>
          </w:rPr>
          <w:t>https://docs.google.com/spreadsheets/d/1EWYp_1iyK2wLMfKGJOiTJAk5WexZusCP/edit?usp=sharing&amp;ouid=113003694561146884677&amp;rtpof=true&amp;sd=true</w:t>
        </w:r>
      </w:hyperlink>
    </w:p>
    <w:p w14:paraId="72A3858D" w14:textId="6E5360BD" w:rsidR="00735DEF" w:rsidRDefault="00735DEF" w:rsidP="00735DEF">
      <w:pPr>
        <w:numPr>
          <w:ilvl w:val="0"/>
          <w:numId w:val="39"/>
        </w:numPr>
        <w:shd w:val="clear" w:color="auto" w:fill="FFFFFF"/>
        <w:spacing w:before="100" w:beforeAutospacing="1" w:after="100" w:afterAutospacing="1" w:line="240" w:lineRule="auto"/>
        <w:rPr>
          <w:rFonts w:cs="Times New Roman"/>
          <w:color w:val="24292F"/>
          <w:sz w:val="28"/>
          <w:szCs w:val="28"/>
        </w:rPr>
      </w:pPr>
      <w:r>
        <w:rPr>
          <w:rFonts w:cs="Times New Roman"/>
          <w:color w:val="24292F"/>
          <w:sz w:val="28"/>
          <w:szCs w:val="28"/>
        </w:rPr>
        <w:t>Using the template above, training schedule can be added month</w:t>
      </w:r>
      <w:r w:rsidR="00F57DF4">
        <w:rPr>
          <w:rFonts w:cs="Times New Roman"/>
          <w:color w:val="24292F"/>
          <w:sz w:val="28"/>
          <w:szCs w:val="28"/>
        </w:rPr>
        <w:t xml:space="preserve"> </w:t>
      </w:r>
      <w:r>
        <w:rPr>
          <w:rFonts w:cs="Times New Roman"/>
          <w:color w:val="24292F"/>
          <w:sz w:val="28"/>
          <w:szCs w:val="28"/>
        </w:rPr>
        <w:t>wise and initiatives wise</w:t>
      </w:r>
    </w:p>
    <w:p w14:paraId="06476E28" w14:textId="77777777" w:rsidR="00735DEF" w:rsidRDefault="00735DEF" w:rsidP="00735DEF">
      <w:pPr>
        <w:numPr>
          <w:ilvl w:val="0"/>
          <w:numId w:val="39"/>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The name of the input excel sheet MUST be named as "</w:t>
      </w:r>
      <w:proofErr w:type="spellStart"/>
      <w:r>
        <w:rPr>
          <w:rFonts w:cs="Times New Roman"/>
          <w:color w:val="24292F"/>
          <w:sz w:val="28"/>
          <w:szCs w:val="28"/>
        </w:rPr>
        <w:t>Test_vector</w:t>
      </w:r>
      <w:proofErr w:type="spellEnd"/>
      <w:r>
        <w:rPr>
          <w:rFonts w:cs="Times New Roman"/>
          <w:color w:val="24292F"/>
          <w:sz w:val="28"/>
          <w:szCs w:val="28"/>
        </w:rPr>
        <w:t>"(as shown in template)</w:t>
      </w:r>
    </w:p>
    <w:p w14:paraId="7D59B8CA" w14:textId="77777777" w:rsidR="00735DEF" w:rsidRDefault="00735DEF" w:rsidP="00735DEF">
      <w:pPr>
        <w:numPr>
          <w:ilvl w:val="0"/>
          <w:numId w:val="39"/>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 xml:space="preserve">Along with the </w:t>
      </w:r>
      <w:proofErr w:type="spellStart"/>
      <w:r>
        <w:rPr>
          <w:rFonts w:cs="Times New Roman"/>
          <w:color w:val="24292F"/>
          <w:sz w:val="28"/>
          <w:szCs w:val="28"/>
        </w:rPr>
        <w:t>Test_vector</w:t>
      </w:r>
      <w:proofErr w:type="spellEnd"/>
      <w:r>
        <w:rPr>
          <w:rFonts w:cs="Times New Roman"/>
          <w:color w:val="24292F"/>
          <w:sz w:val="28"/>
          <w:szCs w:val="28"/>
        </w:rPr>
        <w:t xml:space="preserve"> sheet, "Key" sheet MUST be present under the columns assigned as in the template</w:t>
      </w:r>
    </w:p>
    <w:p w14:paraId="7613096D" w14:textId="77777777" w:rsidR="00735DEF" w:rsidRDefault="00735DEF" w:rsidP="00735DEF">
      <w:pPr>
        <w:numPr>
          <w:ilvl w:val="0"/>
          <w:numId w:val="39"/>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The "Key" sheet must contain all times the 6 fixed initiatives with their respective codes and total list of course code and course title in order to refer for corrections while writing to output files</w:t>
      </w:r>
    </w:p>
    <w:p w14:paraId="535D981A" w14:textId="77777777" w:rsidR="00735DEF" w:rsidRDefault="00735DEF" w:rsidP="00735DEF">
      <w:pPr>
        <w:numPr>
          <w:ilvl w:val="0"/>
          <w:numId w:val="39"/>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Appending additional slots for existing courses is possible by adding just the additional slots in the input file for the same course</w:t>
      </w:r>
    </w:p>
    <w:p w14:paraId="48A100E0" w14:textId="77777777" w:rsidR="00735DEF" w:rsidRDefault="00735DEF" w:rsidP="00735DEF">
      <w:pPr>
        <w:pStyle w:val="Heading2"/>
        <w:shd w:val="clear" w:color="auto" w:fill="FFFFFF"/>
        <w:spacing w:before="360" w:after="240"/>
        <w:rPr>
          <w:rFonts w:cs="Times New Roman"/>
          <w:color w:val="24292F"/>
          <w:szCs w:val="28"/>
        </w:rPr>
      </w:pPr>
      <w:bookmarkStart w:id="44" w:name="_Toc96351375"/>
      <w:r>
        <w:rPr>
          <w:rFonts w:cs="Times New Roman"/>
          <w:color w:val="24292F"/>
          <w:szCs w:val="28"/>
        </w:rPr>
        <w:t>Requirements for updating Master calendar using Master calendar as input</w:t>
      </w:r>
      <w:bookmarkEnd w:id="44"/>
    </w:p>
    <w:p w14:paraId="63AB6CA3" w14:textId="77777777" w:rsidR="00735DEF" w:rsidRDefault="00735DEF" w:rsidP="00735DEF">
      <w:pPr>
        <w:pStyle w:val="Heading1"/>
        <w:shd w:val="clear" w:color="auto" w:fill="FFFFFF"/>
        <w:spacing w:before="360" w:after="240"/>
        <w:rPr>
          <w:color w:val="24292F"/>
          <w:sz w:val="28"/>
          <w:szCs w:val="28"/>
        </w:rPr>
      </w:pPr>
      <w:bookmarkStart w:id="45" w:name="_Toc96351376"/>
      <w:r>
        <w:rPr>
          <w:color w:val="24292F"/>
          <w:sz w:val="28"/>
          <w:szCs w:val="28"/>
        </w:rPr>
        <w:t>Link for template</w:t>
      </w:r>
      <w:bookmarkEnd w:id="45"/>
    </w:p>
    <w:p w14:paraId="42738C32" w14:textId="77777777" w:rsidR="00735DEF" w:rsidRDefault="00735DEF" w:rsidP="00735DEF">
      <w:pPr>
        <w:pStyle w:val="NormalWeb"/>
        <w:shd w:val="clear" w:color="auto" w:fill="FFFFFF"/>
        <w:spacing w:before="0" w:beforeAutospacing="0" w:after="240" w:afterAutospacing="0"/>
        <w:rPr>
          <w:color w:val="24292F"/>
          <w:sz w:val="28"/>
          <w:szCs w:val="28"/>
        </w:rPr>
      </w:pPr>
      <w:r>
        <w:rPr>
          <w:color w:val="24292F"/>
          <w:sz w:val="28"/>
          <w:szCs w:val="28"/>
        </w:rPr>
        <w:t>2 Slots format - M/</w:t>
      </w:r>
      <w:proofErr w:type="gramStart"/>
      <w:r>
        <w:rPr>
          <w:color w:val="24292F"/>
          <w:sz w:val="28"/>
          <w:szCs w:val="28"/>
        </w:rPr>
        <w:t>A :</w:t>
      </w:r>
      <w:proofErr w:type="gramEnd"/>
      <w:r>
        <w:rPr>
          <w:color w:val="24292F"/>
          <w:sz w:val="28"/>
          <w:szCs w:val="28"/>
        </w:rPr>
        <w:t> </w:t>
      </w:r>
      <w:hyperlink r:id="rId25" w:history="1">
        <w:r>
          <w:rPr>
            <w:rStyle w:val="Hyperlink"/>
            <w:sz w:val="28"/>
            <w:szCs w:val="28"/>
          </w:rPr>
          <w:t>https://docs.google.com/spreadsheets/d/1jtKnXV12VE1fH20CGDo4B3uNWRTAhQCWz-hHUDWUe3I/edit?usp=sharing</w:t>
        </w:r>
      </w:hyperlink>
    </w:p>
    <w:p w14:paraId="65D631FA" w14:textId="77777777" w:rsidR="00735DEF" w:rsidRDefault="00735DEF" w:rsidP="00735DEF">
      <w:pPr>
        <w:pStyle w:val="NormalWeb"/>
        <w:shd w:val="clear" w:color="auto" w:fill="FFFFFF"/>
        <w:spacing w:before="0" w:beforeAutospacing="0" w:after="240" w:afterAutospacing="0"/>
        <w:rPr>
          <w:color w:val="24292F"/>
          <w:sz w:val="28"/>
          <w:szCs w:val="28"/>
        </w:rPr>
      </w:pPr>
      <w:r>
        <w:rPr>
          <w:color w:val="24292F"/>
          <w:sz w:val="28"/>
          <w:szCs w:val="28"/>
        </w:rPr>
        <w:t>4 Slots format - M1/M2/A1/A</w:t>
      </w:r>
      <w:proofErr w:type="gramStart"/>
      <w:r>
        <w:rPr>
          <w:color w:val="24292F"/>
          <w:sz w:val="28"/>
          <w:szCs w:val="28"/>
        </w:rPr>
        <w:t>2 :</w:t>
      </w:r>
      <w:proofErr w:type="gramEnd"/>
      <w:r>
        <w:rPr>
          <w:color w:val="24292F"/>
          <w:sz w:val="28"/>
          <w:szCs w:val="28"/>
        </w:rPr>
        <w:t> </w:t>
      </w:r>
      <w:hyperlink r:id="rId26" w:history="1">
        <w:r>
          <w:rPr>
            <w:rStyle w:val="Hyperlink"/>
            <w:sz w:val="28"/>
            <w:szCs w:val="28"/>
          </w:rPr>
          <w:t>https://docs.google.com/spreadsheets/d/1jVheSPZkOtfNKRNoc_858nwk2UaHCe0gExTNZfZ8vxA/edit?usp=sharing</w:t>
        </w:r>
      </w:hyperlink>
    </w:p>
    <w:p w14:paraId="65483F86" w14:textId="77777777" w:rsidR="00735DEF" w:rsidRDefault="00735DEF" w:rsidP="00735DEF">
      <w:pPr>
        <w:numPr>
          <w:ilvl w:val="0"/>
          <w:numId w:val="40"/>
        </w:numPr>
        <w:shd w:val="clear" w:color="auto" w:fill="FFFFFF"/>
        <w:spacing w:before="100" w:beforeAutospacing="1" w:after="100" w:afterAutospacing="1" w:line="240" w:lineRule="auto"/>
        <w:rPr>
          <w:rFonts w:cs="Times New Roman"/>
          <w:color w:val="24292F"/>
          <w:sz w:val="28"/>
          <w:szCs w:val="28"/>
        </w:rPr>
      </w:pPr>
      <w:r>
        <w:rPr>
          <w:rFonts w:cs="Times New Roman"/>
          <w:color w:val="24292F"/>
          <w:sz w:val="28"/>
          <w:szCs w:val="28"/>
        </w:rPr>
        <w:t>Any of the two templates can be used for updating Master calendar month wise on to the drive</w:t>
      </w:r>
    </w:p>
    <w:p w14:paraId="1FB9F39D" w14:textId="77777777" w:rsidR="00735DEF" w:rsidRDefault="00735DEF" w:rsidP="00735DEF">
      <w:pPr>
        <w:numPr>
          <w:ilvl w:val="0"/>
          <w:numId w:val="40"/>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The blocked slots must have the corresponding initiative code in the cell according to the key as shown in the sample data in the template</w:t>
      </w:r>
    </w:p>
    <w:p w14:paraId="3BC39225" w14:textId="77777777" w:rsidR="00735DEF" w:rsidRDefault="00735DEF" w:rsidP="00735DEF">
      <w:pPr>
        <w:numPr>
          <w:ilvl w:val="0"/>
          <w:numId w:val="40"/>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The name of the sheet must be the name of the month to be updated</w:t>
      </w:r>
    </w:p>
    <w:p w14:paraId="58CA738D" w14:textId="77777777" w:rsidR="00735DEF" w:rsidRDefault="00735DEF" w:rsidP="00735DEF">
      <w:pPr>
        <w:numPr>
          <w:ilvl w:val="0"/>
          <w:numId w:val="40"/>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The "Key" sheet must be present with the fixed list of initiatives and initiative code</w:t>
      </w:r>
    </w:p>
    <w:p w14:paraId="69BFC774" w14:textId="77777777" w:rsidR="00735DEF" w:rsidRDefault="00735DEF" w:rsidP="00735DEF">
      <w:pPr>
        <w:pStyle w:val="Heading2"/>
        <w:shd w:val="clear" w:color="auto" w:fill="FFFFFF"/>
        <w:spacing w:before="360" w:after="240"/>
        <w:rPr>
          <w:rFonts w:cs="Times New Roman"/>
          <w:color w:val="24292F"/>
          <w:szCs w:val="28"/>
        </w:rPr>
      </w:pPr>
      <w:bookmarkStart w:id="46" w:name="_Toc96351377"/>
      <w:r>
        <w:rPr>
          <w:rFonts w:cs="Times New Roman"/>
          <w:color w:val="24292F"/>
          <w:szCs w:val="28"/>
        </w:rPr>
        <w:lastRenderedPageBreak/>
        <w:t>App deployment</w:t>
      </w:r>
      <w:bookmarkEnd w:id="46"/>
    </w:p>
    <w:p w14:paraId="7D53A82B" w14:textId="77777777" w:rsidR="00735DEF" w:rsidRDefault="00735DEF" w:rsidP="00735DEF">
      <w:pPr>
        <w:numPr>
          <w:ilvl w:val="0"/>
          <w:numId w:val="41"/>
        </w:numPr>
        <w:shd w:val="clear" w:color="auto" w:fill="FFFFFF"/>
        <w:spacing w:before="100" w:beforeAutospacing="1" w:after="100" w:afterAutospacing="1" w:line="240" w:lineRule="auto"/>
        <w:rPr>
          <w:rFonts w:cs="Times New Roman"/>
          <w:color w:val="24292F"/>
          <w:sz w:val="28"/>
          <w:szCs w:val="28"/>
        </w:rPr>
      </w:pPr>
      <w:r>
        <w:rPr>
          <w:rFonts w:cs="Times New Roman"/>
          <w:color w:val="24292F"/>
          <w:sz w:val="28"/>
          <w:szCs w:val="28"/>
        </w:rPr>
        <w:t xml:space="preserve">The app is deployed on </w:t>
      </w:r>
      <w:proofErr w:type="spellStart"/>
      <w:r>
        <w:rPr>
          <w:rFonts w:cs="Times New Roman"/>
          <w:color w:val="24292F"/>
          <w:sz w:val="28"/>
          <w:szCs w:val="28"/>
        </w:rPr>
        <w:t>heroku</w:t>
      </w:r>
      <w:proofErr w:type="spellEnd"/>
      <w:r>
        <w:rPr>
          <w:rFonts w:cs="Times New Roman"/>
          <w:color w:val="24292F"/>
          <w:sz w:val="28"/>
          <w:szCs w:val="28"/>
        </w:rPr>
        <w:t xml:space="preserve"> servers.</w:t>
      </w:r>
    </w:p>
    <w:p w14:paraId="0D678391" w14:textId="77777777" w:rsidR="00735DEF" w:rsidRDefault="00735DEF" w:rsidP="00735DEF">
      <w:pPr>
        <w:numPr>
          <w:ilvl w:val="0"/>
          <w:numId w:val="41"/>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To add/modify new features, you will be required to install HEROKU CLI </w:t>
      </w:r>
      <w:hyperlink r:id="rId27" w:anchor="set-up" w:history="1">
        <w:r>
          <w:rPr>
            <w:rStyle w:val="Hyperlink"/>
            <w:rFonts w:cs="Times New Roman"/>
            <w:sz w:val="28"/>
            <w:szCs w:val="28"/>
          </w:rPr>
          <w:t>link</w:t>
        </w:r>
      </w:hyperlink>
    </w:p>
    <w:p w14:paraId="572F1496" w14:textId="77777777" w:rsidR="00735DEF" w:rsidRDefault="00735DEF" w:rsidP="00735DEF">
      <w:pPr>
        <w:numPr>
          <w:ilvl w:val="0"/>
          <w:numId w:val="41"/>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After installation, open terminal in working directory and enter the following commands:</w:t>
      </w:r>
    </w:p>
    <w:p w14:paraId="4435A033" w14:textId="77777777" w:rsidR="00735DEF" w:rsidRDefault="00735DEF" w:rsidP="00735DEF">
      <w:pPr>
        <w:numPr>
          <w:ilvl w:val="1"/>
          <w:numId w:val="41"/>
        </w:numPr>
        <w:shd w:val="clear" w:color="auto" w:fill="FFFFFF"/>
        <w:spacing w:before="100" w:beforeAutospacing="1" w:after="100" w:afterAutospacing="1" w:line="240" w:lineRule="auto"/>
        <w:rPr>
          <w:rFonts w:cs="Times New Roman"/>
          <w:color w:val="24292F"/>
          <w:sz w:val="28"/>
          <w:szCs w:val="28"/>
        </w:rPr>
      </w:pPr>
      <w:r>
        <w:rPr>
          <w:rFonts w:cs="Times New Roman"/>
          <w:color w:val="24292F"/>
          <w:sz w:val="28"/>
          <w:szCs w:val="28"/>
        </w:rPr>
        <w:t>"</w:t>
      </w:r>
      <w:proofErr w:type="spellStart"/>
      <w:r>
        <w:rPr>
          <w:rFonts w:cs="Times New Roman"/>
          <w:color w:val="24292F"/>
          <w:sz w:val="28"/>
          <w:szCs w:val="28"/>
        </w:rPr>
        <w:t>heroku</w:t>
      </w:r>
      <w:proofErr w:type="spellEnd"/>
      <w:r>
        <w:rPr>
          <w:rFonts w:cs="Times New Roman"/>
          <w:color w:val="24292F"/>
          <w:sz w:val="28"/>
          <w:szCs w:val="28"/>
        </w:rPr>
        <w:t xml:space="preserve"> </w:t>
      </w:r>
      <w:proofErr w:type="spellStart"/>
      <w:proofErr w:type="gramStart"/>
      <w:r>
        <w:rPr>
          <w:rFonts w:cs="Times New Roman"/>
          <w:color w:val="24292F"/>
          <w:sz w:val="28"/>
          <w:szCs w:val="28"/>
        </w:rPr>
        <w:t>git:clone</w:t>
      </w:r>
      <w:proofErr w:type="spellEnd"/>
      <w:proofErr w:type="gramEnd"/>
      <w:r>
        <w:rPr>
          <w:rFonts w:cs="Times New Roman"/>
          <w:color w:val="24292F"/>
          <w:sz w:val="28"/>
          <w:szCs w:val="28"/>
        </w:rPr>
        <w:t xml:space="preserve"> -a </w:t>
      </w:r>
      <w:proofErr w:type="spellStart"/>
      <w:r>
        <w:rPr>
          <w:rFonts w:cs="Times New Roman"/>
          <w:color w:val="24292F"/>
          <w:sz w:val="28"/>
          <w:szCs w:val="28"/>
        </w:rPr>
        <w:t>gea</w:t>
      </w:r>
      <w:proofErr w:type="spellEnd"/>
      <w:r>
        <w:rPr>
          <w:rFonts w:cs="Times New Roman"/>
          <w:color w:val="24292F"/>
          <w:sz w:val="28"/>
          <w:szCs w:val="28"/>
        </w:rPr>
        <w:t xml:space="preserve"> calendar"</w:t>
      </w:r>
    </w:p>
    <w:p w14:paraId="584F98F8" w14:textId="77777777" w:rsidR="00735DEF" w:rsidRDefault="00735DEF" w:rsidP="00735DEF">
      <w:pPr>
        <w:numPr>
          <w:ilvl w:val="1"/>
          <w:numId w:val="41"/>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 xml:space="preserve">login using </w:t>
      </w:r>
      <w:proofErr w:type="spellStart"/>
      <w:r>
        <w:rPr>
          <w:rFonts w:cs="Times New Roman"/>
          <w:color w:val="24292F"/>
          <w:sz w:val="28"/>
          <w:szCs w:val="28"/>
        </w:rPr>
        <w:t>heroku</w:t>
      </w:r>
      <w:proofErr w:type="spellEnd"/>
      <w:r>
        <w:rPr>
          <w:rFonts w:cs="Times New Roman"/>
          <w:color w:val="24292F"/>
          <w:sz w:val="28"/>
          <w:szCs w:val="28"/>
        </w:rPr>
        <w:t xml:space="preserve"> credentials</w:t>
      </w:r>
    </w:p>
    <w:p w14:paraId="00AC5723" w14:textId="77777777" w:rsidR="00735DEF" w:rsidRDefault="00735DEF" w:rsidP="00735DEF">
      <w:pPr>
        <w:numPr>
          <w:ilvl w:val="0"/>
          <w:numId w:val="41"/>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After pulling and making changes, enter the following commands to push app and deploy on server</w:t>
      </w:r>
    </w:p>
    <w:p w14:paraId="6E97828C" w14:textId="77777777" w:rsidR="00735DEF" w:rsidRDefault="00735DEF" w:rsidP="00735DEF">
      <w:pPr>
        <w:numPr>
          <w:ilvl w:val="1"/>
          <w:numId w:val="41"/>
        </w:numPr>
        <w:shd w:val="clear" w:color="auto" w:fill="FFFFFF"/>
        <w:spacing w:before="100" w:beforeAutospacing="1" w:after="100" w:afterAutospacing="1" w:line="240" w:lineRule="auto"/>
        <w:rPr>
          <w:rFonts w:cs="Times New Roman"/>
          <w:color w:val="24292F"/>
          <w:sz w:val="28"/>
          <w:szCs w:val="28"/>
        </w:rPr>
      </w:pPr>
      <w:r>
        <w:rPr>
          <w:rFonts w:cs="Times New Roman"/>
          <w:color w:val="24292F"/>
          <w:sz w:val="28"/>
          <w:szCs w:val="28"/>
        </w:rPr>
        <w:t xml:space="preserve">Git </w:t>
      </w:r>
      <w:proofErr w:type="gramStart"/>
      <w:r>
        <w:rPr>
          <w:rFonts w:cs="Times New Roman"/>
          <w:color w:val="24292F"/>
          <w:sz w:val="28"/>
          <w:szCs w:val="28"/>
        </w:rPr>
        <w:t>add</w:t>
      </w:r>
      <w:proofErr w:type="gramEnd"/>
      <w:r>
        <w:rPr>
          <w:rFonts w:cs="Times New Roman"/>
          <w:color w:val="24292F"/>
          <w:sz w:val="28"/>
          <w:szCs w:val="28"/>
        </w:rPr>
        <w:t>.</w:t>
      </w:r>
    </w:p>
    <w:p w14:paraId="457834D7" w14:textId="77777777" w:rsidR="00735DEF" w:rsidRDefault="00735DEF" w:rsidP="00735DEF">
      <w:pPr>
        <w:numPr>
          <w:ilvl w:val="1"/>
          <w:numId w:val="41"/>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git commit -m "commit message"</w:t>
      </w:r>
    </w:p>
    <w:p w14:paraId="2F8FE46A" w14:textId="77777777" w:rsidR="00735DEF" w:rsidRDefault="00735DEF" w:rsidP="00735DEF">
      <w:pPr>
        <w:numPr>
          <w:ilvl w:val="1"/>
          <w:numId w:val="41"/>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 xml:space="preserve">git push </w:t>
      </w:r>
      <w:proofErr w:type="spellStart"/>
      <w:r>
        <w:rPr>
          <w:rFonts w:cs="Times New Roman"/>
          <w:color w:val="24292F"/>
          <w:sz w:val="28"/>
          <w:szCs w:val="28"/>
        </w:rPr>
        <w:t>heroku</w:t>
      </w:r>
      <w:proofErr w:type="spellEnd"/>
      <w:r>
        <w:rPr>
          <w:rFonts w:cs="Times New Roman"/>
          <w:color w:val="24292F"/>
          <w:sz w:val="28"/>
          <w:szCs w:val="28"/>
        </w:rPr>
        <w:t xml:space="preserve"> master</w:t>
      </w:r>
    </w:p>
    <w:p w14:paraId="3E3A74D9" w14:textId="77777777" w:rsidR="00735DEF" w:rsidRDefault="00735DEF" w:rsidP="00735DEF">
      <w:pPr>
        <w:pStyle w:val="Heading3"/>
        <w:shd w:val="clear" w:color="auto" w:fill="FFFFFF"/>
        <w:spacing w:before="360" w:after="240"/>
        <w:rPr>
          <w:rFonts w:cs="Times New Roman"/>
          <w:color w:val="24292F"/>
          <w:szCs w:val="28"/>
        </w:rPr>
      </w:pPr>
      <w:bookmarkStart w:id="47" w:name="_Toc96351378"/>
      <w:r>
        <w:rPr>
          <w:rFonts w:cs="Times New Roman"/>
          <w:color w:val="24292F"/>
          <w:szCs w:val="28"/>
        </w:rPr>
        <w:t>Additional features for V1 to do</w:t>
      </w:r>
      <w:bookmarkEnd w:id="47"/>
    </w:p>
    <w:p w14:paraId="63A18777" w14:textId="77777777" w:rsidR="00735DEF" w:rsidRDefault="00735DEF" w:rsidP="00735DEF">
      <w:pPr>
        <w:numPr>
          <w:ilvl w:val="0"/>
          <w:numId w:val="42"/>
        </w:numPr>
        <w:shd w:val="clear" w:color="auto" w:fill="FFFFFF"/>
        <w:spacing w:before="100" w:beforeAutospacing="1" w:after="100" w:afterAutospacing="1" w:line="240" w:lineRule="auto"/>
        <w:rPr>
          <w:rFonts w:cs="Times New Roman"/>
          <w:color w:val="24292F"/>
          <w:sz w:val="28"/>
          <w:szCs w:val="28"/>
        </w:rPr>
      </w:pPr>
      <w:r>
        <w:rPr>
          <w:rFonts w:cs="Times New Roman"/>
          <w:color w:val="24292F"/>
          <w:sz w:val="28"/>
          <w:szCs w:val="28"/>
        </w:rPr>
        <w:t>Update key sheet by appending new initiatives/courses list</w:t>
      </w:r>
    </w:p>
    <w:p w14:paraId="46D6C9E1" w14:textId="77777777" w:rsidR="00735DEF" w:rsidRDefault="00735DEF" w:rsidP="00735DEF">
      <w:pPr>
        <w:numPr>
          <w:ilvl w:val="0"/>
          <w:numId w:val="42"/>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Check for duplicate course entries in input file</w:t>
      </w:r>
    </w:p>
    <w:p w14:paraId="390B9AED" w14:textId="77777777" w:rsidR="00735DEF" w:rsidRDefault="00735DEF" w:rsidP="00735DEF">
      <w:pPr>
        <w:numPr>
          <w:ilvl w:val="0"/>
          <w:numId w:val="42"/>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Using built in libraries to identify number of days in month, current year and highlight weekend and holidays</w:t>
      </w:r>
    </w:p>
    <w:p w14:paraId="0D4335F1" w14:textId="77777777" w:rsidR="00735DEF" w:rsidRDefault="00735DEF" w:rsidP="00735DEF">
      <w:pPr>
        <w:numPr>
          <w:ilvl w:val="0"/>
          <w:numId w:val="42"/>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Function to remove a course schedule</w:t>
      </w:r>
    </w:p>
    <w:p w14:paraId="667908BC" w14:textId="77777777" w:rsidR="00735DEF" w:rsidRDefault="00735DEF" w:rsidP="00735DEF">
      <w:pPr>
        <w:numPr>
          <w:ilvl w:val="0"/>
          <w:numId w:val="42"/>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Read multiple months data in one sheet as input file (currently takes data one by one month)</w:t>
      </w:r>
    </w:p>
    <w:p w14:paraId="4C50F840" w14:textId="77777777" w:rsidR="00735DEF" w:rsidRDefault="00735DEF" w:rsidP="00735DEF">
      <w:pPr>
        <w:numPr>
          <w:ilvl w:val="0"/>
          <w:numId w:val="42"/>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Calculate individual faculty load</w:t>
      </w:r>
    </w:p>
    <w:p w14:paraId="1830D688" w14:textId="35E08D0F" w:rsidR="004407DE" w:rsidRPr="004407DE" w:rsidRDefault="004407DE" w:rsidP="004407DE">
      <w:pPr>
        <w:pStyle w:val="Heading3"/>
      </w:pPr>
    </w:p>
    <w:p w14:paraId="59676449" w14:textId="77777777" w:rsidR="004407DE" w:rsidRPr="004407DE" w:rsidRDefault="004407DE" w:rsidP="004407DE"/>
    <w:p w14:paraId="65166295" w14:textId="77777777" w:rsidR="00B171BC" w:rsidRPr="00B171BC" w:rsidRDefault="00B171BC" w:rsidP="00B171BC"/>
    <w:p w14:paraId="1E187CF5" w14:textId="13AC6C0F" w:rsidR="00093C1A" w:rsidRDefault="00093C1A" w:rsidP="00093C1A">
      <w:pPr>
        <w:pStyle w:val="Heading3"/>
      </w:pPr>
      <w:bookmarkStart w:id="48" w:name="_Toc96351379"/>
      <w:r w:rsidRPr="007A2D01">
        <w:t>Git Link:</w:t>
      </w:r>
      <w:bookmarkEnd w:id="48"/>
    </w:p>
    <w:p w14:paraId="58BA36B7" w14:textId="77777777" w:rsidR="00B171BC" w:rsidRPr="00B171BC" w:rsidRDefault="00B171BC" w:rsidP="00B171BC"/>
    <w:p w14:paraId="2C7E8BC3" w14:textId="4B2CE079" w:rsidR="00093C1A" w:rsidRDefault="00093C1A" w:rsidP="00093C1A">
      <w:pPr>
        <w:rPr>
          <w:rFonts w:cs="Times New Roman"/>
        </w:rPr>
      </w:pPr>
      <w:r w:rsidRPr="007A2D01">
        <w:rPr>
          <w:rFonts w:cs="Times New Roman"/>
        </w:rPr>
        <w:t xml:space="preserve">Link: </w:t>
      </w:r>
      <w:hyperlink r:id="rId28" w:history="1">
        <w:r w:rsidR="00B171BC" w:rsidRPr="00DF7459">
          <w:rPr>
            <w:rStyle w:val="Hyperlink"/>
            <w:rFonts w:cs="Times New Roman"/>
          </w:rPr>
          <w:t>https://github.com/tlnsnani/OopsWithPython_Calendar_Automation_Team-48.git</w:t>
        </w:r>
      </w:hyperlink>
    </w:p>
    <w:p w14:paraId="041E1387" w14:textId="77777777" w:rsidR="00B171BC" w:rsidRDefault="00B171BC" w:rsidP="00093C1A">
      <w:pPr>
        <w:rPr>
          <w:rFonts w:cs="Times New Roman"/>
        </w:rPr>
      </w:pPr>
    </w:p>
    <w:p w14:paraId="0DC479A1" w14:textId="77777777" w:rsidR="00093C1A" w:rsidRDefault="00093C1A" w:rsidP="00093C1A">
      <w:pPr>
        <w:rPr>
          <w:rFonts w:cs="Times New Roman"/>
        </w:rPr>
      </w:pPr>
    </w:p>
    <w:p w14:paraId="3CC3B0A9" w14:textId="3FBCD119" w:rsidR="00933D53" w:rsidRDefault="00933D53" w:rsidP="00B171BC">
      <w:pPr>
        <w:pStyle w:val="Heading3"/>
      </w:pPr>
    </w:p>
    <w:p w14:paraId="453AF897" w14:textId="77777777" w:rsidR="00B171BC" w:rsidRDefault="00B171BC" w:rsidP="00933D53">
      <w:pPr>
        <w:pStyle w:val="Heading3"/>
      </w:pPr>
    </w:p>
    <w:p w14:paraId="28C0041E" w14:textId="73044415" w:rsidR="00933D53" w:rsidRDefault="00933D53" w:rsidP="00AF0AD3">
      <w:pPr>
        <w:pStyle w:val="Heading3"/>
      </w:pPr>
    </w:p>
    <w:p w14:paraId="696AB369" w14:textId="77777777" w:rsidR="00933D53" w:rsidRDefault="00933D53" w:rsidP="00933D53"/>
    <w:p w14:paraId="3D71B78C" w14:textId="77777777" w:rsidR="00933D53" w:rsidRDefault="00933D53" w:rsidP="00933D53"/>
    <w:p w14:paraId="4E9B4356" w14:textId="77777777" w:rsidR="00933D53" w:rsidRDefault="00933D53" w:rsidP="00933D53"/>
    <w:p w14:paraId="35730D0A" w14:textId="6D5C9A35" w:rsidR="00933D53" w:rsidRDefault="00933D53" w:rsidP="00933D53">
      <w:pPr>
        <w:pStyle w:val="Heading1"/>
      </w:pPr>
      <w:bookmarkStart w:id="49" w:name="_Toc96351380"/>
      <w:proofErr w:type="spellStart"/>
      <w:r>
        <w:t>Miniproject</w:t>
      </w:r>
      <w:proofErr w:type="spellEnd"/>
      <w:r>
        <w:t xml:space="preserve"> 5 – </w:t>
      </w:r>
      <w:r w:rsidR="00AE6453">
        <w:rPr>
          <w:sz w:val="28"/>
          <w:szCs w:val="28"/>
        </w:rPr>
        <w:t xml:space="preserve">Team </w:t>
      </w:r>
      <w:proofErr w:type="gramStart"/>
      <w:r w:rsidR="00AE6453">
        <w:rPr>
          <w:sz w:val="28"/>
          <w:szCs w:val="28"/>
        </w:rPr>
        <w:t xml:space="preserve">BMW  </w:t>
      </w:r>
      <w:r>
        <w:t>[</w:t>
      </w:r>
      <w:proofErr w:type="gramEnd"/>
      <w:r>
        <w:t>Team]</w:t>
      </w:r>
      <w:bookmarkEnd w:id="49"/>
    </w:p>
    <w:p w14:paraId="19C80776" w14:textId="77777777" w:rsidR="00933D53" w:rsidRDefault="00933D53" w:rsidP="00933D53"/>
    <w:p w14:paraId="29D2F0A4" w14:textId="77777777" w:rsidR="00933D53" w:rsidRDefault="00933D53" w:rsidP="00933D53">
      <w:pPr>
        <w:pStyle w:val="Heading2"/>
      </w:pPr>
      <w:bookmarkStart w:id="50" w:name="_Toc96351381"/>
      <w:r>
        <w:t>Modules</w:t>
      </w:r>
      <w:bookmarkEnd w:id="50"/>
    </w:p>
    <w:p w14:paraId="1C6694F4" w14:textId="77777777" w:rsidR="00933D53" w:rsidRDefault="00933D53" w:rsidP="008A5687">
      <w:pPr>
        <w:pStyle w:val="ListParagraph"/>
        <w:numPr>
          <w:ilvl w:val="0"/>
          <w:numId w:val="9"/>
        </w:numPr>
      </w:pPr>
      <w:proofErr w:type="spellStart"/>
      <w:r>
        <w:t>Matlab</w:t>
      </w:r>
      <w:proofErr w:type="spellEnd"/>
    </w:p>
    <w:p w14:paraId="266D1229" w14:textId="1494CDBB" w:rsidR="00933D53" w:rsidRDefault="00933D53" w:rsidP="008A5687">
      <w:pPr>
        <w:pStyle w:val="ListParagraph"/>
        <w:numPr>
          <w:ilvl w:val="0"/>
          <w:numId w:val="9"/>
        </w:numPr>
      </w:pPr>
      <w:r>
        <w:t>Git</w:t>
      </w:r>
    </w:p>
    <w:p w14:paraId="138E60B2" w14:textId="58204ED3" w:rsidR="00AE6453" w:rsidRDefault="00AE6453" w:rsidP="00AE6453">
      <w:pPr>
        <w:pStyle w:val="ListParagraph"/>
      </w:pPr>
    </w:p>
    <w:p w14:paraId="6A7CDD66" w14:textId="53468FB5" w:rsidR="00AE6453" w:rsidRPr="00AE6453" w:rsidRDefault="00AE6453" w:rsidP="00AE6453">
      <w:pPr>
        <w:pStyle w:val="ListParagraph"/>
        <w:rPr>
          <w:sz w:val="28"/>
          <w:szCs w:val="24"/>
        </w:rPr>
      </w:pPr>
    </w:p>
    <w:p w14:paraId="5504040B" w14:textId="33B1A138" w:rsidR="00AE6453" w:rsidRPr="00AE6453" w:rsidRDefault="00AE6453" w:rsidP="00AE6453">
      <w:pPr>
        <w:rPr>
          <w:rFonts w:cs="Times New Roman"/>
          <w:b/>
          <w:bCs/>
          <w:sz w:val="28"/>
          <w:szCs w:val="32"/>
        </w:rPr>
      </w:pPr>
      <w:r w:rsidRPr="00AE6453">
        <w:rPr>
          <w:rFonts w:cs="Times New Roman"/>
          <w:b/>
          <w:bCs/>
          <w:sz w:val="28"/>
          <w:szCs w:val="32"/>
        </w:rPr>
        <w:t>Module: - Applied Model Based Design Module</w:t>
      </w:r>
    </w:p>
    <w:p w14:paraId="1626EC5B" w14:textId="06F2C3C0" w:rsidR="004D75B3" w:rsidRPr="004D75B3" w:rsidRDefault="00AE6453" w:rsidP="004D75B3">
      <w:pPr>
        <w:rPr>
          <w:rFonts w:cs="Times New Roman"/>
          <w:b/>
          <w:sz w:val="28"/>
          <w:szCs w:val="28"/>
        </w:rPr>
      </w:pPr>
      <w:r>
        <w:rPr>
          <w:rFonts w:cs="Times New Roman"/>
          <w:b/>
          <w:sz w:val="28"/>
          <w:szCs w:val="28"/>
        </w:rPr>
        <w:t xml:space="preserve">Individual Topic: </w:t>
      </w:r>
      <w:r w:rsidR="004D75B3" w:rsidRPr="004D75B3">
        <w:rPr>
          <w:szCs w:val="24"/>
        </w:rPr>
        <w:t>ALARM CONTROL SYSTEM(BMW)</w:t>
      </w:r>
    </w:p>
    <w:p w14:paraId="3D6612CC" w14:textId="77777777" w:rsidR="00941AE6" w:rsidRDefault="00941AE6" w:rsidP="004D75B3">
      <w:pPr>
        <w:rPr>
          <w:sz w:val="32"/>
          <w:szCs w:val="32"/>
        </w:rPr>
      </w:pPr>
    </w:p>
    <w:p w14:paraId="1327AD97" w14:textId="66010168" w:rsidR="004D75B3" w:rsidRPr="00F57DF4" w:rsidRDefault="004D75B3" w:rsidP="004D75B3">
      <w:pPr>
        <w:rPr>
          <w:b/>
          <w:bCs/>
          <w:sz w:val="28"/>
          <w:szCs w:val="28"/>
        </w:rPr>
      </w:pPr>
      <w:r w:rsidRPr="00F57DF4">
        <w:rPr>
          <w:b/>
          <w:bCs/>
          <w:sz w:val="28"/>
          <w:szCs w:val="28"/>
        </w:rPr>
        <w:t>I</w:t>
      </w:r>
      <w:r w:rsidR="00941AE6">
        <w:rPr>
          <w:b/>
          <w:bCs/>
          <w:sz w:val="28"/>
          <w:szCs w:val="28"/>
        </w:rPr>
        <w:t>ntroduction</w:t>
      </w:r>
    </w:p>
    <w:p w14:paraId="743B2709" w14:textId="77777777" w:rsidR="004D75B3" w:rsidRPr="004D75B3" w:rsidRDefault="004D75B3" w:rsidP="004D75B3">
      <w:pPr>
        <w:rPr>
          <w:szCs w:val="24"/>
        </w:rPr>
      </w:pPr>
      <w:r w:rsidRPr="004D75B3">
        <w:rPr>
          <w:szCs w:val="24"/>
        </w:rPr>
        <w:t>An alarm system is necessary in all car and automobiles for protection against theft. The alarm control systems need to be incorporated as an integral part of vehicle electronics. The alarm control systems use electric sirens and generate sound when triggered. The alarms are triggered when entry point is reached, they are turned on when doors are opened and switch off automatically after a few minutes. The alarm system consists of two parts control unit and a siren part. The system consists of flash lights which draw current of about 5 A and are turned on when the system is triggered.</w:t>
      </w:r>
    </w:p>
    <w:p w14:paraId="1C55726B" w14:textId="77777777" w:rsidR="004D75B3" w:rsidRPr="004D75B3" w:rsidRDefault="004D75B3" w:rsidP="004D75B3">
      <w:pPr>
        <w:rPr>
          <w:szCs w:val="24"/>
        </w:rPr>
      </w:pPr>
      <w:r w:rsidRPr="004D75B3">
        <w:rPr>
          <w:szCs w:val="24"/>
        </w:rPr>
        <w:t xml:space="preserve">Three types of intruder alarms are used in the control system </w:t>
      </w:r>
    </w:p>
    <w:p w14:paraId="151326F3" w14:textId="77777777" w:rsidR="004D75B3" w:rsidRPr="004D75B3" w:rsidRDefault="004D75B3" w:rsidP="004D75B3">
      <w:pPr>
        <w:rPr>
          <w:szCs w:val="24"/>
        </w:rPr>
      </w:pPr>
      <w:r w:rsidRPr="004D75B3">
        <w:rPr>
          <w:szCs w:val="24"/>
        </w:rPr>
        <w:t xml:space="preserve">1.Switch operated </w:t>
      </w:r>
    </w:p>
    <w:p w14:paraId="1AC9F4F9" w14:textId="77777777" w:rsidR="004D75B3" w:rsidRPr="004D75B3" w:rsidRDefault="004D75B3" w:rsidP="004D75B3">
      <w:pPr>
        <w:rPr>
          <w:szCs w:val="24"/>
        </w:rPr>
      </w:pPr>
      <w:r w:rsidRPr="004D75B3">
        <w:rPr>
          <w:szCs w:val="24"/>
        </w:rPr>
        <w:t xml:space="preserve">2.Battery voltage sensed </w:t>
      </w:r>
    </w:p>
    <w:p w14:paraId="50C7ACE1" w14:textId="77777777" w:rsidR="004D75B3" w:rsidRPr="004D75B3" w:rsidRDefault="004D75B3" w:rsidP="004D75B3">
      <w:pPr>
        <w:rPr>
          <w:szCs w:val="24"/>
        </w:rPr>
      </w:pPr>
      <w:r w:rsidRPr="004D75B3">
        <w:rPr>
          <w:szCs w:val="24"/>
        </w:rPr>
        <w:t>3.Volumetric sensed</w:t>
      </w:r>
    </w:p>
    <w:p w14:paraId="729B5CD5" w14:textId="77777777" w:rsidR="004D75B3" w:rsidRPr="004D75B3" w:rsidRDefault="004D75B3" w:rsidP="004D75B3">
      <w:pPr>
        <w:rPr>
          <w:sz w:val="28"/>
          <w:szCs w:val="28"/>
        </w:rPr>
      </w:pPr>
    </w:p>
    <w:p w14:paraId="4D453E41" w14:textId="2980E25E" w:rsidR="004D75B3" w:rsidRPr="00F57DF4" w:rsidRDefault="004D75B3" w:rsidP="004D75B3">
      <w:pPr>
        <w:rPr>
          <w:b/>
          <w:bCs/>
          <w:sz w:val="32"/>
          <w:szCs w:val="32"/>
        </w:rPr>
      </w:pPr>
      <w:r w:rsidRPr="00F57DF4">
        <w:rPr>
          <w:b/>
          <w:bCs/>
          <w:sz w:val="28"/>
          <w:szCs w:val="28"/>
        </w:rPr>
        <w:t>O</w:t>
      </w:r>
      <w:r w:rsidR="00941AE6">
        <w:rPr>
          <w:b/>
          <w:bCs/>
          <w:sz w:val="28"/>
          <w:szCs w:val="28"/>
        </w:rPr>
        <w:t>verview</w:t>
      </w:r>
    </w:p>
    <w:p w14:paraId="74722C96" w14:textId="4DF923DF" w:rsidR="004D75B3" w:rsidRPr="004D75B3" w:rsidRDefault="004D75B3" w:rsidP="004D75B3">
      <w:pPr>
        <w:rPr>
          <w:szCs w:val="24"/>
        </w:rPr>
      </w:pPr>
      <w:r w:rsidRPr="004D75B3">
        <w:rPr>
          <w:szCs w:val="24"/>
        </w:rPr>
        <w:t>An automobile alarm system that protects vehicles against window breaks and door openings and has wireless transmitters for enabling and disabling the alarm system, with a unique and less obnoxious siren sound than current ones. The current system has frequency with which traditional car alarm systems sound, they are ineffectual and inefficient, providing little protection or security to vehicle owners.</w:t>
      </w:r>
      <w:r w:rsidRPr="004D75B3">
        <w:rPr>
          <w:sz w:val="20"/>
          <w:szCs w:val="18"/>
        </w:rPr>
        <w:t xml:space="preserve"> </w:t>
      </w:r>
      <w:r w:rsidRPr="004D75B3">
        <w:rPr>
          <w:szCs w:val="24"/>
        </w:rPr>
        <w:t>The</w:t>
      </w:r>
      <w:r w:rsidRPr="004D75B3">
        <w:rPr>
          <w:sz w:val="20"/>
          <w:szCs w:val="18"/>
        </w:rPr>
        <w:t xml:space="preserve"> </w:t>
      </w:r>
      <w:r w:rsidRPr="004D75B3">
        <w:rPr>
          <w:szCs w:val="24"/>
        </w:rPr>
        <w:t>primary goal of this feature is to improve user situational awareness during vehicle security threats and provide a system built inside the automobile.</w:t>
      </w:r>
    </w:p>
    <w:p w14:paraId="5B2562B0" w14:textId="77777777" w:rsidR="004D75B3" w:rsidRPr="004D75B3" w:rsidRDefault="004D75B3" w:rsidP="004D75B3">
      <w:pPr>
        <w:rPr>
          <w:szCs w:val="24"/>
        </w:rPr>
      </w:pPr>
    </w:p>
    <w:p w14:paraId="1B6E240E" w14:textId="77777777" w:rsidR="004D75B3" w:rsidRDefault="004D75B3" w:rsidP="004D75B3">
      <w:pPr>
        <w:rPr>
          <w:sz w:val="32"/>
          <w:szCs w:val="32"/>
        </w:rPr>
      </w:pPr>
    </w:p>
    <w:p w14:paraId="4447DEDE" w14:textId="22EFB693" w:rsidR="004D75B3" w:rsidRPr="00F57DF4" w:rsidRDefault="004D75B3" w:rsidP="004D75B3">
      <w:pPr>
        <w:rPr>
          <w:b/>
          <w:bCs/>
          <w:sz w:val="28"/>
          <w:szCs w:val="28"/>
        </w:rPr>
      </w:pPr>
      <w:r w:rsidRPr="00F57DF4">
        <w:rPr>
          <w:b/>
          <w:bCs/>
          <w:sz w:val="28"/>
          <w:szCs w:val="28"/>
        </w:rPr>
        <w:lastRenderedPageBreak/>
        <w:t>S</w:t>
      </w:r>
      <w:r w:rsidR="00941AE6">
        <w:rPr>
          <w:b/>
          <w:bCs/>
          <w:sz w:val="28"/>
          <w:szCs w:val="28"/>
        </w:rPr>
        <w:t>ystem Analysis</w:t>
      </w:r>
      <w:r w:rsidRPr="00F57DF4">
        <w:rPr>
          <w:b/>
          <w:bCs/>
          <w:sz w:val="28"/>
          <w:szCs w:val="28"/>
        </w:rPr>
        <w:t xml:space="preserve"> </w:t>
      </w:r>
    </w:p>
    <w:p w14:paraId="143DB7D4" w14:textId="77777777" w:rsidR="004D75B3" w:rsidRPr="004D75B3" w:rsidRDefault="004D75B3" w:rsidP="004D75B3">
      <w:pPr>
        <w:rPr>
          <w:sz w:val="28"/>
          <w:szCs w:val="28"/>
        </w:rPr>
      </w:pPr>
      <w:r w:rsidRPr="004D75B3">
        <w:rPr>
          <w:sz w:val="28"/>
          <w:szCs w:val="28"/>
        </w:rPr>
        <w:t>The system needs to be able to work with low power consumption while providing high reliability and fast response time. The microcontroller must manage efficiently the turning on and off of the wireless communication when not needed to save power. The system also needs to be able to run off of battery back-up in case the battery is unplugged by the thief. We will test the time required for the microcontroller to accomplish both easy and difficult tasks under varied supply voltages to determine the effect on performance.</w:t>
      </w:r>
    </w:p>
    <w:p w14:paraId="1EC1F6F1" w14:textId="77777777" w:rsidR="004D75B3" w:rsidRPr="004D75B3" w:rsidRDefault="004D75B3" w:rsidP="004D75B3">
      <w:pPr>
        <w:rPr>
          <w:sz w:val="28"/>
          <w:szCs w:val="28"/>
        </w:rPr>
      </w:pPr>
    </w:p>
    <w:p w14:paraId="23CE1B35" w14:textId="29C36216" w:rsidR="004D75B3" w:rsidRPr="00F57DF4" w:rsidRDefault="004D75B3" w:rsidP="004D75B3">
      <w:pPr>
        <w:rPr>
          <w:b/>
          <w:bCs/>
          <w:sz w:val="32"/>
          <w:szCs w:val="32"/>
        </w:rPr>
      </w:pPr>
      <w:r w:rsidRPr="00F57DF4">
        <w:rPr>
          <w:b/>
          <w:bCs/>
          <w:sz w:val="28"/>
          <w:szCs w:val="28"/>
        </w:rPr>
        <w:t>D</w:t>
      </w:r>
      <w:r w:rsidR="0060028C">
        <w:rPr>
          <w:b/>
          <w:bCs/>
          <w:sz w:val="28"/>
          <w:szCs w:val="28"/>
        </w:rPr>
        <w:t>esign</w:t>
      </w:r>
      <w:r w:rsidRPr="00F57DF4">
        <w:rPr>
          <w:b/>
          <w:bCs/>
          <w:sz w:val="28"/>
          <w:szCs w:val="28"/>
        </w:rPr>
        <w:t xml:space="preserve"> </w:t>
      </w:r>
    </w:p>
    <w:p w14:paraId="34F6815E" w14:textId="77777777" w:rsidR="004D75B3" w:rsidRPr="00F57DF4" w:rsidRDefault="004D75B3" w:rsidP="004D75B3">
      <w:pPr>
        <w:rPr>
          <w:b/>
          <w:bCs/>
          <w:sz w:val="28"/>
          <w:szCs w:val="28"/>
        </w:rPr>
      </w:pPr>
      <w:r w:rsidRPr="00F57DF4">
        <w:rPr>
          <w:b/>
          <w:bCs/>
          <w:sz w:val="28"/>
          <w:szCs w:val="28"/>
        </w:rPr>
        <w:t>Structural level diagram</w:t>
      </w:r>
    </w:p>
    <w:p w14:paraId="6FCDC711" w14:textId="77777777" w:rsidR="004D75B3" w:rsidRPr="004D75B3" w:rsidRDefault="004D75B3" w:rsidP="004D75B3">
      <w:pPr>
        <w:rPr>
          <w:sz w:val="28"/>
          <w:szCs w:val="28"/>
        </w:rPr>
      </w:pPr>
      <w:r w:rsidRPr="004D75B3">
        <w:rPr>
          <w:sz w:val="28"/>
          <w:szCs w:val="28"/>
        </w:rPr>
        <w:t xml:space="preserve">Flowchart  </w:t>
      </w:r>
    </w:p>
    <w:p w14:paraId="445AC1CC" w14:textId="77777777" w:rsidR="004D75B3" w:rsidRDefault="004D75B3" w:rsidP="004D75B3">
      <w:pPr>
        <w:rPr>
          <w:sz w:val="32"/>
          <w:szCs w:val="32"/>
        </w:rPr>
      </w:pPr>
    </w:p>
    <w:p w14:paraId="68C99B3B" w14:textId="4F90F423" w:rsidR="004D75B3" w:rsidRDefault="004D75B3" w:rsidP="004D75B3">
      <w:pPr>
        <w:jc w:val="center"/>
        <w:rPr>
          <w:sz w:val="32"/>
          <w:szCs w:val="32"/>
        </w:rPr>
      </w:pPr>
      <w:r>
        <w:rPr>
          <w:noProof/>
        </w:rPr>
        <w:drawing>
          <wp:inline distT="0" distB="0" distL="0" distR="0" wp14:anchorId="5C952C41" wp14:editId="3682B61B">
            <wp:extent cx="2219325" cy="2905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19325" cy="2905125"/>
                    </a:xfrm>
                    <a:prstGeom prst="rect">
                      <a:avLst/>
                    </a:prstGeom>
                    <a:noFill/>
                    <a:ln>
                      <a:noFill/>
                    </a:ln>
                  </pic:spPr>
                </pic:pic>
              </a:graphicData>
            </a:graphic>
          </wp:inline>
        </w:drawing>
      </w:r>
    </w:p>
    <w:p w14:paraId="19550465" w14:textId="77777777" w:rsidR="004D75B3" w:rsidRDefault="004D75B3" w:rsidP="004D75B3">
      <w:pPr>
        <w:rPr>
          <w:sz w:val="32"/>
          <w:szCs w:val="32"/>
        </w:rPr>
      </w:pPr>
    </w:p>
    <w:p w14:paraId="5848E0F1" w14:textId="717BE4E1" w:rsidR="004D75B3" w:rsidRPr="004D75B3" w:rsidRDefault="004D75B3" w:rsidP="004D75B3">
      <w:pPr>
        <w:jc w:val="center"/>
        <w:rPr>
          <w:sz w:val="28"/>
          <w:szCs w:val="28"/>
        </w:rPr>
      </w:pPr>
      <w:r w:rsidRPr="004D75B3">
        <w:rPr>
          <w:sz w:val="28"/>
          <w:szCs w:val="28"/>
        </w:rPr>
        <w:t>Figure 17. Structural Diagram</w:t>
      </w:r>
    </w:p>
    <w:p w14:paraId="7E023630" w14:textId="77777777" w:rsidR="004D75B3" w:rsidRDefault="004D75B3" w:rsidP="004D75B3">
      <w:pPr>
        <w:rPr>
          <w:sz w:val="32"/>
          <w:szCs w:val="32"/>
        </w:rPr>
      </w:pPr>
    </w:p>
    <w:p w14:paraId="4C0B1BF2" w14:textId="77777777" w:rsidR="004D75B3" w:rsidRDefault="004D75B3" w:rsidP="004D75B3">
      <w:pPr>
        <w:rPr>
          <w:sz w:val="32"/>
          <w:szCs w:val="32"/>
        </w:rPr>
      </w:pPr>
    </w:p>
    <w:p w14:paraId="53FC0E04" w14:textId="77777777" w:rsidR="004D75B3" w:rsidRDefault="004D75B3" w:rsidP="004D75B3">
      <w:pPr>
        <w:rPr>
          <w:sz w:val="32"/>
          <w:szCs w:val="32"/>
        </w:rPr>
      </w:pPr>
    </w:p>
    <w:p w14:paraId="688325D2" w14:textId="77777777" w:rsidR="004D75B3" w:rsidRDefault="004D75B3" w:rsidP="004D75B3">
      <w:pPr>
        <w:rPr>
          <w:sz w:val="32"/>
          <w:szCs w:val="32"/>
        </w:rPr>
      </w:pPr>
    </w:p>
    <w:p w14:paraId="6D9667FC" w14:textId="07B29177" w:rsidR="004D75B3" w:rsidRPr="00F57DF4" w:rsidRDefault="004D75B3" w:rsidP="004D75B3">
      <w:pPr>
        <w:rPr>
          <w:b/>
          <w:bCs/>
          <w:sz w:val="28"/>
          <w:szCs w:val="28"/>
        </w:rPr>
      </w:pPr>
      <w:r w:rsidRPr="00F57DF4">
        <w:rPr>
          <w:b/>
          <w:bCs/>
          <w:sz w:val="28"/>
          <w:szCs w:val="28"/>
        </w:rPr>
        <w:lastRenderedPageBreak/>
        <w:t>Block diagram</w:t>
      </w:r>
    </w:p>
    <w:p w14:paraId="3E2031D2" w14:textId="38C68E6B" w:rsidR="004D75B3" w:rsidRDefault="004D75B3" w:rsidP="004D75B3">
      <w:pPr>
        <w:rPr>
          <w:sz w:val="56"/>
          <w:szCs w:val="56"/>
        </w:rPr>
      </w:pPr>
      <w:r>
        <w:rPr>
          <w:noProof/>
        </w:rPr>
        <w:drawing>
          <wp:inline distT="0" distB="0" distL="0" distR="0" wp14:anchorId="61CF9B51" wp14:editId="5D71A568">
            <wp:extent cx="5362575" cy="2524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2575" cy="2524125"/>
                    </a:xfrm>
                    <a:prstGeom prst="rect">
                      <a:avLst/>
                    </a:prstGeom>
                    <a:noFill/>
                    <a:ln>
                      <a:noFill/>
                    </a:ln>
                  </pic:spPr>
                </pic:pic>
              </a:graphicData>
            </a:graphic>
          </wp:inline>
        </w:drawing>
      </w:r>
    </w:p>
    <w:p w14:paraId="567FC6D4" w14:textId="138EBAA6" w:rsidR="004D75B3" w:rsidRDefault="004D75B3" w:rsidP="00A149F9">
      <w:pPr>
        <w:jc w:val="center"/>
        <w:rPr>
          <w:sz w:val="28"/>
          <w:szCs w:val="28"/>
        </w:rPr>
      </w:pPr>
      <w:r>
        <w:rPr>
          <w:sz w:val="28"/>
          <w:szCs w:val="28"/>
        </w:rPr>
        <w:t>Figure 18.</w:t>
      </w:r>
      <w:r w:rsidR="00A149F9">
        <w:rPr>
          <w:sz w:val="28"/>
          <w:szCs w:val="28"/>
        </w:rPr>
        <w:t xml:space="preserve"> Block diagram</w:t>
      </w:r>
    </w:p>
    <w:p w14:paraId="659B21CF" w14:textId="77777777" w:rsidR="00A149F9" w:rsidRDefault="00A149F9" w:rsidP="00A149F9">
      <w:pPr>
        <w:jc w:val="center"/>
        <w:rPr>
          <w:sz w:val="28"/>
          <w:szCs w:val="28"/>
        </w:rPr>
      </w:pPr>
    </w:p>
    <w:p w14:paraId="7424281E" w14:textId="0B33AA46" w:rsidR="004D75B3" w:rsidRPr="00F57DF4" w:rsidRDefault="004D75B3" w:rsidP="004D75B3">
      <w:pPr>
        <w:rPr>
          <w:b/>
          <w:bCs/>
          <w:sz w:val="28"/>
          <w:szCs w:val="28"/>
        </w:rPr>
      </w:pPr>
      <w:r w:rsidRPr="00F57DF4">
        <w:rPr>
          <w:b/>
          <w:bCs/>
          <w:sz w:val="28"/>
          <w:szCs w:val="28"/>
        </w:rPr>
        <w:t>R</w:t>
      </w:r>
      <w:r w:rsidR="00F57DF4">
        <w:rPr>
          <w:b/>
          <w:bCs/>
          <w:sz w:val="28"/>
          <w:szCs w:val="28"/>
        </w:rPr>
        <w:t xml:space="preserve">equirements </w:t>
      </w:r>
    </w:p>
    <w:p w14:paraId="100C6243" w14:textId="3C0512F7" w:rsidR="004D75B3" w:rsidRPr="00F57DF4" w:rsidRDefault="00F57DF4" w:rsidP="004D75B3">
      <w:pPr>
        <w:rPr>
          <w:b/>
          <w:bCs/>
          <w:sz w:val="28"/>
          <w:szCs w:val="28"/>
        </w:rPr>
      </w:pPr>
      <w:r w:rsidRPr="00F57DF4">
        <w:rPr>
          <w:b/>
          <w:bCs/>
          <w:sz w:val="28"/>
          <w:szCs w:val="28"/>
        </w:rPr>
        <w:t xml:space="preserve">High Level Requirements </w:t>
      </w:r>
    </w:p>
    <w:tbl>
      <w:tblPr>
        <w:tblStyle w:val="TableGrid"/>
        <w:tblW w:w="10490" w:type="dxa"/>
        <w:tblInd w:w="-714" w:type="dxa"/>
        <w:tblLook w:val="04A0" w:firstRow="1" w:lastRow="0" w:firstColumn="1" w:lastColumn="0" w:noHBand="0" w:noVBand="1"/>
      </w:tblPr>
      <w:tblGrid>
        <w:gridCol w:w="2045"/>
        <w:gridCol w:w="8445"/>
      </w:tblGrid>
      <w:tr w:rsidR="004D75B3" w14:paraId="7EE9C7B2" w14:textId="77777777" w:rsidTr="00A149F9">
        <w:trPr>
          <w:trHeight w:val="524"/>
        </w:trPr>
        <w:tc>
          <w:tcPr>
            <w:tcW w:w="2045" w:type="dxa"/>
            <w:tcBorders>
              <w:top w:val="single" w:sz="4" w:space="0" w:color="auto"/>
              <w:left w:val="single" w:sz="4" w:space="0" w:color="auto"/>
              <w:bottom w:val="single" w:sz="4" w:space="0" w:color="auto"/>
              <w:right w:val="single" w:sz="4" w:space="0" w:color="auto"/>
            </w:tcBorders>
            <w:hideMark/>
          </w:tcPr>
          <w:p w14:paraId="40CCFDD0" w14:textId="77777777" w:rsidR="004D75B3" w:rsidRDefault="004D75B3">
            <w:pPr>
              <w:rPr>
                <w:sz w:val="28"/>
                <w:szCs w:val="28"/>
              </w:rPr>
            </w:pPr>
            <w:r>
              <w:rPr>
                <w:sz w:val="28"/>
                <w:szCs w:val="28"/>
              </w:rPr>
              <w:t xml:space="preserve">ID </w:t>
            </w:r>
          </w:p>
        </w:tc>
        <w:tc>
          <w:tcPr>
            <w:tcW w:w="8445" w:type="dxa"/>
            <w:tcBorders>
              <w:top w:val="single" w:sz="4" w:space="0" w:color="auto"/>
              <w:left w:val="single" w:sz="4" w:space="0" w:color="auto"/>
              <w:bottom w:val="single" w:sz="4" w:space="0" w:color="auto"/>
              <w:right w:val="single" w:sz="4" w:space="0" w:color="auto"/>
            </w:tcBorders>
            <w:hideMark/>
          </w:tcPr>
          <w:p w14:paraId="1331F752" w14:textId="77777777" w:rsidR="004D75B3" w:rsidRDefault="004D75B3">
            <w:pPr>
              <w:rPr>
                <w:sz w:val="28"/>
                <w:szCs w:val="28"/>
              </w:rPr>
            </w:pPr>
            <w:r>
              <w:rPr>
                <w:sz w:val="28"/>
                <w:szCs w:val="28"/>
              </w:rPr>
              <w:t xml:space="preserve">Description </w:t>
            </w:r>
          </w:p>
        </w:tc>
      </w:tr>
      <w:tr w:rsidR="004D75B3" w14:paraId="20277EB3" w14:textId="77777777" w:rsidTr="00A149F9">
        <w:trPr>
          <w:trHeight w:val="524"/>
        </w:trPr>
        <w:tc>
          <w:tcPr>
            <w:tcW w:w="2045" w:type="dxa"/>
            <w:tcBorders>
              <w:top w:val="single" w:sz="4" w:space="0" w:color="auto"/>
              <w:left w:val="single" w:sz="4" w:space="0" w:color="auto"/>
              <w:bottom w:val="single" w:sz="4" w:space="0" w:color="auto"/>
              <w:right w:val="single" w:sz="4" w:space="0" w:color="auto"/>
            </w:tcBorders>
            <w:hideMark/>
          </w:tcPr>
          <w:p w14:paraId="699EFFBB" w14:textId="77777777" w:rsidR="004D75B3" w:rsidRDefault="004D75B3">
            <w:pPr>
              <w:rPr>
                <w:sz w:val="28"/>
                <w:szCs w:val="28"/>
              </w:rPr>
            </w:pPr>
            <w:r>
              <w:rPr>
                <w:sz w:val="28"/>
                <w:szCs w:val="28"/>
              </w:rPr>
              <w:t>HLR_1</w:t>
            </w:r>
          </w:p>
        </w:tc>
        <w:tc>
          <w:tcPr>
            <w:tcW w:w="8445" w:type="dxa"/>
            <w:tcBorders>
              <w:top w:val="single" w:sz="4" w:space="0" w:color="auto"/>
              <w:left w:val="single" w:sz="4" w:space="0" w:color="auto"/>
              <w:bottom w:val="single" w:sz="4" w:space="0" w:color="auto"/>
              <w:right w:val="single" w:sz="4" w:space="0" w:color="auto"/>
            </w:tcBorders>
            <w:hideMark/>
          </w:tcPr>
          <w:p w14:paraId="13C5A3BE" w14:textId="77777777" w:rsidR="004D75B3" w:rsidRDefault="004D75B3">
            <w:pPr>
              <w:rPr>
                <w:sz w:val="28"/>
                <w:szCs w:val="28"/>
              </w:rPr>
            </w:pPr>
            <w:r>
              <w:rPr>
                <w:sz w:val="28"/>
                <w:szCs w:val="28"/>
              </w:rPr>
              <w:t>The alarm system must transition from disabled to enabled</w:t>
            </w:r>
          </w:p>
        </w:tc>
      </w:tr>
      <w:tr w:rsidR="004D75B3" w14:paraId="6C63E6B4" w14:textId="77777777" w:rsidTr="00A149F9">
        <w:trPr>
          <w:trHeight w:val="495"/>
        </w:trPr>
        <w:tc>
          <w:tcPr>
            <w:tcW w:w="2045" w:type="dxa"/>
            <w:tcBorders>
              <w:top w:val="single" w:sz="4" w:space="0" w:color="auto"/>
              <w:left w:val="single" w:sz="4" w:space="0" w:color="auto"/>
              <w:bottom w:val="single" w:sz="4" w:space="0" w:color="auto"/>
              <w:right w:val="single" w:sz="4" w:space="0" w:color="auto"/>
            </w:tcBorders>
            <w:hideMark/>
          </w:tcPr>
          <w:p w14:paraId="2634683A" w14:textId="77777777" w:rsidR="004D75B3" w:rsidRDefault="004D75B3">
            <w:pPr>
              <w:rPr>
                <w:sz w:val="28"/>
                <w:szCs w:val="28"/>
              </w:rPr>
            </w:pPr>
            <w:r>
              <w:rPr>
                <w:sz w:val="28"/>
                <w:szCs w:val="28"/>
              </w:rPr>
              <w:t>HLR_2</w:t>
            </w:r>
          </w:p>
        </w:tc>
        <w:tc>
          <w:tcPr>
            <w:tcW w:w="8445" w:type="dxa"/>
            <w:tcBorders>
              <w:top w:val="single" w:sz="4" w:space="0" w:color="auto"/>
              <w:left w:val="single" w:sz="4" w:space="0" w:color="auto"/>
              <w:bottom w:val="single" w:sz="4" w:space="0" w:color="auto"/>
              <w:right w:val="single" w:sz="4" w:space="0" w:color="auto"/>
            </w:tcBorders>
            <w:hideMark/>
          </w:tcPr>
          <w:p w14:paraId="438F52AF" w14:textId="77777777" w:rsidR="004D75B3" w:rsidRDefault="004D75B3">
            <w:pPr>
              <w:rPr>
                <w:sz w:val="28"/>
                <w:szCs w:val="28"/>
              </w:rPr>
            </w:pPr>
            <w:r>
              <w:rPr>
                <w:sz w:val="28"/>
                <w:szCs w:val="28"/>
              </w:rPr>
              <w:t>The door open must be detected by the system and siren should be triggered</w:t>
            </w:r>
          </w:p>
        </w:tc>
      </w:tr>
      <w:tr w:rsidR="004D75B3" w14:paraId="0875F78F" w14:textId="77777777" w:rsidTr="00A149F9">
        <w:trPr>
          <w:trHeight w:val="524"/>
        </w:trPr>
        <w:tc>
          <w:tcPr>
            <w:tcW w:w="2045" w:type="dxa"/>
            <w:tcBorders>
              <w:top w:val="single" w:sz="4" w:space="0" w:color="auto"/>
              <w:left w:val="single" w:sz="4" w:space="0" w:color="auto"/>
              <w:bottom w:val="single" w:sz="4" w:space="0" w:color="auto"/>
              <w:right w:val="single" w:sz="4" w:space="0" w:color="auto"/>
            </w:tcBorders>
            <w:hideMark/>
          </w:tcPr>
          <w:p w14:paraId="4F966D25" w14:textId="77777777" w:rsidR="004D75B3" w:rsidRDefault="004D75B3">
            <w:pPr>
              <w:rPr>
                <w:sz w:val="28"/>
                <w:szCs w:val="28"/>
              </w:rPr>
            </w:pPr>
            <w:r>
              <w:rPr>
                <w:sz w:val="28"/>
                <w:szCs w:val="28"/>
              </w:rPr>
              <w:t>HLR_3</w:t>
            </w:r>
          </w:p>
        </w:tc>
        <w:tc>
          <w:tcPr>
            <w:tcW w:w="8445" w:type="dxa"/>
            <w:tcBorders>
              <w:top w:val="single" w:sz="4" w:space="0" w:color="auto"/>
              <w:left w:val="single" w:sz="4" w:space="0" w:color="auto"/>
              <w:bottom w:val="single" w:sz="4" w:space="0" w:color="auto"/>
              <w:right w:val="single" w:sz="4" w:space="0" w:color="auto"/>
            </w:tcBorders>
            <w:hideMark/>
          </w:tcPr>
          <w:p w14:paraId="58E5F1B1" w14:textId="77777777" w:rsidR="004D75B3" w:rsidRDefault="004D75B3">
            <w:pPr>
              <w:rPr>
                <w:sz w:val="28"/>
                <w:szCs w:val="28"/>
              </w:rPr>
            </w:pPr>
            <w:r>
              <w:rPr>
                <w:sz w:val="28"/>
                <w:szCs w:val="28"/>
              </w:rPr>
              <w:t xml:space="preserve">The flash should turn on when the system is triggered that is door is opened </w:t>
            </w:r>
          </w:p>
        </w:tc>
      </w:tr>
      <w:tr w:rsidR="004D75B3" w14:paraId="10DA897E" w14:textId="77777777" w:rsidTr="00A149F9">
        <w:trPr>
          <w:trHeight w:val="495"/>
        </w:trPr>
        <w:tc>
          <w:tcPr>
            <w:tcW w:w="2045" w:type="dxa"/>
            <w:tcBorders>
              <w:top w:val="single" w:sz="4" w:space="0" w:color="auto"/>
              <w:left w:val="single" w:sz="4" w:space="0" w:color="auto"/>
              <w:bottom w:val="single" w:sz="4" w:space="0" w:color="auto"/>
              <w:right w:val="single" w:sz="4" w:space="0" w:color="auto"/>
            </w:tcBorders>
            <w:hideMark/>
          </w:tcPr>
          <w:p w14:paraId="30A6DDC6" w14:textId="77777777" w:rsidR="004D75B3" w:rsidRDefault="004D75B3">
            <w:pPr>
              <w:rPr>
                <w:sz w:val="28"/>
                <w:szCs w:val="28"/>
              </w:rPr>
            </w:pPr>
            <w:r>
              <w:rPr>
                <w:sz w:val="28"/>
                <w:szCs w:val="28"/>
              </w:rPr>
              <w:t>HLR_4</w:t>
            </w:r>
          </w:p>
        </w:tc>
        <w:tc>
          <w:tcPr>
            <w:tcW w:w="8445" w:type="dxa"/>
            <w:tcBorders>
              <w:top w:val="single" w:sz="4" w:space="0" w:color="auto"/>
              <w:left w:val="single" w:sz="4" w:space="0" w:color="auto"/>
              <w:bottom w:val="single" w:sz="4" w:space="0" w:color="auto"/>
              <w:right w:val="single" w:sz="4" w:space="0" w:color="auto"/>
            </w:tcBorders>
            <w:hideMark/>
          </w:tcPr>
          <w:p w14:paraId="0C96D0F2" w14:textId="77777777" w:rsidR="004D75B3" w:rsidRDefault="004D75B3">
            <w:pPr>
              <w:rPr>
                <w:sz w:val="28"/>
                <w:szCs w:val="28"/>
              </w:rPr>
            </w:pPr>
            <w:r>
              <w:rPr>
                <w:sz w:val="28"/>
                <w:szCs w:val="28"/>
              </w:rPr>
              <w:t>The siren should turn off automatically after few minutes</w:t>
            </w:r>
          </w:p>
        </w:tc>
      </w:tr>
      <w:tr w:rsidR="004D75B3" w14:paraId="07FCC63C" w14:textId="77777777" w:rsidTr="00A149F9">
        <w:trPr>
          <w:trHeight w:val="688"/>
        </w:trPr>
        <w:tc>
          <w:tcPr>
            <w:tcW w:w="2045" w:type="dxa"/>
            <w:tcBorders>
              <w:top w:val="single" w:sz="4" w:space="0" w:color="auto"/>
              <w:left w:val="single" w:sz="4" w:space="0" w:color="auto"/>
              <w:bottom w:val="single" w:sz="4" w:space="0" w:color="auto"/>
              <w:right w:val="single" w:sz="4" w:space="0" w:color="auto"/>
            </w:tcBorders>
            <w:hideMark/>
          </w:tcPr>
          <w:p w14:paraId="2AD95561" w14:textId="77777777" w:rsidR="004D75B3" w:rsidRDefault="004D75B3">
            <w:pPr>
              <w:rPr>
                <w:sz w:val="28"/>
                <w:szCs w:val="28"/>
              </w:rPr>
            </w:pPr>
            <w:r>
              <w:rPr>
                <w:sz w:val="28"/>
                <w:szCs w:val="28"/>
              </w:rPr>
              <w:t>HLR_5</w:t>
            </w:r>
          </w:p>
        </w:tc>
        <w:tc>
          <w:tcPr>
            <w:tcW w:w="8445" w:type="dxa"/>
            <w:tcBorders>
              <w:top w:val="single" w:sz="4" w:space="0" w:color="auto"/>
              <w:left w:val="single" w:sz="4" w:space="0" w:color="auto"/>
              <w:bottom w:val="single" w:sz="4" w:space="0" w:color="auto"/>
              <w:right w:val="single" w:sz="4" w:space="0" w:color="auto"/>
            </w:tcBorders>
            <w:hideMark/>
          </w:tcPr>
          <w:p w14:paraId="6EAD4353" w14:textId="77777777" w:rsidR="004D75B3" w:rsidRDefault="004D75B3">
            <w:pPr>
              <w:rPr>
                <w:sz w:val="28"/>
                <w:szCs w:val="28"/>
              </w:rPr>
            </w:pPr>
            <w:r>
              <w:rPr>
                <w:sz w:val="28"/>
                <w:szCs w:val="28"/>
              </w:rPr>
              <w:t>System should detect the window open and trigger alarm</w:t>
            </w:r>
          </w:p>
        </w:tc>
      </w:tr>
      <w:tr w:rsidR="004D75B3" w14:paraId="5C648556" w14:textId="77777777" w:rsidTr="00A149F9">
        <w:trPr>
          <w:trHeight w:val="894"/>
        </w:trPr>
        <w:tc>
          <w:tcPr>
            <w:tcW w:w="2045" w:type="dxa"/>
            <w:tcBorders>
              <w:top w:val="single" w:sz="4" w:space="0" w:color="auto"/>
              <w:left w:val="single" w:sz="4" w:space="0" w:color="auto"/>
              <w:bottom w:val="single" w:sz="4" w:space="0" w:color="auto"/>
              <w:right w:val="single" w:sz="4" w:space="0" w:color="auto"/>
            </w:tcBorders>
            <w:hideMark/>
          </w:tcPr>
          <w:p w14:paraId="074DA1AD" w14:textId="77777777" w:rsidR="004D75B3" w:rsidRDefault="004D75B3">
            <w:pPr>
              <w:rPr>
                <w:sz w:val="28"/>
                <w:szCs w:val="28"/>
              </w:rPr>
            </w:pPr>
            <w:r>
              <w:rPr>
                <w:sz w:val="28"/>
                <w:szCs w:val="28"/>
              </w:rPr>
              <w:t>HLR_6</w:t>
            </w:r>
          </w:p>
        </w:tc>
        <w:tc>
          <w:tcPr>
            <w:tcW w:w="8445" w:type="dxa"/>
            <w:tcBorders>
              <w:top w:val="single" w:sz="4" w:space="0" w:color="auto"/>
              <w:left w:val="single" w:sz="4" w:space="0" w:color="auto"/>
              <w:bottom w:val="single" w:sz="4" w:space="0" w:color="auto"/>
              <w:right w:val="single" w:sz="4" w:space="0" w:color="auto"/>
            </w:tcBorders>
            <w:hideMark/>
          </w:tcPr>
          <w:p w14:paraId="48400DF7" w14:textId="77777777" w:rsidR="004D75B3" w:rsidRDefault="004D75B3">
            <w:pPr>
              <w:rPr>
                <w:sz w:val="28"/>
                <w:szCs w:val="28"/>
              </w:rPr>
            </w:pPr>
            <w:r>
              <w:rPr>
                <w:sz w:val="28"/>
                <w:szCs w:val="28"/>
              </w:rPr>
              <w:t>The alarm and sensors are turned off when door is shut.</w:t>
            </w:r>
          </w:p>
        </w:tc>
      </w:tr>
    </w:tbl>
    <w:p w14:paraId="175C0E75" w14:textId="77777777" w:rsidR="004D75B3" w:rsidRDefault="004D75B3" w:rsidP="004D75B3">
      <w:pPr>
        <w:rPr>
          <w:rFonts w:asciiTheme="minorHAnsi" w:hAnsiTheme="minorHAnsi"/>
          <w:sz w:val="32"/>
          <w:szCs w:val="32"/>
        </w:rPr>
      </w:pPr>
    </w:p>
    <w:p w14:paraId="41A36CA8" w14:textId="77777777" w:rsidR="004D75B3" w:rsidRDefault="004D75B3" w:rsidP="004D75B3">
      <w:pPr>
        <w:rPr>
          <w:sz w:val="32"/>
          <w:szCs w:val="32"/>
        </w:rPr>
      </w:pPr>
    </w:p>
    <w:p w14:paraId="358C2DD1" w14:textId="77777777" w:rsidR="004D75B3" w:rsidRDefault="004D75B3" w:rsidP="004D75B3">
      <w:pPr>
        <w:rPr>
          <w:sz w:val="32"/>
          <w:szCs w:val="32"/>
        </w:rPr>
      </w:pPr>
    </w:p>
    <w:p w14:paraId="2D424D9A" w14:textId="77777777" w:rsidR="004D75B3" w:rsidRDefault="004D75B3" w:rsidP="004D75B3">
      <w:pPr>
        <w:rPr>
          <w:sz w:val="32"/>
          <w:szCs w:val="32"/>
        </w:rPr>
      </w:pPr>
    </w:p>
    <w:p w14:paraId="2D7E9E42" w14:textId="77777777" w:rsidR="00F57DF4" w:rsidRDefault="00F57DF4" w:rsidP="004D75B3">
      <w:pPr>
        <w:rPr>
          <w:sz w:val="28"/>
          <w:szCs w:val="28"/>
        </w:rPr>
      </w:pPr>
    </w:p>
    <w:p w14:paraId="5DC67B06" w14:textId="6B35A2C7" w:rsidR="004D75B3" w:rsidRPr="00F57DF4" w:rsidRDefault="00F57DF4" w:rsidP="004D75B3">
      <w:pPr>
        <w:rPr>
          <w:b/>
          <w:bCs/>
          <w:sz w:val="28"/>
          <w:szCs w:val="28"/>
        </w:rPr>
      </w:pPr>
      <w:r w:rsidRPr="00F57DF4">
        <w:rPr>
          <w:b/>
          <w:bCs/>
          <w:sz w:val="28"/>
          <w:szCs w:val="28"/>
        </w:rPr>
        <w:lastRenderedPageBreak/>
        <w:t xml:space="preserve">Low-Level Requirements </w:t>
      </w:r>
    </w:p>
    <w:tbl>
      <w:tblPr>
        <w:tblStyle w:val="TableGrid"/>
        <w:tblW w:w="10044" w:type="dxa"/>
        <w:tblLook w:val="04A0" w:firstRow="1" w:lastRow="0" w:firstColumn="1" w:lastColumn="0" w:noHBand="0" w:noVBand="1"/>
      </w:tblPr>
      <w:tblGrid>
        <w:gridCol w:w="1269"/>
        <w:gridCol w:w="8775"/>
      </w:tblGrid>
      <w:tr w:rsidR="004D75B3" w14:paraId="33923912" w14:textId="77777777" w:rsidTr="00A149F9">
        <w:trPr>
          <w:trHeight w:val="481"/>
        </w:trPr>
        <w:tc>
          <w:tcPr>
            <w:tcW w:w="1269" w:type="dxa"/>
            <w:tcBorders>
              <w:top w:val="single" w:sz="4" w:space="0" w:color="auto"/>
              <w:left w:val="single" w:sz="4" w:space="0" w:color="auto"/>
              <w:bottom w:val="single" w:sz="4" w:space="0" w:color="auto"/>
              <w:right w:val="single" w:sz="4" w:space="0" w:color="auto"/>
            </w:tcBorders>
            <w:hideMark/>
          </w:tcPr>
          <w:p w14:paraId="226A75B1" w14:textId="77777777" w:rsidR="004D75B3" w:rsidRPr="004D75B3" w:rsidRDefault="004D75B3">
            <w:pPr>
              <w:rPr>
                <w:sz w:val="28"/>
                <w:szCs w:val="28"/>
              </w:rPr>
            </w:pPr>
            <w:r w:rsidRPr="004D75B3">
              <w:rPr>
                <w:sz w:val="28"/>
                <w:szCs w:val="28"/>
              </w:rPr>
              <w:t>ID</w:t>
            </w:r>
          </w:p>
        </w:tc>
        <w:tc>
          <w:tcPr>
            <w:tcW w:w="8775" w:type="dxa"/>
            <w:tcBorders>
              <w:top w:val="single" w:sz="4" w:space="0" w:color="auto"/>
              <w:left w:val="single" w:sz="4" w:space="0" w:color="auto"/>
              <w:bottom w:val="single" w:sz="4" w:space="0" w:color="auto"/>
              <w:right w:val="single" w:sz="4" w:space="0" w:color="auto"/>
            </w:tcBorders>
            <w:hideMark/>
          </w:tcPr>
          <w:p w14:paraId="6931B8FA" w14:textId="77777777" w:rsidR="004D75B3" w:rsidRPr="004D75B3" w:rsidRDefault="004D75B3">
            <w:pPr>
              <w:rPr>
                <w:sz w:val="28"/>
                <w:szCs w:val="28"/>
              </w:rPr>
            </w:pPr>
            <w:r w:rsidRPr="004D75B3">
              <w:rPr>
                <w:sz w:val="28"/>
                <w:szCs w:val="28"/>
              </w:rPr>
              <w:t xml:space="preserve">Description </w:t>
            </w:r>
          </w:p>
        </w:tc>
      </w:tr>
      <w:tr w:rsidR="004D75B3" w14:paraId="0534AE0E" w14:textId="77777777" w:rsidTr="00A149F9">
        <w:trPr>
          <w:trHeight w:val="481"/>
        </w:trPr>
        <w:tc>
          <w:tcPr>
            <w:tcW w:w="1269" w:type="dxa"/>
            <w:tcBorders>
              <w:top w:val="single" w:sz="4" w:space="0" w:color="auto"/>
              <w:left w:val="single" w:sz="4" w:space="0" w:color="auto"/>
              <w:bottom w:val="single" w:sz="4" w:space="0" w:color="auto"/>
              <w:right w:val="single" w:sz="4" w:space="0" w:color="auto"/>
            </w:tcBorders>
          </w:tcPr>
          <w:p w14:paraId="50501630" w14:textId="77777777" w:rsidR="004D75B3" w:rsidRPr="004D75B3" w:rsidRDefault="004D75B3">
            <w:pPr>
              <w:rPr>
                <w:sz w:val="28"/>
                <w:szCs w:val="28"/>
              </w:rPr>
            </w:pPr>
          </w:p>
        </w:tc>
        <w:tc>
          <w:tcPr>
            <w:tcW w:w="8775" w:type="dxa"/>
            <w:tcBorders>
              <w:top w:val="single" w:sz="4" w:space="0" w:color="auto"/>
              <w:left w:val="single" w:sz="4" w:space="0" w:color="auto"/>
              <w:bottom w:val="single" w:sz="4" w:space="0" w:color="auto"/>
              <w:right w:val="single" w:sz="4" w:space="0" w:color="auto"/>
            </w:tcBorders>
          </w:tcPr>
          <w:p w14:paraId="2B701079" w14:textId="77777777" w:rsidR="004D75B3" w:rsidRPr="004D75B3" w:rsidRDefault="004D75B3">
            <w:pPr>
              <w:rPr>
                <w:sz w:val="28"/>
                <w:szCs w:val="28"/>
              </w:rPr>
            </w:pPr>
          </w:p>
        </w:tc>
      </w:tr>
      <w:tr w:rsidR="004D75B3" w14:paraId="495FAB4E" w14:textId="77777777" w:rsidTr="00A149F9">
        <w:trPr>
          <w:trHeight w:val="481"/>
        </w:trPr>
        <w:tc>
          <w:tcPr>
            <w:tcW w:w="1269" w:type="dxa"/>
            <w:tcBorders>
              <w:top w:val="single" w:sz="4" w:space="0" w:color="auto"/>
              <w:left w:val="single" w:sz="4" w:space="0" w:color="auto"/>
              <w:bottom w:val="single" w:sz="4" w:space="0" w:color="auto"/>
              <w:right w:val="single" w:sz="4" w:space="0" w:color="auto"/>
            </w:tcBorders>
            <w:hideMark/>
          </w:tcPr>
          <w:p w14:paraId="0BA430BF" w14:textId="77777777" w:rsidR="004D75B3" w:rsidRPr="004D75B3" w:rsidRDefault="004D75B3">
            <w:pPr>
              <w:rPr>
                <w:sz w:val="28"/>
                <w:szCs w:val="28"/>
              </w:rPr>
            </w:pPr>
            <w:r w:rsidRPr="004D75B3">
              <w:rPr>
                <w:sz w:val="28"/>
                <w:szCs w:val="28"/>
              </w:rPr>
              <w:t>LLR_1</w:t>
            </w:r>
          </w:p>
        </w:tc>
        <w:tc>
          <w:tcPr>
            <w:tcW w:w="8775" w:type="dxa"/>
            <w:tcBorders>
              <w:top w:val="single" w:sz="4" w:space="0" w:color="auto"/>
              <w:left w:val="single" w:sz="4" w:space="0" w:color="auto"/>
              <w:bottom w:val="single" w:sz="4" w:space="0" w:color="auto"/>
              <w:right w:val="single" w:sz="4" w:space="0" w:color="auto"/>
            </w:tcBorders>
            <w:hideMark/>
          </w:tcPr>
          <w:p w14:paraId="34EED49F" w14:textId="77777777" w:rsidR="004D75B3" w:rsidRPr="004D75B3" w:rsidRDefault="004D75B3">
            <w:pPr>
              <w:rPr>
                <w:sz w:val="28"/>
                <w:szCs w:val="28"/>
              </w:rPr>
            </w:pPr>
            <w:r w:rsidRPr="004D75B3">
              <w:rPr>
                <w:sz w:val="28"/>
                <w:szCs w:val="28"/>
              </w:rPr>
              <w:t xml:space="preserve">The automatic lock system must get activated when system is triggered </w:t>
            </w:r>
          </w:p>
        </w:tc>
      </w:tr>
      <w:tr w:rsidR="004D75B3" w14:paraId="0CAFB2A7" w14:textId="77777777" w:rsidTr="00A149F9">
        <w:trPr>
          <w:trHeight w:val="504"/>
        </w:trPr>
        <w:tc>
          <w:tcPr>
            <w:tcW w:w="1269" w:type="dxa"/>
            <w:tcBorders>
              <w:top w:val="single" w:sz="4" w:space="0" w:color="auto"/>
              <w:left w:val="single" w:sz="4" w:space="0" w:color="auto"/>
              <w:bottom w:val="single" w:sz="4" w:space="0" w:color="auto"/>
              <w:right w:val="single" w:sz="4" w:space="0" w:color="auto"/>
            </w:tcBorders>
            <w:hideMark/>
          </w:tcPr>
          <w:p w14:paraId="763BBD7A" w14:textId="77777777" w:rsidR="004D75B3" w:rsidRPr="004D75B3" w:rsidRDefault="004D75B3">
            <w:pPr>
              <w:rPr>
                <w:sz w:val="28"/>
                <w:szCs w:val="28"/>
              </w:rPr>
            </w:pPr>
            <w:r w:rsidRPr="004D75B3">
              <w:rPr>
                <w:sz w:val="28"/>
                <w:szCs w:val="28"/>
              </w:rPr>
              <w:t>LLR_2</w:t>
            </w:r>
          </w:p>
        </w:tc>
        <w:tc>
          <w:tcPr>
            <w:tcW w:w="8775" w:type="dxa"/>
            <w:tcBorders>
              <w:top w:val="single" w:sz="4" w:space="0" w:color="auto"/>
              <w:left w:val="single" w:sz="4" w:space="0" w:color="auto"/>
              <w:bottom w:val="single" w:sz="4" w:space="0" w:color="auto"/>
              <w:right w:val="single" w:sz="4" w:space="0" w:color="auto"/>
            </w:tcBorders>
            <w:hideMark/>
          </w:tcPr>
          <w:p w14:paraId="6CE0F1F8" w14:textId="77777777" w:rsidR="004D75B3" w:rsidRPr="004D75B3" w:rsidRDefault="004D75B3">
            <w:pPr>
              <w:rPr>
                <w:sz w:val="28"/>
                <w:szCs w:val="28"/>
              </w:rPr>
            </w:pPr>
            <w:r w:rsidRPr="004D75B3">
              <w:rPr>
                <w:sz w:val="28"/>
                <w:szCs w:val="28"/>
              </w:rPr>
              <w:t xml:space="preserve">Indication of open door with slow and flash light </w:t>
            </w:r>
          </w:p>
        </w:tc>
      </w:tr>
      <w:tr w:rsidR="004D75B3" w14:paraId="223E2D68" w14:textId="77777777" w:rsidTr="00A149F9">
        <w:trPr>
          <w:trHeight w:val="481"/>
        </w:trPr>
        <w:tc>
          <w:tcPr>
            <w:tcW w:w="1269" w:type="dxa"/>
            <w:tcBorders>
              <w:top w:val="single" w:sz="4" w:space="0" w:color="auto"/>
              <w:left w:val="single" w:sz="4" w:space="0" w:color="auto"/>
              <w:bottom w:val="single" w:sz="4" w:space="0" w:color="auto"/>
              <w:right w:val="single" w:sz="4" w:space="0" w:color="auto"/>
            </w:tcBorders>
            <w:hideMark/>
          </w:tcPr>
          <w:p w14:paraId="4B657860" w14:textId="77777777" w:rsidR="004D75B3" w:rsidRPr="004D75B3" w:rsidRDefault="004D75B3">
            <w:pPr>
              <w:rPr>
                <w:sz w:val="28"/>
                <w:szCs w:val="28"/>
              </w:rPr>
            </w:pPr>
            <w:r w:rsidRPr="004D75B3">
              <w:rPr>
                <w:sz w:val="28"/>
                <w:szCs w:val="28"/>
              </w:rPr>
              <w:t>LLR_3</w:t>
            </w:r>
          </w:p>
        </w:tc>
        <w:tc>
          <w:tcPr>
            <w:tcW w:w="8775" w:type="dxa"/>
            <w:tcBorders>
              <w:top w:val="single" w:sz="4" w:space="0" w:color="auto"/>
              <w:left w:val="single" w:sz="4" w:space="0" w:color="auto"/>
              <w:bottom w:val="single" w:sz="4" w:space="0" w:color="auto"/>
              <w:right w:val="single" w:sz="4" w:space="0" w:color="auto"/>
            </w:tcBorders>
            <w:hideMark/>
          </w:tcPr>
          <w:p w14:paraId="0EC7CE33" w14:textId="77777777" w:rsidR="004D75B3" w:rsidRPr="004D75B3" w:rsidRDefault="004D75B3">
            <w:pPr>
              <w:rPr>
                <w:sz w:val="28"/>
                <w:szCs w:val="28"/>
              </w:rPr>
            </w:pPr>
            <w:r w:rsidRPr="004D75B3">
              <w:rPr>
                <w:sz w:val="28"/>
                <w:szCs w:val="28"/>
              </w:rPr>
              <w:t xml:space="preserve">Alarm disarms when doors are closed </w:t>
            </w:r>
          </w:p>
        </w:tc>
      </w:tr>
      <w:tr w:rsidR="004D75B3" w14:paraId="71C567FF" w14:textId="77777777" w:rsidTr="00A149F9">
        <w:trPr>
          <w:trHeight w:val="459"/>
        </w:trPr>
        <w:tc>
          <w:tcPr>
            <w:tcW w:w="1269" w:type="dxa"/>
            <w:tcBorders>
              <w:top w:val="single" w:sz="4" w:space="0" w:color="auto"/>
              <w:left w:val="single" w:sz="4" w:space="0" w:color="auto"/>
              <w:bottom w:val="single" w:sz="4" w:space="0" w:color="auto"/>
              <w:right w:val="single" w:sz="4" w:space="0" w:color="auto"/>
            </w:tcBorders>
            <w:hideMark/>
          </w:tcPr>
          <w:p w14:paraId="4660AF12" w14:textId="77777777" w:rsidR="004D75B3" w:rsidRPr="004D75B3" w:rsidRDefault="004D75B3">
            <w:pPr>
              <w:rPr>
                <w:sz w:val="28"/>
                <w:szCs w:val="28"/>
              </w:rPr>
            </w:pPr>
            <w:r w:rsidRPr="004D75B3">
              <w:rPr>
                <w:sz w:val="28"/>
                <w:szCs w:val="28"/>
              </w:rPr>
              <w:t>LLR_4</w:t>
            </w:r>
          </w:p>
        </w:tc>
        <w:tc>
          <w:tcPr>
            <w:tcW w:w="8775" w:type="dxa"/>
            <w:tcBorders>
              <w:top w:val="single" w:sz="4" w:space="0" w:color="auto"/>
              <w:left w:val="single" w:sz="4" w:space="0" w:color="auto"/>
              <w:bottom w:val="single" w:sz="4" w:space="0" w:color="auto"/>
              <w:right w:val="single" w:sz="4" w:space="0" w:color="auto"/>
            </w:tcBorders>
            <w:hideMark/>
          </w:tcPr>
          <w:p w14:paraId="0629198A" w14:textId="77777777" w:rsidR="004D75B3" w:rsidRPr="004D75B3" w:rsidRDefault="004D75B3">
            <w:pPr>
              <w:rPr>
                <w:sz w:val="28"/>
                <w:szCs w:val="28"/>
              </w:rPr>
            </w:pPr>
            <w:r w:rsidRPr="004D75B3">
              <w:rPr>
                <w:sz w:val="28"/>
                <w:szCs w:val="28"/>
              </w:rPr>
              <w:t>System transition from enabled to disabled when no input from sensor</w:t>
            </w:r>
          </w:p>
        </w:tc>
      </w:tr>
    </w:tbl>
    <w:p w14:paraId="3D338990" w14:textId="77777777" w:rsidR="004D75B3" w:rsidRDefault="004D75B3" w:rsidP="004D75B3">
      <w:pPr>
        <w:rPr>
          <w:rFonts w:asciiTheme="minorHAnsi" w:hAnsiTheme="minorHAnsi"/>
          <w:sz w:val="32"/>
          <w:szCs w:val="32"/>
        </w:rPr>
      </w:pPr>
    </w:p>
    <w:p w14:paraId="7D3130C0" w14:textId="16EA1AC6" w:rsidR="004D75B3" w:rsidRPr="00F57DF4" w:rsidRDefault="00F57DF4" w:rsidP="004D75B3">
      <w:pPr>
        <w:rPr>
          <w:b/>
          <w:bCs/>
          <w:sz w:val="32"/>
          <w:szCs w:val="32"/>
        </w:rPr>
      </w:pPr>
      <w:proofErr w:type="spellStart"/>
      <w:r w:rsidRPr="00F57DF4">
        <w:rPr>
          <w:b/>
          <w:bCs/>
          <w:sz w:val="32"/>
          <w:szCs w:val="32"/>
        </w:rPr>
        <w:t>Modeling</w:t>
      </w:r>
      <w:proofErr w:type="spellEnd"/>
    </w:p>
    <w:p w14:paraId="49E5AA83" w14:textId="171FE56C" w:rsidR="004D75B3" w:rsidRDefault="004D75B3" w:rsidP="004D75B3">
      <w:pPr>
        <w:rPr>
          <w:sz w:val="28"/>
          <w:szCs w:val="28"/>
        </w:rPr>
      </w:pPr>
      <w:r w:rsidRPr="00F57DF4">
        <w:rPr>
          <w:b/>
          <w:bCs/>
          <w:sz w:val="28"/>
          <w:szCs w:val="28"/>
        </w:rPr>
        <w:t xml:space="preserve"> </w:t>
      </w:r>
      <w:r>
        <w:rPr>
          <w:noProof/>
        </w:rPr>
        <w:drawing>
          <wp:inline distT="0" distB="0" distL="0" distR="0" wp14:anchorId="74866D3B" wp14:editId="513EF338">
            <wp:extent cx="48387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8700" cy="3876675"/>
                    </a:xfrm>
                    <a:prstGeom prst="rect">
                      <a:avLst/>
                    </a:prstGeom>
                    <a:noFill/>
                    <a:ln>
                      <a:noFill/>
                    </a:ln>
                  </pic:spPr>
                </pic:pic>
              </a:graphicData>
            </a:graphic>
          </wp:inline>
        </w:drawing>
      </w:r>
    </w:p>
    <w:p w14:paraId="2C5FB064" w14:textId="77777777" w:rsidR="004D75B3" w:rsidRDefault="004D75B3" w:rsidP="004D75B3">
      <w:pPr>
        <w:rPr>
          <w:sz w:val="32"/>
          <w:szCs w:val="32"/>
        </w:rPr>
      </w:pPr>
    </w:p>
    <w:p w14:paraId="0ACB3783" w14:textId="41E0ECAF" w:rsidR="004D75B3" w:rsidRPr="00A149F9" w:rsidRDefault="00A149F9" w:rsidP="00A149F9">
      <w:pPr>
        <w:jc w:val="center"/>
        <w:rPr>
          <w:sz w:val="28"/>
          <w:szCs w:val="28"/>
        </w:rPr>
      </w:pPr>
      <w:r w:rsidRPr="00A149F9">
        <w:rPr>
          <w:sz w:val="28"/>
          <w:szCs w:val="28"/>
        </w:rPr>
        <w:t xml:space="preserve">Figure </w:t>
      </w:r>
      <w:proofErr w:type="gramStart"/>
      <w:r w:rsidRPr="00A149F9">
        <w:rPr>
          <w:sz w:val="28"/>
          <w:szCs w:val="28"/>
        </w:rPr>
        <w:t>20.Model</w:t>
      </w:r>
      <w:proofErr w:type="gramEnd"/>
      <w:r w:rsidRPr="00A149F9">
        <w:rPr>
          <w:sz w:val="28"/>
          <w:szCs w:val="28"/>
        </w:rPr>
        <w:t xml:space="preserve"> design</w:t>
      </w:r>
    </w:p>
    <w:p w14:paraId="311D60DA" w14:textId="77777777" w:rsidR="004D75B3" w:rsidRDefault="004D75B3" w:rsidP="004D75B3">
      <w:pPr>
        <w:rPr>
          <w:sz w:val="32"/>
          <w:szCs w:val="32"/>
        </w:rPr>
      </w:pPr>
    </w:p>
    <w:p w14:paraId="4F1950E1" w14:textId="5D758827" w:rsidR="004D75B3" w:rsidRDefault="004D75B3" w:rsidP="004D75B3">
      <w:pPr>
        <w:rPr>
          <w:sz w:val="32"/>
          <w:szCs w:val="32"/>
        </w:rPr>
      </w:pPr>
      <w:r>
        <w:rPr>
          <w:noProof/>
        </w:rPr>
        <w:lastRenderedPageBreak/>
        <w:drawing>
          <wp:inline distT="0" distB="0" distL="0" distR="0" wp14:anchorId="64196578" wp14:editId="433B854C">
            <wp:extent cx="5524500" cy="215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4500" cy="2152650"/>
                    </a:xfrm>
                    <a:prstGeom prst="rect">
                      <a:avLst/>
                    </a:prstGeom>
                    <a:noFill/>
                    <a:ln>
                      <a:noFill/>
                    </a:ln>
                  </pic:spPr>
                </pic:pic>
              </a:graphicData>
            </a:graphic>
          </wp:inline>
        </w:drawing>
      </w:r>
    </w:p>
    <w:p w14:paraId="19409EBC" w14:textId="039B8C7C" w:rsidR="004D75B3" w:rsidRPr="00A149F9" w:rsidRDefault="00A149F9" w:rsidP="00A149F9">
      <w:pPr>
        <w:jc w:val="center"/>
        <w:rPr>
          <w:sz w:val="28"/>
          <w:szCs w:val="28"/>
        </w:rPr>
      </w:pPr>
      <w:r w:rsidRPr="00A149F9">
        <w:rPr>
          <w:sz w:val="28"/>
          <w:szCs w:val="28"/>
        </w:rPr>
        <w:t>Figure 21. Model Design</w:t>
      </w:r>
    </w:p>
    <w:p w14:paraId="5F16415A" w14:textId="620603CD" w:rsidR="004D75B3" w:rsidRDefault="004D75B3" w:rsidP="004D75B3">
      <w:pPr>
        <w:rPr>
          <w:sz w:val="32"/>
          <w:szCs w:val="32"/>
        </w:rPr>
      </w:pPr>
      <w:r>
        <w:rPr>
          <w:noProof/>
        </w:rPr>
        <w:drawing>
          <wp:inline distT="0" distB="0" distL="0" distR="0" wp14:anchorId="3D56A24E" wp14:editId="55D185C7">
            <wp:extent cx="5286375" cy="3095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6375" cy="3095625"/>
                    </a:xfrm>
                    <a:prstGeom prst="rect">
                      <a:avLst/>
                    </a:prstGeom>
                    <a:noFill/>
                    <a:ln>
                      <a:noFill/>
                    </a:ln>
                  </pic:spPr>
                </pic:pic>
              </a:graphicData>
            </a:graphic>
          </wp:inline>
        </w:drawing>
      </w:r>
    </w:p>
    <w:p w14:paraId="73D5F63B" w14:textId="136FF4EA" w:rsidR="004D75B3" w:rsidRPr="00A149F9" w:rsidRDefault="00A149F9" w:rsidP="00A149F9">
      <w:pPr>
        <w:jc w:val="center"/>
        <w:rPr>
          <w:sz w:val="28"/>
          <w:szCs w:val="28"/>
        </w:rPr>
      </w:pPr>
      <w:r w:rsidRPr="00A149F9">
        <w:rPr>
          <w:sz w:val="28"/>
          <w:szCs w:val="28"/>
        </w:rPr>
        <w:t>Figure 22. Model Simulation</w:t>
      </w:r>
    </w:p>
    <w:p w14:paraId="72541BC8" w14:textId="77777777" w:rsidR="004D75B3" w:rsidRDefault="004D75B3" w:rsidP="004D75B3">
      <w:pPr>
        <w:rPr>
          <w:sz w:val="32"/>
          <w:szCs w:val="32"/>
        </w:rPr>
      </w:pPr>
    </w:p>
    <w:p w14:paraId="0BE668D4" w14:textId="77777777" w:rsidR="00A149F9" w:rsidRDefault="00A149F9" w:rsidP="004D75B3">
      <w:pPr>
        <w:rPr>
          <w:sz w:val="32"/>
          <w:szCs w:val="32"/>
        </w:rPr>
      </w:pPr>
    </w:p>
    <w:p w14:paraId="21BAF16F" w14:textId="77777777" w:rsidR="00A149F9" w:rsidRDefault="00A149F9" w:rsidP="004D75B3">
      <w:pPr>
        <w:rPr>
          <w:sz w:val="32"/>
          <w:szCs w:val="32"/>
        </w:rPr>
      </w:pPr>
    </w:p>
    <w:p w14:paraId="22615364" w14:textId="77777777" w:rsidR="00A149F9" w:rsidRDefault="00A149F9" w:rsidP="004D75B3">
      <w:pPr>
        <w:rPr>
          <w:sz w:val="32"/>
          <w:szCs w:val="32"/>
        </w:rPr>
      </w:pPr>
    </w:p>
    <w:p w14:paraId="58B6EE0C" w14:textId="77777777" w:rsidR="00A149F9" w:rsidRDefault="00A149F9" w:rsidP="004D75B3">
      <w:pPr>
        <w:rPr>
          <w:sz w:val="32"/>
          <w:szCs w:val="32"/>
        </w:rPr>
      </w:pPr>
    </w:p>
    <w:p w14:paraId="63870084" w14:textId="77777777" w:rsidR="00A149F9" w:rsidRDefault="00A149F9" w:rsidP="004D75B3">
      <w:pPr>
        <w:rPr>
          <w:sz w:val="32"/>
          <w:szCs w:val="32"/>
        </w:rPr>
      </w:pPr>
    </w:p>
    <w:p w14:paraId="2154931B" w14:textId="77777777" w:rsidR="00A149F9" w:rsidRDefault="00A149F9" w:rsidP="004D75B3">
      <w:pPr>
        <w:rPr>
          <w:sz w:val="32"/>
          <w:szCs w:val="32"/>
        </w:rPr>
      </w:pPr>
    </w:p>
    <w:p w14:paraId="375E3A35" w14:textId="77777777" w:rsidR="00A149F9" w:rsidRDefault="00A149F9" w:rsidP="004D75B3">
      <w:pPr>
        <w:rPr>
          <w:sz w:val="32"/>
          <w:szCs w:val="32"/>
        </w:rPr>
      </w:pPr>
    </w:p>
    <w:p w14:paraId="1FBACCA8" w14:textId="517F2417" w:rsidR="004D75B3" w:rsidRPr="00F57DF4" w:rsidRDefault="004D75B3" w:rsidP="004D75B3">
      <w:pPr>
        <w:rPr>
          <w:b/>
          <w:bCs/>
          <w:sz w:val="28"/>
          <w:szCs w:val="28"/>
        </w:rPr>
      </w:pPr>
      <w:r w:rsidRPr="00F57DF4">
        <w:rPr>
          <w:b/>
          <w:bCs/>
          <w:sz w:val="28"/>
          <w:szCs w:val="28"/>
        </w:rPr>
        <w:lastRenderedPageBreak/>
        <w:t>C</w:t>
      </w:r>
      <w:r w:rsidR="00F57DF4" w:rsidRPr="00F57DF4">
        <w:rPr>
          <w:b/>
          <w:bCs/>
          <w:sz w:val="28"/>
          <w:szCs w:val="28"/>
        </w:rPr>
        <w:t xml:space="preserve">onclusion </w:t>
      </w:r>
    </w:p>
    <w:p w14:paraId="5C4A0C64" w14:textId="77777777" w:rsidR="004D75B3" w:rsidRPr="00A149F9" w:rsidRDefault="004D75B3" w:rsidP="004D75B3">
      <w:pPr>
        <w:rPr>
          <w:szCs w:val="24"/>
        </w:rPr>
      </w:pPr>
      <w:r w:rsidRPr="00A149F9">
        <w:rPr>
          <w:szCs w:val="24"/>
        </w:rPr>
        <w:t>The primary goal of ensuring the safety of the car owner has been met. Window breaks, door opens, and starting the car are all protected by the alarm system. The horn is only designed to go for a few minutes, so it accomplishes the second purpose of limiting noise to a minimum. A car alarm system may not prevent injuries, but it does give instant protection against loss of property by deterring car thefts. AN auto alarm system, on the other hand, provides indirect safety to a neighbourhood. Car alarms discourage thieves from breaking into and stealing vehicles.</w:t>
      </w:r>
    </w:p>
    <w:p w14:paraId="1FCA3D7C" w14:textId="77777777" w:rsidR="004D75B3" w:rsidRDefault="004D75B3" w:rsidP="004D75B3">
      <w:pPr>
        <w:rPr>
          <w:sz w:val="32"/>
          <w:szCs w:val="32"/>
        </w:rPr>
      </w:pPr>
    </w:p>
    <w:p w14:paraId="3A559986" w14:textId="77777777" w:rsidR="004D75B3" w:rsidRDefault="004D75B3" w:rsidP="004D75B3">
      <w:pPr>
        <w:rPr>
          <w:sz w:val="32"/>
          <w:szCs w:val="32"/>
        </w:rPr>
      </w:pPr>
    </w:p>
    <w:p w14:paraId="00EF71B1" w14:textId="2E0F0B28" w:rsidR="004D75B3" w:rsidRPr="000947BC" w:rsidRDefault="004D75B3" w:rsidP="004D75B3">
      <w:pPr>
        <w:rPr>
          <w:b/>
          <w:bCs/>
          <w:sz w:val="28"/>
          <w:szCs w:val="28"/>
        </w:rPr>
      </w:pPr>
      <w:r w:rsidRPr="000947BC">
        <w:rPr>
          <w:b/>
          <w:bCs/>
          <w:sz w:val="28"/>
          <w:szCs w:val="28"/>
        </w:rPr>
        <w:t>M</w:t>
      </w:r>
      <w:r w:rsidR="00F57DF4" w:rsidRPr="000947BC">
        <w:rPr>
          <w:b/>
          <w:bCs/>
          <w:sz w:val="28"/>
          <w:szCs w:val="28"/>
        </w:rPr>
        <w:t xml:space="preserve">erging with BMW </w:t>
      </w:r>
      <w:r w:rsidRPr="000947BC">
        <w:rPr>
          <w:b/>
          <w:bCs/>
          <w:sz w:val="28"/>
          <w:szCs w:val="28"/>
        </w:rPr>
        <w:t>(BCM MODULE)</w:t>
      </w:r>
    </w:p>
    <w:p w14:paraId="7CE935C4" w14:textId="6FD7C368" w:rsidR="004D75B3" w:rsidRDefault="004D75B3" w:rsidP="004D75B3">
      <w:pPr>
        <w:rPr>
          <w:sz w:val="32"/>
          <w:szCs w:val="32"/>
        </w:rPr>
      </w:pPr>
      <w:r>
        <w:rPr>
          <w:noProof/>
        </w:rPr>
        <w:drawing>
          <wp:inline distT="0" distB="0" distL="0" distR="0" wp14:anchorId="3F9D71E3" wp14:editId="1F6E91B0">
            <wp:extent cx="5724525" cy="2390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14:paraId="56528751" w14:textId="77777777" w:rsidR="00A149F9" w:rsidRDefault="00A149F9" w:rsidP="00A149F9">
      <w:pPr>
        <w:jc w:val="center"/>
        <w:rPr>
          <w:sz w:val="28"/>
          <w:szCs w:val="28"/>
        </w:rPr>
      </w:pPr>
    </w:p>
    <w:p w14:paraId="5000B88C" w14:textId="120EA166" w:rsidR="00A149F9" w:rsidRPr="00A149F9" w:rsidRDefault="00A149F9" w:rsidP="00A149F9">
      <w:pPr>
        <w:jc w:val="center"/>
        <w:rPr>
          <w:sz w:val="28"/>
          <w:szCs w:val="28"/>
        </w:rPr>
      </w:pPr>
      <w:r w:rsidRPr="00A149F9">
        <w:rPr>
          <w:sz w:val="28"/>
          <w:szCs w:val="28"/>
        </w:rPr>
        <w:t>Figure 2</w:t>
      </w:r>
      <w:r>
        <w:rPr>
          <w:sz w:val="28"/>
          <w:szCs w:val="28"/>
        </w:rPr>
        <w:t>3</w:t>
      </w:r>
      <w:r w:rsidRPr="00A149F9">
        <w:rPr>
          <w:sz w:val="28"/>
          <w:szCs w:val="28"/>
        </w:rPr>
        <w:t>. Model Simulation</w:t>
      </w:r>
    </w:p>
    <w:p w14:paraId="19C08F53" w14:textId="48250A16" w:rsidR="004D75B3" w:rsidRDefault="004D75B3" w:rsidP="004D75B3">
      <w:pPr>
        <w:rPr>
          <w:sz w:val="32"/>
          <w:szCs w:val="32"/>
        </w:rPr>
      </w:pPr>
    </w:p>
    <w:p w14:paraId="21D42A93" w14:textId="77777777" w:rsidR="004D75B3" w:rsidRPr="00AE6453" w:rsidRDefault="004D75B3" w:rsidP="00AE6453">
      <w:pPr>
        <w:rPr>
          <w:b/>
          <w:bCs/>
        </w:rPr>
      </w:pPr>
    </w:p>
    <w:p w14:paraId="61960DB4" w14:textId="77777777" w:rsidR="00A6267A" w:rsidRDefault="00A6267A" w:rsidP="00A6267A"/>
    <w:p w14:paraId="549890CD" w14:textId="77777777" w:rsidR="00A6267A" w:rsidRDefault="00A6267A" w:rsidP="00A6267A"/>
    <w:p w14:paraId="7BF7DD37" w14:textId="77777777" w:rsidR="00A6267A" w:rsidRDefault="00A6267A" w:rsidP="00A6267A"/>
    <w:p w14:paraId="6EEE7187" w14:textId="77777777" w:rsidR="00A6267A" w:rsidRDefault="00A6267A" w:rsidP="00A6267A"/>
    <w:p w14:paraId="4C862D45" w14:textId="77777777" w:rsidR="00A6267A" w:rsidRDefault="00A6267A" w:rsidP="00A6267A"/>
    <w:p w14:paraId="52839931" w14:textId="77777777" w:rsidR="00A6267A" w:rsidRDefault="00A6267A" w:rsidP="00A6267A"/>
    <w:p w14:paraId="1D98C093" w14:textId="77777777" w:rsidR="00A6267A" w:rsidRDefault="00A6267A" w:rsidP="00A6267A"/>
    <w:p w14:paraId="08207DBB" w14:textId="77777777" w:rsidR="00A6267A" w:rsidRDefault="00A6267A" w:rsidP="00A6267A"/>
    <w:p w14:paraId="6184167E" w14:textId="77777777" w:rsidR="00A6267A" w:rsidRDefault="00A6267A" w:rsidP="00A6267A"/>
    <w:p w14:paraId="24D07A5B" w14:textId="61796769" w:rsidR="00A6267A" w:rsidRPr="00A6267A" w:rsidRDefault="00E61731" w:rsidP="0071503A">
      <w:pPr>
        <w:pStyle w:val="Heading1"/>
      </w:pPr>
      <w:r>
        <w:t xml:space="preserve"> </w:t>
      </w:r>
      <w:bookmarkStart w:id="51" w:name="_Toc96351382"/>
      <w:proofErr w:type="spellStart"/>
      <w:r w:rsidR="00A6267A">
        <w:t>Miniproject</w:t>
      </w:r>
      <w:proofErr w:type="spellEnd"/>
      <w:r w:rsidR="00A6267A">
        <w:t xml:space="preserve"> 6 </w:t>
      </w:r>
      <w:r w:rsidR="0071503A">
        <w:t>–</w:t>
      </w:r>
      <w:r w:rsidR="00A6267A">
        <w:t xml:space="preserve"> </w:t>
      </w:r>
      <w:r w:rsidR="0071503A">
        <w:t xml:space="preserve">Wiper </w:t>
      </w:r>
      <w:proofErr w:type="gramStart"/>
      <w:r w:rsidR="0071503A">
        <w:t>Control[</w:t>
      </w:r>
      <w:proofErr w:type="gramEnd"/>
      <w:r w:rsidR="0071503A">
        <w:t>Team]</w:t>
      </w:r>
      <w:bookmarkEnd w:id="51"/>
    </w:p>
    <w:p w14:paraId="6CF2CAED" w14:textId="77777777" w:rsidR="0071503A" w:rsidRDefault="0071503A" w:rsidP="00232668"/>
    <w:p w14:paraId="395FC615" w14:textId="77777777" w:rsidR="00A6267A" w:rsidRPr="00232668" w:rsidRDefault="0071503A" w:rsidP="0071503A">
      <w:pPr>
        <w:pStyle w:val="Heading2"/>
      </w:pPr>
      <w:bookmarkStart w:id="52" w:name="_Toc96351383"/>
      <w:r>
        <w:t>Modules</w:t>
      </w:r>
      <w:bookmarkEnd w:id="52"/>
    </w:p>
    <w:p w14:paraId="2A3EE155" w14:textId="77777777" w:rsidR="0071503A" w:rsidRDefault="00833774" w:rsidP="008A5687">
      <w:pPr>
        <w:pStyle w:val="ListParagraph"/>
        <w:numPr>
          <w:ilvl w:val="0"/>
          <w:numId w:val="11"/>
        </w:numPr>
      </w:pPr>
      <w:r>
        <w:t>C Programming</w:t>
      </w:r>
    </w:p>
    <w:p w14:paraId="49573B37" w14:textId="09811DC2" w:rsidR="00395811" w:rsidRDefault="0071503A" w:rsidP="008A5687">
      <w:pPr>
        <w:pStyle w:val="ListParagraph"/>
        <w:numPr>
          <w:ilvl w:val="0"/>
          <w:numId w:val="11"/>
        </w:numPr>
      </w:pPr>
      <w:r>
        <w:t>STM32</w:t>
      </w:r>
    </w:p>
    <w:p w14:paraId="395F638F" w14:textId="77777777" w:rsidR="00E61731" w:rsidRDefault="00E61731" w:rsidP="00E61731">
      <w:pPr>
        <w:pStyle w:val="ListParagraph"/>
      </w:pPr>
    </w:p>
    <w:p w14:paraId="328795CE" w14:textId="26B24509" w:rsidR="00833774" w:rsidRDefault="00833774" w:rsidP="00833774">
      <w:pPr>
        <w:pStyle w:val="Heading2"/>
      </w:pPr>
      <w:bookmarkStart w:id="53" w:name="_Toc96351384"/>
      <w:r>
        <w:t>Requirements</w:t>
      </w:r>
      <w:bookmarkEnd w:id="53"/>
    </w:p>
    <w:p w14:paraId="200F4190" w14:textId="6ACDF1E6" w:rsidR="00213922" w:rsidRPr="00213922" w:rsidRDefault="00213922" w:rsidP="00213922">
      <w:pPr>
        <w:rPr>
          <w:b/>
          <w:bCs/>
          <w:sz w:val="28"/>
          <w:szCs w:val="24"/>
        </w:rPr>
      </w:pPr>
      <w:r w:rsidRPr="00213922">
        <w:rPr>
          <w:b/>
          <w:bCs/>
          <w:sz w:val="28"/>
          <w:szCs w:val="24"/>
        </w:rPr>
        <w:t xml:space="preserve">High Level Requirements </w:t>
      </w:r>
    </w:p>
    <w:p w14:paraId="79C607C0" w14:textId="77777777" w:rsidR="00213922" w:rsidRPr="00213922" w:rsidRDefault="00213922" w:rsidP="00213922">
      <w:pPr>
        <w:rPr>
          <w:b/>
          <w:bCs/>
        </w:rPr>
      </w:pPr>
    </w:p>
    <w:p w14:paraId="52CB0D4B" w14:textId="60305214" w:rsidR="00A0126F" w:rsidRDefault="00A0126F" w:rsidP="00A0126F">
      <w:r>
        <w:t xml:space="preserve">A windscreen wiper or windshield wiper is a device used to remove rain and dirt from a windscreen. Almost every motor vehicle, including trains, planes, and boats, has wipers, which are almost always required. The wiper control system contains a controller that takes in the input from the user and controls the operation of the wiper based on those inputs. </w:t>
      </w:r>
    </w:p>
    <w:p w14:paraId="61915E53" w14:textId="69BD1ED2" w:rsidR="00213922" w:rsidRPr="00833774" w:rsidRDefault="00213922" w:rsidP="00213922">
      <w:pPr>
        <w:pStyle w:val="Heading3"/>
      </w:pPr>
      <w:bookmarkStart w:id="54" w:name="_Toc96351385"/>
      <w:r>
        <w:t>Low</w:t>
      </w:r>
      <w:r w:rsidRPr="00833774">
        <w:t xml:space="preserve"> Level Requirements</w:t>
      </w:r>
      <w:bookmarkEnd w:id="54"/>
    </w:p>
    <w:p w14:paraId="52C9D51B" w14:textId="77777777" w:rsidR="00A0126F" w:rsidRDefault="00A0126F" w:rsidP="00A0126F"/>
    <w:p w14:paraId="786178B2" w14:textId="3D24530D" w:rsidR="00A0126F" w:rsidRDefault="00A0126F" w:rsidP="00A0126F">
      <w:r>
        <w:t>The aim of this project is to help reduce accidents that happen as a result of the driver intending to clean the front screen   thereby taking the attention of the driver off the road.</w:t>
      </w:r>
      <w:r w:rsidR="00213922">
        <w:t xml:space="preserve"> </w:t>
      </w:r>
      <w:r>
        <w:t>This is also known as wiper delay module. The wiper control system checks for the ignition key position and if user button is pushed for more than 2 sec the wiper system is on indicated by red Led on similarly for ignition key position at lock wiper is off and red led off.</w:t>
      </w:r>
    </w:p>
    <w:p w14:paraId="2D1556DE" w14:textId="77777777" w:rsidR="00213922" w:rsidRPr="00A0126F" w:rsidRDefault="00213922" w:rsidP="00A0126F"/>
    <w:p w14:paraId="168ADE19" w14:textId="77777777" w:rsidR="00833774" w:rsidRPr="00833774" w:rsidRDefault="00833774" w:rsidP="00833774">
      <w:pPr>
        <w:rPr>
          <w:b/>
        </w:rPr>
      </w:pPr>
      <w:r w:rsidRPr="00833774">
        <w:rPr>
          <w:b/>
        </w:rPr>
        <w:t>4W's and 1'H</w:t>
      </w:r>
    </w:p>
    <w:p w14:paraId="68772BE3" w14:textId="5FC0E2D2" w:rsidR="00833774" w:rsidRDefault="00833774" w:rsidP="00833774">
      <w:pPr>
        <w:rPr>
          <w:b/>
        </w:rPr>
      </w:pPr>
      <w:r w:rsidRPr="00833774">
        <w:rPr>
          <w:b/>
        </w:rPr>
        <w:t>Who:</w:t>
      </w:r>
    </w:p>
    <w:p w14:paraId="05CA799E" w14:textId="147684BF" w:rsidR="00A0126F" w:rsidRPr="00A0126F" w:rsidRDefault="00A0126F" w:rsidP="00833774">
      <w:pPr>
        <w:rPr>
          <w:bCs/>
        </w:rPr>
      </w:pPr>
      <w:r w:rsidRPr="00A0126F">
        <w:rPr>
          <w:bCs/>
        </w:rPr>
        <w:t>The system is beneficial for the common economic car manufactures as it provides an efficient and reliable system for wiper control at a reduced cost.</w:t>
      </w:r>
    </w:p>
    <w:p w14:paraId="09201FF2" w14:textId="7FDF7E6F" w:rsidR="00833774" w:rsidRDefault="00833774" w:rsidP="00833774">
      <w:pPr>
        <w:rPr>
          <w:b/>
        </w:rPr>
      </w:pPr>
      <w:r w:rsidRPr="00833774">
        <w:rPr>
          <w:b/>
        </w:rPr>
        <w:t>What:</w:t>
      </w:r>
    </w:p>
    <w:p w14:paraId="3C026C59" w14:textId="63E88C5B" w:rsidR="00A0126F" w:rsidRPr="00A0126F" w:rsidRDefault="00A0126F" w:rsidP="00833774">
      <w:pPr>
        <w:rPr>
          <w:bCs/>
        </w:rPr>
      </w:pPr>
      <w:r w:rsidRPr="00A0126F">
        <w:rPr>
          <w:bCs/>
        </w:rPr>
        <w:t>Drivers are exposed to an ever-increasing number of distractions. Wiper control system become an appealing feature as they minimize the distraction by providing a clear front view</w:t>
      </w:r>
    </w:p>
    <w:p w14:paraId="43E9F1A5" w14:textId="6B5D7E22" w:rsidR="00833774" w:rsidRDefault="00833774" w:rsidP="00833774">
      <w:pPr>
        <w:rPr>
          <w:b/>
        </w:rPr>
      </w:pPr>
      <w:r w:rsidRPr="00833774">
        <w:rPr>
          <w:b/>
        </w:rPr>
        <w:t>When:</w:t>
      </w:r>
    </w:p>
    <w:p w14:paraId="7CBCE0F3" w14:textId="4299D4B3" w:rsidR="00A0126F" w:rsidRPr="00A0126F" w:rsidRDefault="00A0126F" w:rsidP="00833774">
      <w:pPr>
        <w:rPr>
          <w:bCs/>
        </w:rPr>
      </w:pPr>
      <w:r w:rsidRPr="00A0126F">
        <w:rPr>
          <w:bCs/>
        </w:rPr>
        <w:t>The need for wiper control system was realized since the automotive industry has been researching ways to exploit modern computing and electronic advances in the development of safety, reliability, and entertainment technologies.</w:t>
      </w:r>
    </w:p>
    <w:p w14:paraId="649D460F" w14:textId="2281A867" w:rsidR="00833774" w:rsidRDefault="00833774" w:rsidP="00833774">
      <w:pPr>
        <w:rPr>
          <w:b/>
        </w:rPr>
      </w:pPr>
      <w:r w:rsidRPr="00833774">
        <w:rPr>
          <w:b/>
        </w:rPr>
        <w:t>Where:</w:t>
      </w:r>
    </w:p>
    <w:p w14:paraId="632634EF" w14:textId="681FF53E" w:rsidR="00A0126F" w:rsidRPr="00A0126F" w:rsidRDefault="00A0126F" w:rsidP="00833774">
      <w:pPr>
        <w:rPr>
          <w:bCs/>
        </w:rPr>
      </w:pPr>
      <w:r w:rsidRPr="00A0126F">
        <w:rPr>
          <w:bCs/>
        </w:rPr>
        <w:t>Wiper control system is used to remove rain and dirt from windscreen and is required in every motor vehicle such as train, plane, boat and automobiles.</w:t>
      </w:r>
    </w:p>
    <w:p w14:paraId="060081AA" w14:textId="2D10321A" w:rsidR="00833774" w:rsidRDefault="00833774" w:rsidP="00833774">
      <w:pPr>
        <w:rPr>
          <w:b/>
        </w:rPr>
      </w:pPr>
      <w:r w:rsidRPr="00833774">
        <w:rPr>
          <w:b/>
        </w:rPr>
        <w:lastRenderedPageBreak/>
        <w:t>How:</w:t>
      </w:r>
    </w:p>
    <w:p w14:paraId="615EDC78" w14:textId="73B3C5F6" w:rsidR="00A0126F" w:rsidRDefault="00A0126F" w:rsidP="00833774">
      <w:pPr>
        <w:rPr>
          <w:bCs/>
        </w:rPr>
      </w:pPr>
      <w:r w:rsidRPr="00A0126F">
        <w:rPr>
          <w:bCs/>
        </w:rPr>
        <w:t>The wiper control system checks for the ignition key position and if user button is pushed for more than 2 sec the wiper system is on indicated by red Led on similarly for ignition key position at lock wiper is off and red led off.</w:t>
      </w:r>
    </w:p>
    <w:p w14:paraId="14FB941E" w14:textId="77777777" w:rsidR="00A0126F" w:rsidRPr="00A0126F" w:rsidRDefault="00A0126F" w:rsidP="00A0126F">
      <w:pPr>
        <w:rPr>
          <w:b/>
          <w:sz w:val="28"/>
          <w:szCs w:val="24"/>
        </w:rPr>
      </w:pPr>
      <w:r w:rsidRPr="00A0126F">
        <w:rPr>
          <w:b/>
          <w:sz w:val="28"/>
          <w:szCs w:val="24"/>
        </w:rPr>
        <w:t xml:space="preserve">SWOT Analysis </w:t>
      </w:r>
    </w:p>
    <w:p w14:paraId="1E60E042" w14:textId="4713128F" w:rsidR="00A0126F" w:rsidRPr="00A0126F" w:rsidRDefault="00A0126F" w:rsidP="00A0126F">
      <w:pPr>
        <w:rPr>
          <w:bCs/>
          <w:sz w:val="28"/>
          <w:szCs w:val="24"/>
        </w:rPr>
      </w:pPr>
      <w:r w:rsidRPr="00A0126F">
        <w:rPr>
          <w:bCs/>
          <w:sz w:val="28"/>
          <w:szCs w:val="24"/>
        </w:rPr>
        <w:t>Strengths:</w:t>
      </w:r>
    </w:p>
    <w:p w14:paraId="058805D8" w14:textId="629075A4" w:rsidR="00A0126F" w:rsidRDefault="00A0126F" w:rsidP="00A0126F">
      <w:pPr>
        <w:pStyle w:val="ListParagraph"/>
        <w:numPr>
          <w:ilvl w:val="0"/>
          <w:numId w:val="35"/>
        </w:numPr>
        <w:rPr>
          <w:bCs/>
        </w:rPr>
      </w:pPr>
      <w:r w:rsidRPr="00A0126F">
        <w:rPr>
          <w:bCs/>
        </w:rPr>
        <w:t xml:space="preserve">The present automobiles have a large number of features with high equipped technology but the cost of these systems is very high </w:t>
      </w:r>
    </w:p>
    <w:p w14:paraId="5AFDF921" w14:textId="77777777" w:rsidR="00A0126F" w:rsidRPr="00A0126F" w:rsidRDefault="00A0126F" w:rsidP="00A0126F">
      <w:pPr>
        <w:pStyle w:val="ListParagraph"/>
        <w:rPr>
          <w:bCs/>
        </w:rPr>
      </w:pPr>
    </w:p>
    <w:p w14:paraId="2A561D58" w14:textId="77777777" w:rsidR="00A0126F" w:rsidRDefault="00A0126F" w:rsidP="00A0126F">
      <w:pPr>
        <w:pStyle w:val="ListParagraph"/>
        <w:numPr>
          <w:ilvl w:val="0"/>
          <w:numId w:val="35"/>
        </w:numPr>
        <w:rPr>
          <w:bCs/>
        </w:rPr>
      </w:pPr>
      <w:r w:rsidRPr="00A0126F">
        <w:rPr>
          <w:bCs/>
        </w:rPr>
        <w:t>Thus, an effort has been made in this this wiper control system to reduce the cost so that it can be implemented in the common economic cars where a common man can enjoy the benefits.</w:t>
      </w:r>
    </w:p>
    <w:p w14:paraId="44B089F7" w14:textId="77777777" w:rsidR="00A0126F" w:rsidRPr="00A0126F" w:rsidRDefault="00A0126F" w:rsidP="00A0126F">
      <w:pPr>
        <w:pStyle w:val="ListParagraph"/>
        <w:rPr>
          <w:bCs/>
        </w:rPr>
      </w:pPr>
    </w:p>
    <w:p w14:paraId="27A1E5F6" w14:textId="5653FC3C" w:rsidR="00A0126F" w:rsidRPr="00A0126F" w:rsidRDefault="00A0126F" w:rsidP="00A0126F">
      <w:pPr>
        <w:pStyle w:val="ListParagraph"/>
        <w:numPr>
          <w:ilvl w:val="0"/>
          <w:numId w:val="35"/>
        </w:numPr>
        <w:rPr>
          <w:bCs/>
        </w:rPr>
      </w:pPr>
      <w:r w:rsidRPr="00A0126F">
        <w:rPr>
          <w:bCs/>
        </w:rPr>
        <w:t>It helps the driver to concentrate on the road while driving by providing a clean front view hence allowing the driver to focus on the road and driving.</w:t>
      </w:r>
    </w:p>
    <w:p w14:paraId="08FFD7CD" w14:textId="77777777" w:rsidR="00A0126F" w:rsidRPr="00A0126F" w:rsidRDefault="00A0126F" w:rsidP="00A0126F">
      <w:pPr>
        <w:rPr>
          <w:bCs/>
        </w:rPr>
      </w:pPr>
    </w:p>
    <w:p w14:paraId="3A4EF993" w14:textId="77777777" w:rsidR="00A0126F" w:rsidRDefault="00A0126F" w:rsidP="00A0126F">
      <w:pPr>
        <w:rPr>
          <w:bCs/>
          <w:sz w:val="28"/>
          <w:szCs w:val="24"/>
        </w:rPr>
      </w:pPr>
      <w:r w:rsidRPr="00A0126F">
        <w:rPr>
          <w:bCs/>
          <w:sz w:val="28"/>
          <w:szCs w:val="24"/>
        </w:rPr>
        <w:t>Weakness:</w:t>
      </w:r>
    </w:p>
    <w:p w14:paraId="61715C91" w14:textId="4A5D00D1" w:rsidR="00A0126F" w:rsidRPr="00A0126F" w:rsidRDefault="00A0126F" w:rsidP="00A0126F">
      <w:pPr>
        <w:pStyle w:val="ListParagraph"/>
        <w:numPr>
          <w:ilvl w:val="0"/>
          <w:numId w:val="43"/>
        </w:numPr>
        <w:rPr>
          <w:bCs/>
          <w:sz w:val="28"/>
          <w:szCs w:val="24"/>
        </w:rPr>
      </w:pPr>
      <w:r w:rsidRPr="00A0126F">
        <w:rPr>
          <w:bCs/>
        </w:rPr>
        <w:t>The position of wiper needs to be operated manually.</w:t>
      </w:r>
    </w:p>
    <w:p w14:paraId="6CF53355" w14:textId="77777777" w:rsidR="00A0126F" w:rsidRPr="00A0126F" w:rsidRDefault="00A0126F" w:rsidP="00A0126F">
      <w:pPr>
        <w:pStyle w:val="ListParagraph"/>
        <w:rPr>
          <w:bCs/>
          <w:sz w:val="28"/>
          <w:szCs w:val="24"/>
        </w:rPr>
      </w:pPr>
    </w:p>
    <w:p w14:paraId="217CC34C" w14:textId="15BF22D1" w:rsidR="00A0126F" w:rsidRPr="00A0126F" w:rsidRDefault="00A0126F" w:rsidP="00A0126F">
      <w:pPr>
        <w:pStyle w:val="ListParagraph"/>
        <w:numPr>
          <w:ilvl w:val="0"/>
          <w:numId w:val="43"/>
        </w:numPr>
        <w:rPr>
          <w:bCs/>
          <w:sz w:val="28"/>
          <w:szCs w:val="24"/>
        </w:rPr>
      </w:pPr>
      <w:r w:rsidRPr="00A0126F">
        <w:rPr>
          <w:bCs/>
        </w:rPr>
        <w:t>The driver may feel the need of wiper but may not be able to turn it due to his or her attention being busy in traffic or other factors.</w:t>
      </w:r>
    </w:p>
    <w:p w14:paraId="10D2BAC8" w14:textId="77777777" w:rsidR="00A0126F" w:rsidRPr="00A0126F" w:rsidRDefault="00A0126F" w:rsidP="00A0126F">
      <w:pPr>
        <w:pStyle w:val="ListParagraph"/>
        <w:rPr>
          <w:bCs/>
          <w:sz w:val="28"/>
          <w:szCs w:val="24"/>
        </w:rPr>
      </w:pPr>
    </w:p>
    <w:p w14:paraId="60A764CB" w14:textId="77777777" w:rsidR="00A0126F" w:rsidRPr="00A0126F" w:rsidRDefault="00A0126F" w:rsidP="00A0126F">
      <w:pPr>
        <w:pStyle w:val="ListParagraph"/>
        <w:rPr>
          <w:bCs/>
          <w:sz w:val="28"/>
          <w:szCs w:val="24"/>
        </w:rPr>
      </w:pPr>
    </w:p>
    <w:p w14:paraId="5D35F728" w14:textId="2D7139AD" w:rsidR="00A0126F" w:rsidRPr="00A0126F" w:rsidRDefault="00A0126F" w:rsidP="00A0126F">
      <w:pPr>
        <w:pStyle w:val="ListParagraph"/>
        <w:numPr>
          <w:ilvl w:val="0"/>
          <w:numId w:val="43"/>
        </w:numPr>
        <w:rPr>
          <w:bCs/>
          <w:sz w:val="28"/>
          <w:szCs w:val="24"/>
        </w:rPr>
      </w:pPr>
      <w:r w:rsidRPr="00A0126F">
        <w:rPr>
          <w:bCs/>
        </w:rPr>
        <w:t>The speed of wipers needs to be adjusted manually by the user according to his or her need.</w:t>
      </w:r>
    </w:p>
    <w:p w14:paraId="7A579D8F" w14:textId="77777777" w:rsidR="00A0126F" w:rsidRPr="00A0126F" w:rsidRDefault="00A0126F" w:rsidP="00A0126F">
      <w:pPr>
        <w:rPr>
          <w:bCs/>
        </w:rPr>
      </w:pPr>
    </w:p>
    <w:p w14:paraId="0E446399" w14:textId="18AFC895" w:rsidR="00A0126F" w:rsidRPr="00A0126F" w:rsidRDefault="00A0126F" w:rsidP="00A0126F">
      <w:pPr>
        <w:rPr>
          <w:bCs/>
          <w:sz w:val="28"/>
          <w:szCs w:val="24"/>
        </w:rPr>
      </w:pPr>
      <w:r w:rsidRPr="00A0126F">
        <w:rPr>
          <w:bCs/>
          <w:sz w:val="28"/>
          <w:szCs w:val="24"/>
        </w:rPr>
        <w:t>Opportunities:</w:t>
      </w:r>
    </w:p>
    <w:p w14:paraId="0E32A704" w14:textId="77777777" w:rsidR="00213922" w:rsidRDefault="00A0126F" w:rsidP="00213922">
      <w:pPr>
        <w:pStyle w:val="ListParagraph"/>
        <w:numPr>
          <w:ilvl w:val="0"/>
          <w:numId w:val="46"/>
        </w:numPr>
        <w:rPr>
          <w:bCs/>
        </w:rPr>
      </w:pPr>
      <w:r w:rsidRPr="00213922">
        <w:rPr>
          <w:bCs/>
        </w:rPr>
        <w:t>This wiper system makes wiper operation easier and more comfortable for the driver.</w:t>
      </w:r>
    </w:p>
    <w:p w14:paraId="0E909DCA" w14:textId="77777777" w:rsidR="00213922" w:rsidRDefault="00213922" w:rsidP="00213922">
      <w:pPr>
        <w:pStyle w:val="ListParagraph"/>
        <w:rPr>
          <w:bCs/>
        </w:rPr>
      </w:pPr>
    </w:p>
    <w:p w14:paraId="50E2AFC6" w14:textId="483E069D" w:rsidR="00A0126F" w:rsidRPr="00213922" w:rsidRDefault="00A0126F" w:rsidP="00213922">
      <w:pPr>
        <w:pStyle w:val="ListParagraph"/>
        <w:numPr>
          <w:ilvl w:val="0"/>
          <w:numId w:val="46"/>
        </w:numPr>
        <w:rPr>
          <w:bCs/>
        </w:rPr>
      </w:pPr>
      <w:r w:rsidRPr="00213922">
        <w:rPr>
          <w:bCs/>
        </w:rPr>
        <w:t>It will provide a new level of comfort and assistance to drivers who work at night or in congested regions, where they already have to focus on brakes and clutches.</w:t>
      </w:r>
    </w:p>
    <w:p w14:paraId="237E1660" w14:textId="77777777" w:rsidR="00A0126F" w:rsidRPr="00A0126F" w:rsidRDefault="00A0126F" w:rsidP="00A0126F">
      <w:pPr>
        <w:rPr>
          <w:bCs/>
        </w:rPr>
      </w:pPr>
    </w:p>
    <w:p w14:paraId="63682A87" w14:textId="77777777" w:rsidR="00A0126F" w:rsidRDefault="00A0126F" w:rsidP="00A0126F">
      <w:pPr>
        <w:rPr>
          <w:bCs/>
          <w:sz w:val="28"/>
          <w:szCs w:val="24"/>
        </w:rPr>
      </w:pPr>
      <w:r w:rsidRPr="00A0126F">
        <w:rPr>
          <w:bCs/>
          <w:sz w:val="28"/>
          <w:szCs w:val="24"/>
        </w:rPr>
        <w:t>Threats:</w:t>
      </w:r>
    </w:p>
    <w:p w14:paraId="219C7EF9" w14:textId="3A660A31" w:rsidR="00A0126F" w:rsidRPr="00A0126F" w:rsidRDefault="00A0126F" w:rsidP="00A0126F">
      <w:pPr>
        <w:pStyle w:val="ListParagraph"/>
        <w:numPr>
          <w:ilvl w:val="0"/>
          <w:numId w:val="45"/>
        </w:numPr>
        <w:rPr>
          <w:bCs/>
          <w:sz w:val="28"/>
          <w:szCs w:val="24"/>
        </w:rPr>
      </w:pPr>
      <w:r w:rsidRPr="00A0126F">
        <w:rPr>
          <w:bCs/>
        </w:rPr>
        <w:t>This system allows only a few intermittent or variable speed operations.</w:t>
      </w:r>
    </w:p>
    <w:p w14:paraId="77A1D429" w14:textId="77777777" w:rsidR="00A0126F" w:rsidRPr="00A0126F" w:rsidRDefault="00A0126F" w:rsidP="00A0126F">
      <w:pPr>
        <w:pStyle w:val="ListParagraph"/>
        <w:rPr>
          <w:bCs/>
          <w:sz w:val="28"/>
          <w:szCs w:val="24"/>
        </w:rPr>
      </w:pPr>
    </w:p>
    <w:p w14:paraId="50F38F18" w14:textId="35C4DA3D" w:rsidR="00A0126F" w:rsidRPr="00C367EE" w:rsidRDefault="00A0126F" w:rsidP="00C367EE">
      <w:pPr>
        <w:pStyle w:val="ListParagraph"/>
        <w:numPr>
          <w:ilvl w:val="0"/>
          <w:numId w:val="45"/>
        </w:numPr>
        <w:rPr>
          <w:bCs/>
          <w:sz w:val="28"/>
          <w:szCs w:val="24"/>
        </w:rPr>
      </w:pPr>
      <w:r w:rsidRPr="00A0126F">
        <w:rPr>
          <w:bCs/>
        </w:rPr>
        <w:t>It requires driver’s constant attention to wiper speed and adjustment.</w:t>
      </w:r>
    </w:p>
    <w:p w14:paraId="5C6CB1F3" w14:textId="77777777" w:rsidR="00A0126F" w:rsidRPr="00A0126F" w:rsidRDefault="00A0126F" w:rsidP="00A0126F">
      <w:pPr>
        <w:pStyle w:val="ListParagraph"/>
        <w:rPr>
          <w:bCs/>
          <w:sz w:val="28"/>
          <w:szCs w:val="24"/>
        </w:rPr>
      </w:pPr>
    </w:p>
    <w:p w14:paraId="52BE55B1" w14:textId="48846C1B" w:rsidR="00A0126F" w:rsidRPr="00A0126F" w:rsidRDefault="00A0126F" w:rsidP="00A0126F">
      <w:pPr>
        <w:pStyle w:val="ListParagraph"/>
        <w:numPr>
          <w:ilvl w:val="0"/>
          <w:numId w:val="45"/>
        </w:numPr>
        <w:rPr>
          <w:bCs/>
          <w:sz w:val="28"/>
          <w:szCs w:val="24"/>
        </w:rPr>
      </w:pPr>
      <w:r w:rsidRPr="00A0126F">
        <w:rPr>
          <w:bCs/>
        </w:rPr>
        <w:lastRenderedPageBreak/>
        <w:t>The manual adjustment of the wiper distracts driver's attention, which may be a direct cause accident.</w:t>
      </w:r>
    </w:p>
    <w:p w14:paraId="3740AFAE" w14:textId="77777777" w:rsidR="00833774" w:rsidRDefault="00833774" w:rsidP="00833774"/>
    <w:p w14:paraId="47A0818C" w14:textId="1F547563" w:rsidR="00833774" w:rsidRDefault="00AB14AF" w:rsidP="00AB14AF">
      <w:pPr>
        <w:pStyle w:val="Heading2"/>
      </w:pPr>
      <w:bookmarkStart w:id="55" w:name="_Toc96351386"/>
      <w:r>
        <w:t>Design</w:t>
      </w:r>
      <w:bookmarkEnd w:id="55"/>
    </w:p>
    <w:p w14:paraId="011D38AF" w14:textId="77777777" w:rsidR="005A4307" w:rsidRDefault="005A4307" w:rsidP="005A4307">
      <w:pPr>
        <w:jc w:val="center"/>
      </w:pPr>
      <w:r>
        <w:rPr>
          <w:noProof/>
        </w:rPr>
        <w:drawing>
          <wp:inline distT="0" distB="0" distL="0" distR="0" wp14:anchorId="1040AAD9" wp14:editId="4D9080CB">
            <wp:extent cx="4180454" cy="2472690"/>
            <wp:effectExtent l="0" t="0" r="0" b="3810"/>
            <wp:docPr id="27" name="Picture 27" descr="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ock 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9872" cy="2478260"/>
                    </a:xfrm>
                    <a:prstGeom prst="rect">
                      <a:avLst/>
                    </a:prstGeom>
                    <a:noFill/>
                    <a:ln>
                      <a:noFill/>
                    </a:ln>
                  </pic:spPr>
                </pic:pic>
              </a:graphicData>
            </a:graphic>
          </wp:inline>
        </w:drawing>
      </w:r>
      <w:bookmarkStart w:id="56" w:name="_Toc95933227"/>
    </w:p>
    <w:p w14:paraId="7995F5E4" w14:textId="00BF36D6" w:rsidR="00383495" w:rsidRDefault="00A20427" w:rsidP="005A4307">
      <w:pPr>
        <w:jc w:val="center"/>
      </w:pPr>
      <w:r>
        <w:t>Figure</w:t>
      </w:r>
      <w:r w:rsidR="005A4307">
        <w:t xml:space="preserve"> </w:t>
      </w:r>
      <w:proofErr w:type="gramStart"/>
      <w:r w:rsidR="005A4307">
        <w:t>24</w:t>
      </w:r>
      <w:r>
        <w:t xml:space="preserve"> </w:t>
      </w:r>
      <w:r w:rsidR="00383495">
        <w:t xml:space="preserve"> </w:t>
      </w:r>
      <w:r w:rsidR="005A4307">
        <w:t>Block</w:t>
      </w:r>
      <w:proofErr w:type="gramEnd"/>
      <w:r w:rsidR="00383495">
        <w:t xml:space="preserve"> Diagram</w:t>
      </w:r>
      <w:bookmarkEnd w:id="56"/>
    </w:p>
    <w:p w14:paraId="090727FD" w14:textId="2F644906" w:rsidR="00383495" w:rsidRDefault="005A4307" w:rsidP="005A4307">
      <w:pPr>
        <w:jc w:val="center"/>
      </w:pPr>
      <w:r>
        <w:rPr>
          <w:noProof/>
        </w:rPr>
        <w:drawing>
          <wp:inline distT="0" distB="0" distL="0" distR="0" wp14:anchorId="2A4ED844" wp14:editId="0E1DFC4A">
            <wp:extent cx="4610100" cy="2990850"/>
            <wp:effectExtent l="0" t="0" r="0" b="0"/>
            <wp:docPr id="28" name="Picture 28"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ass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0" cy="2990850"/>
                    </a:xfrm>
                    <a:prstGeom prst="rect">
                      <a:avLst/>
                    </a:prstGeom>
                    <a:noFill/>
                    <a:ln>
                      <a:noFill/>
                    </a:ln>
                  </pic:spPr>
                </pic:pic>
              </a:graphicData>
            </a:graphic>
          </wp:inline>
        </w:drawing>
      </w:r>
    </w:p>
    <w:p w14:paraId="7295C7A2" w14:textId="3BA9D5C5" w:rsidR="00383495" w:rsidRDefault="00A20427" w:rsidP="005A4307">
      <w:pPr>
        <w:ind w:left="1440" w:firstLine="720"/>
      </w:pPr>
      <w:bookmarkStart w:id="57" w:name="_Toc95933228"/>
      <w:r>
        <w:t xml:space="preserve">Figure </w:t>
      </w:r>
      <w:r w:rsidR="005A4307">
        <w:t>26.</w:t>
      </w:r>
      <w:r w:rsidR="00383495">
        <w:t xml:space="preserve"> </w:t>
      </w:r>
      <w:r w:rsidR="005A4307">
        <w:t>Class</w:t>
      </w:r>
      <w:r w:rsidR="00383495">
        <w:t xml:space="preserve"> Diagram</w:t>
      </w:r>
      <w:bookmarkEnd w:id="57"/>
    </w:p>
    <w:p w14:paraId="2AC9AC84" w14:textId="6F981934" w:rsidR="005A4307" w:rsidRDefault="005A4307" w:rsidP="005A4307">
      <w:pPr>
        <w:ind w:left="1440" w:firstLine="720"/>
      </w:pPr>
      <w:r>
        <w:rPr>
          <w:noProof/>
        </w:rPr>
        <w:lastRenderedPageBreak/>
        <w:drawing>
          <wp:inline distT="0" distB="0" distL="0" distR="0" wp14:anchorId="7FF4FE81" wp14:editId="466DB02D">
            <wp:extent cx="2971800" cy="3829050"/>
            <wp:effectExtent l="0" t="0" r="0" b="0"/>
            <wp:docPr id="29" name="Picture 29" descr="Deployment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ployment diagram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800" cy="3829050"/>
                    </a:xfrm>
                    <a:prstGeom prst="rect">
                      <a:avLst/>
                    </a:prstGeom>
                    <a:noFill/>
                    <a:ln>
                      <a:noFill/>
                    </a:ln>
                  </pic:spPr>
                </pic:pic>
              </a:graphicData>
            </a:graphic>
          </wp:inline>
        </w:drawing>
      </w:r>
    </w:p>
    <w:p w14:paraId="390BD48E" w14:textId="4DE0F367" w:rsidR="005A4307" w:rsidRDefault="005A4307" w:rsidP="005A4307">
      <w:pPr>
        <w:ind w:left="1440" w:firstLine="720"/>
        <w:jc w:val="center"/>
      </w:pPr>
      <w:r>
        <w:t>Figure 27. Deployment Diagram</w:t>
      </w:r>
    </w:p>
    <w:p w14:paraId="771890ED" w14:textId="77777777" w:rsidR="00383495" w:rsidRDefault="00383495" w:rsidP="00383495"/>
    <w:p w14:paraId="047CD6B4" w14:textId="77777777" w:rsidR="00383495" w:rsidRDefault="00211A35" w:rsidP="00211A35">
      <w:pPr>
        <w:pStyle w:val="Heading2"/>
      </w:pPr>
      <w:bookmarkStart w:id="58" w:name="_Toc96351387"/>
      <w:r>
        <w:t>Test Plan</w:t>
      </w:r>
      <w:bookmarkEnd w:id="58"/>
    </w:p>
    <w:p w14:paraId="44455B95" w14:textId="58DA11E3" w:rsidR="00211A35" w:rsidRDefault="00211A35" w:rsidP="00211A35">
      <w:pPr>
        <w:pStyle w:val="Heading3"/>
      </w:pPr>
      <w:bookmarkStart w:id="59" w:name="_Toc96351388"/>
      <w:r w:rsidRPr="00211A35">
        <w:t>High Level Test Plan</w:t>
      </w:r>
      <w:bookmarkEnd w:id="59"/>
    </w:p>
    <w:p w14:paraId="40ED0B4E" w14:textId="77777777" w:rsidR="00213922" w:rsidRPr="00213922" w:rsidRDefault="00213922" w:rsidP="00213922"/>
    <w:tbl>
      <w:tblPr>
        <w:tblW w:w="10343"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30"/>
        <w:gridCol w:w="3010"/>
        <w:gridCol w:w="1679"/>
        <w:gridCol w:w="1898"/>
        <w:gridCol w:w="2126"/>
      </w:tblGrid>
      <w:tr w:rsidR="00213922" w:rsidRPr="00213922" w14:paraId="7F7B9015" w14:textId="77777777" w:rsidTr="00213922">
        <w:trPr>
          <w:tblHeader/>
        </w:trPr>
        <w:tc>
          <w:tcPr>
            <w:tcW w:w="1630" w:type="dxa"/>
            <w:shd w:val="clear" w:color="auto" w:fill="FFFFFF"/>
            <w:tcMar>
              <w:top w:w="90" w:type="dxa"/>
              <w:left w:w="195" w:type="dxa"/>
              <w:bottom w:w="90" w:type="dxa"/>
              <w:right w:w="195" w:type="dxa"/>
            </w:tcMar>
            <w:vAlign w:val="center"/>
            <w:hideMark/>
          </w:tcPr>
          <w:p w14:paraId="34FC6F11" w14:textId="77777777" w:rsidR="00213922" w:rsidRPr="00213922" w:rsidRDefault="00213922" w:rsidP="00213922">
            <w:pPr>
              <w:spacing w:after="240" w:line="240" w:lineRule="auto"/>
              <w:jc w:val="center"/>
              <w:rPr>
                <w:rFonts w:ascii="Segoe UI" w:eastAsia="Times New Roman" w:hAnsi="Segoe UI" w:cs="Segoe UI"/>
                <w:b/>
                <w:bCs/>
                <w:color w:val="24292F"/>
                <w:szCs w:val="24"/>
                <w:lang w:eastAsia="en-IN"/>
              </w:rPr>
            </w:pPr>
            <w:r w:rsidRPr="00213922">
              <w:rPr>
                <w:rFonts w:ascii="Segoe UI" w:eastAsia="Times New Roman" w:hAnsi="Segoe UI" w:cs="Segoe UI"/>
                <w:b/>
                <w:bCs/>
                <w:color w:val="24292F"/>
                <w:szCs w:val="24"/>
                <w:lang w:eastAsia="en-IN"/>
              </w:rPr>
              <w:t>ID</w:t>
            </w:r>
          </w:p>
        </w:tc>
        <w:tc>
          <w:tcPr>
            <w:tcW w:w="0" w:type="auto"/>
            <w:shd w:val="clear" w:color="auto" w:fill="FFFFFF"/>
            <w:tcMar>
              <w:top w:w="90" w:type="dxa"/>
              <w:left w:w="195" w:type="dxa"/>
              <w:bottom w:w="90" w:type="dxa"/>
              <w:right w:w="195" w:type="dxa"/>
            </w:tcMar>
            <w:vAlign w:val="center"/>
            <w:hideMark/>
          </w:tcPr>
          <w:p w14:paraId="533DBAAA" w14:textId="77777777" w:rsidR="00213922" w:rsidRPr="00213922" w:rsidRDefault="00213922" w:rsidP="00213922">
            <w:pPr>
              <w:spacing w:after="240" w:line="240" w:lineRule="auto"/>
              <w:jc w:val="center"/>
              <w:rPr>
                <w:rFonts w:ascii="Segoe UI" w:eastAsia="Times New Roman" w:hAnsi="Segoe UI" w:cs="Segoe UI"/>
                <w:b/>
                <w:bCs/>
                <w:color w:val="24292F"/>
                <w:szCs w:val="24"/>
                <w:lang w:eastAsia="en-IN"/>
              </w:rPr>
            </w:pPr>
            <w:r w:rsidRPr="00213922">
              <w:rPr>
                <w:rFonts w:ascii="Segoe UI" w:eastAsia="Times New Roman" w:hAnsi="Segoe UI" w:cs="Segoe UI"/>
                <w:b/>
                <w:bCs/>
                <w:color w:val="24292F"/>
                <w:szCs w:val="24"/>
                <w:lang w:eastAsia="en-IN"/>
              </w:rPr>
              <w:t>Description</w:t>
            </w:r>
          </w:p>
        </w:tc>
        <w:tc>
          <w:tcPr>
            <w:tcW w:w="0" w:type="auto"/>
            <w:shd w:val="clear" w:color="auto" w:fill="FFFFFF"/>
            <w:tcMar>
              <w:top w:w="90" w:type="dxa"/>
              <w:left w:w="195" w:type="dxa"/>
              <w:bottom w:w="90" w:type="dxa"/>
              <w:right w:w="195" w:type="dxa"/>
            </w:tcMar>
            <w:vAlign w:val="center"/>
            <w:hideMark/>
          </w:tcPr>
          <w:p w14:paraId="022EDD49" w14:textId="77777777" w:rsidR="00213922" w:rsidRPr="00213922" w:rsidRDefault="00213922" w:rsidP="00213922">
            <w:pPr>
              <w:spacing w:after="240" w:line="240" w:lineRule="auto"/>
              <w:jc w:val="center"/>
              <w:rPr>
                <w:rFonts w:ascii="Segoe UI" w:eastAsia="Times New Roman" w:hAnsi="Segoe UI" w:cs="Segoe UI"/>
                <w:b/>
                <w:bCs/>
                <w:color w:val="24292F"/>
                <w:szCs w:val="24"/>
                <w:lang w:eastAsia="en-IN"/>
              </w:rPr>
            </w:pPr>
            <w:r w:rsidRPr="00213922">
              <w:rPr>
                <w:rFonts w:ascii="Segoe UI" w:eastAsia="Times New Roman" w:hAnsi="Segoe UI" w:cs="Segoe UI"/>
                <w:b/>
                <w:bCs/>
                <w:color w:val="24292F"/>
                <w:szCs w:val="24"/>
                <w:lang w:eastAsia="en-IN"/>
              </w:rPr>
              <w:t>Expected O/P</w:t>
            </w:r>
          </w:p>
        </w:tc>
        <w:tc>
          <w:tcPr>
            <w:tcW w:w="1898" w:type="dxa"/>
            <w:shd w:val="clear" w:color="auto" w:fill="FFFFFF"/>
            <w:tcMar>
              <w:top w:w="90" w:type="dxa"/>
              <w:left w:w="195" w:type="dxa"/>
              <w:bottom w:w="90" w:type="dxa"/>
              <w:right w:w="195" w:type="dxa"/>
            </w:tcMar>
            <w:vAlign w:val="center"/>
            <w:hideMark/>
          </w:tcPr>
          <w:p w14:paraId="5AEBDE9C" w14:textId="77777777" w:rsidR="00213922" w:rsidRPr="00213922" w:rsidRDefault="00213922" w:rsidP="00213922">
            <w:pPr>
              <w:spacing w:after="240" w:line="240" w:lineRule="auto"/>
              <w:jc w:val="center"/>
              <w:rPr>
                <w:rFonts w:ascii="Segoe UI" w:eastAsia="Times New Roman" w:hAnsi="Segoe UI" w:cs="Segoe UI"/>
                <w:b/>
                <w:bCs/>
                <w:color w:val="24292F"/>
                <w:szCs w:val="24"/>
                <w:lang w:eastAsia="en-IN"/>
              </w:rPr>
            </w:pPr>
            <w:r w:rsidRPr="00213922">
              <w:rPr>
                <w:rFonts w:ascii="Segoe UI" w:eastAsia="Times New Roman" w:hAnsi="Segoe UI" w:cs="Segoe UI"/>
                <w:b/>
                <w:bCs/>
                <w:color w:val="24292F"/>
                <w:szCs w:val="24"/>
                <w:lang w:eastAsia="en-IN"/>
              </w:rPr>
              <w:t>Actual O/P</w:t>
            </w:r>
          </w:p>
        </w:tc>
        <w:tc>
          <w:tcPr>
            <w:tcW w:w="2126" w:type="dxa"/>
            <w:shd w:val="clear" w:color="auto" w:fill="FFFFFF"/>
            <w:tcMar>
              <w:top w:w="90" w:type="dxa"/>
              <w:left w:w="195" w:type="dxa"/>
              <w:bottom w:w="90" w:type="dxa"/>
              <w:right w:w="195" w:type="dxa"/>
            </w:tcMar>
            <w:vAlign w:val="center"/>
            <w:hideMark/>
          </w:tcPr>
          <w:p w14:paraId="25C7DD25" w14:textId="77777777" w:rsidR="00213922" w:rsidRPr="00213922" w:rsidRDefault="00213922" w:rsidP="00213922">
            <w:pPr>
              <w:spacing w:after="240" w:line="240" w:lineRule="auto"/>
              <w:jc w:val="center"/>
              <w:rPr>
                <w:rFonts w:ascii="Segoe UI" w:eastAsia="Times New Roman" w:hAnsi="Segoe UI" w:cs="Segoe UI"/>
                <w:b/>
                <w:bCs/>
                <w:color w:val="24292F"/>
                <w:szCs w:val="24"/>
                <w:lang w:eastAsia="en-IN"/>
              </w:rPr>
            </w:pPr>
            <w:r w:rsidRPr="00213922">
              <w:rPr>
                <w:rFonts w:ascii="Segoe UI" w:eastAsia="Times New Roman" w:hAnsi="Segoe UI" w:cs="Segoe UI"/>
                <w:b/>
                <w:bCs/>
                <w:color w:val="24292F"/>
                <w:szCs w:val="24"/>
                <w:lang w:eastAsia="en-IN"/>
              </w:rPr>
              <w:t>Type of Test</w:t>
            </w:r>
          </w:p>
        </w:tc>
      </w:tr>
      <w:tr w:rsidR="00213922" w:rsidRPr="00213922" w14:paraId="4CDFE666" w14:textId="77777777" w:rsidTr="00213922">
        <w:tc>
          <w:tcPr>
            <w:tcW w:w="1630" w:type="dxa"/>
            <w:shd w:val="clear" w:color="auto" w:fill="FFFFFF"/>
            <w:tcMar>
              <w:top w:w="90" w:type="dxa"/>
              <w:left w:w="195" w:type="dxa"/>
              <w:bottom w:w="90" w:type="dxa"/>
              <w:right w:w="195" w:type="dxa"/>
            </w:tcMar>
            <w:vAlign w:val="center"/>
            <w:hideMark/>
          </w:tcPr>
          <w:p w14:paraId="425365F2"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H_01</w:t>
            </w:r>
          </w:p>
        </w:tc>
        <w:tc>
          <w:tcPr>
            <w:tcW w:w="0" w:type="auto"/>
            <w:shd w:val="clear" w:color="auto" w:fill="FFFFFF"/>
            <w:tcMar>
              <w:top w:w="90" w:type="dxa"/>
              <w:left w:w="195" w:type="dxa"/>
              <w:bottom w:w="90" w:type="dxa"/>
              <w:right w:w="195" w:type="dxa"/>
            </w:tcMar>
            <w:vAlign w:val="center"/>
            <w:hideMark/>
          </w:tcPr>
          <w:p w14:paraId="147AD98C"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Detect Raindrops/snow</w:t>
            </w:r>
          </w:p>
        </w:tc>
        <w:tc>
          <w:tcPr>
            <w:tcW w:w="0" w:type="auto"/>
            <w:shd w:val="clear" w:color="auto" w:fill="FFFFFF"/>
            <w:tcMar>
              <w:top w:w="90" w:type="dxa"/>
              <w:left w:w="195" w:type="dxa"/>
              <w:bottom w:w="90" w:type="dxa"/>
              <w:right w:w="195" w:type="dxa"/>
            </w:tcMar>
            <w:vAlign w:val="center"/>
            <w:hideMark/>
          </w:tcPr>
          <w:p w14:paraId="47F88129"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Detecting</w:t>
            </w:r>
          </w:p>
        </w:tc>
        <w:tc>
          <w:tcPr>
            <w:tcW w:w="1898" w:type="dxa"/>
            <w:shd w:val="clear" w:color="auto" w:fill="FFFFFF"/>
            <w:tcMar>
              <w:top w:w="90" w:type="dxa"/>
              <w:left w:w="195" w:type="dxa"/>
              <w:bottom w:w="90" w:type="dxa"/>
              <w:right w:w="195" w:type="dxa"/>
            </w:tcMar>
            <w:vAlign w:val="center"/>
            <w:hideMark/>
          </w:tcPr>
          <w:p w14:paraId="237FEFAB"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SUCCESS</w:t>
            </w:r>
          </w:p>
        </w:tc>
        <w:tc>
          <w:tcPr>
            <w:tcW w:w="2126" w:type="dxa"/>
            <w:shd w:val="clear" w:color="auto" w:fill="FFFFFF"/>
            <w:tcMar>
              <w:top w:w="90" w:type="dxa"/>
              <w:left w:w="195" w:type="dxa"/>
              <w:bottom w:w="90" w:type="dxa"/>
              <w:right w:w="195" w:type="dxa"/>
            </w:tcMar>
            <w:vAlign w:val="center"/>
            <w:hideMark/>
          </w:tcPr>
          <w:p w14:paraId="7E1A2A91"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Requirement</w:t>
            </w:r>
          </w:p>
        </w:tc>
      </w:tr>
      <w:tr w:rsidR="00213922" w:rsidRPr="00213922" w14:paraId="64239EC9" w14:textId="77777777" w:rsidTr="00213922">
        <w:tc>
          <w:tcPr>
            <w:tcW w:w="1630" w:type="dxa"/>
            <w:shd w:val="clear" w:color="auto" w:fill="FFFFFF"/>
            <w:tcMar>
              <w:top w:w="90" w:type="dxa"/>
              <w:left w:w="195" w:type="dxa"/>
              <w:bottom w:w="90" w:type="dxa"/>
              <w:right w:w="195" w:type="dxa"/>
            </w:tcMar>
            <w:vAlign w:val="center"/>
            <w:hideMark/>
          </w:tcPr>
          <w:p w14:paraId="4496BC48"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H_02</w:t>
            </w:r>
          </w:p>
        </w:tc>
        <w:tc>
          <w:tcPr>
            <w:tcW w:w="0" w:type="auto"/>
            <w:shd w:val="clear" w:color="auto" w:fill="FFFFFF"/>
            <w:tcMar>
              <w:top w:w="90" w:type="dxa"/>
              <w:left w:w="195" w:type="dxa"/>
              <w:bottom w:w="90" w:type="dxa"/>
              <w:right w:w="195" w:type="dxa"/>
            </w:tcMar>
            <w:vAlign w:val="center"/>
            <w:hideMark/>
          </w:tcPr>
          <w:p w14:paraId="65C1FF34"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Send Signal to Wiper Motor</w:t>
            </w:r>
          </w:p>
        </w:tc>
        <w:tc>
          <w:tcPr>
            <w:tcW w:w="0" w:type="auto"/>
            <w:shd w:val="clear" w:color="auto" w:fill="FFFFFF"/>
            <w:tcMar>
              <w:top w:w="90" w:type="dxa"/>
              <w:left w:w="195" w:type="dxa"/>
              <w:bottom w:w="90" w:type="dxa"/>
              <w:right w:w="195" w:type="dxa"/>
            </w:tcMar>
            <w:vAlign w:val="center"/>
            <w:hideMark/>
          </w:tcPr>
          <w:p w14:paraId="5E68610E"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Motor ON</w:t>
            </w:r>
          </w:p>
        </w:tc>
        <w:tc>
          <w:tcPr>
            <w:tcW w:w="1898" w:type="dxa"/>
            <w:shd w:val="clear" w:color="auto" w:fill="FFFFFF"/>
            <w:tcMar>
              <w:top w:w="90" w:type="dxa"/>
              <w:left w:w="195" w:type="dxa"/>
              <w:bottom w:w="90" w:type="dxa"/>
              <w:right w:w="195" w:type="dxa"/>
            </w:tcMar>
            <w:vAlign w:val="center"/>
            <w:hideMark/>
          </w:tcPr>
          <w:p w14:paraId="656036E4"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SUCCESS</w:t>
            </w:r>
          </w:p>
        </w:tc>
        <w:tc>
          <w:tcPr>
            <w:tcW w:w="2126" w:type="dxa"/>
            <w:shd w:val="clear" w:color="auto" w:fill="FFFFFF"/>
            <w:tcMar>
              <w:top w:w="90" w:type="dxa"/>
              <w:left w:w="195" w:type="dxa"/>
              <w:bottom w:w="90" w:type="dxa"/>
              <w:right w:w="195" w:type="dxa"/>
            </w:tcMar>
            <w:vAlign w:val="center"/>
            <w:hideMark/>
          </w:tcPr>
          <w:p w14:paraId="3726BCBE"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Scenario</w:t>
            </w:r>
          </w:p>
        </w:tc>
      </w:tr>
      <w:tr w:rsidR="00213922" w:rsidRPr="00213922" w14:paraId="0E1D5BAD" w14:textId="77777777" w:rsidTr="00213922">
        <w:tc>
          <w:tcPr>
            <w:tcW w:w="1630" w:type="dxa"/>
            <w:shd w:val="clear" w:color="auto" w:fill="FFFFFF"/>
            <w:tcMar>
              <w:top w:w="90" w:type="dxa"/>
              <w:left w:w="195" w:type="dxa"/>
              <w:bottom w:w="90" w:type="dxa"/>
              <w:right w:w="195" w:type="dxa"/>
            </w:tcMar>
            <w:vAlign w:val="center"/>
            <w:hideMark/>
          </w:tcPr>
          <w:p w14:paraId="458F7616"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H_03</w:t>
            </w:r>
          </w:p>
        </w:tc>
        <w:tc>
          <w:tcPr>
            <w:tcW w:w="0" w:type="auto"/>
            <w:shd w:val="clear" w:color="auto" w:fill="FFFFFF"/>
            <w:tcMar>
              <w:top w:w="90" w:type="dxa"/>
              <w:left w:w="195" w:type="dxa"/>
              <w:bottom w:w="90" w:type="dxa"/>
              <w:right w:w="195" w:type="dxa"/>
            </w:tcMar>
            <w:vAlign w:val="center"/>
            <w:hideMark/>
          </w:tcPr>
          <w:p w14:paraId="2BB20781"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 xml:space="preserve">If Rain sensor got </w:t>
            </w:r>
            <w:proofErr w:type="gramStart"/>
            <w:r w:rsidRPr="00213922">
              <w:rPr>
                <w:rFonts w:ascii="Segoe UI" w:eastAsia="Times New Roman" w:hAnsi="Segoe UI" w:cs="Segoe UI"/>
                <w:color w:val="24292F"/>
                <w:szCs w:val="24"/>
                <w:lang w:eastAsia="en-IN"/>
              </w:rPr>
              <w:t>failure</w:t>
            </w:r>
            <w:proofErr w:type="gramEnd"/>
            <w:r w:rsidRPr="00213922">
              <w:rPr>
                <w:rFonts w:ascii="Segoe UI" w:eastAsia="Times New Roman" w:hAnsi="Segoe UI" w:cs="Segoe UI"/>
                <w:color w:val="24292F"/>
                <w:szCs w:val="24"/>
                <w:lang w:eastAsia="en-IN"/>
              </w:rPr>
              <w:t xml:space="preserve"> it won't send SIGNAL</w:t>
            </w:r>
          </w:p>
        </w:tc>
        <w:tc>
          <w:tcPr>
            <w:tcW w:w="0" w:type="auto"/>
            <w:shd w:val="clear" w:color="auto" w:fill="FFFFFF"/>
            <w:tcMar>
              <w:top w:w="90" w:type="dxa"/>
              <w:left w:w="195" w:type="dxa"/>
              <w:bottom w:w="90" w:type="dxa"/>
              <w:right w:w="195" w:type="dxa"/>
            </w:tcMar>
            <w:vAlign w:val="center"/>
            <w:hideMark/>
          </w:tcPr>
          <w:p w14:paraId="67D6ADB6"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failed</w:t>
            </w:r>
          </w:p>
        </w:tc>
        <w:tc>
          <w:tcPr>
            <w:tcW w:w="1898" w:type="dxa"/>
            <w:shd w:val="clear" w:color="auto" w:fill="FFFFFF"/>
            <w:tcMar>
              <w:top w:w="90" w:type="dxa"/>
              <w:left w:w="195" w:type="dxa"/>
              <w:bottom w:w="90" w:type="dxa"/>
              <w:right w:w="195" w:type="dxa"/>
            </w:tcMar>
            <w:vAlign w:val="center"/>
            <w:hideMark/>
          </w:tcPr>
          <w:p w14:paraId="31D314C1"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Work processing</w:t>
            </w:r>
          </w:p>
        </w:tc>
        <w:tc>
          <w:tcPr>
            <w:tcW w:w="2126" w:type="dxa"/>
            <w:shd w:val="clear" w:color="auto" w:fill="FFFFFF"/>
            <w:tcMar>
              <w:top w:w="90" w:type="dxa"/>
              <w:left w:w="195" w:type="dxa"/>
              <w:bottom w:w="90" w:type="dxa"/>
              <w:right w:w="195" w:type="dxa"/>
            </w:tcMar>
            <w:vAlign w:val="center"/>
            <w:hideMark/>
          </w:tcPr>
          <w:p w14:paraId="09D010B3"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Future</w:t>
            </w:r>
          </w:p>
        </w:tc>
      </w:tr>
      <w:tr w:rsidR="00213922" w:rsidRPr="00213922" w14:paraId="4C961580" w14:textId="77777777" w:rsidTr="00213922">
        <w:tc>
          <w:tcPr>
            <w:tcW w:w="1630" w:type="dxa"/>
            <w:shd w:val="clear" w:color="auto" w:fill="FFFFFF"/>
            <w:tcMar>
              <w:top w:w="90" w:type="dxa"/>
              <w:left w:w="195" w:type="dxa"/>
              <w:bottom w:w="90" w:type="dxa"/>
              <w:right w:w="195" w:type="dxa"/>
            </w:tcMar>
            <w:vAlign w:val="center"/>
            <w:hideMark/>
          </w:tcPr>
          <w:p w14:paraId="1752BB9D"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H_04</w:t>
            </w:r>
          </w:p>
        </w:tc>
        <w:tc>
          <w:tcPr>
            <w:tcW w:w="0" w:type="auto"/>
            <w:shd w:val="clear" w:color="auto" w:fill="FFFFFF"/>
            <w:tcMar>
              <w:top w:w="90" w:type="dxa"/>
              <w:left w:w="195" w:type="dxa"/>
              <w:bottom w:w="90" w:type="dxa"/>
              <w:right w:w="195" w:type="dxa"/>
            </w:tcMar>
            <w:vAlign w:val="center"/>
            <w:hideMark/>
          </w:tcPr>
          <w:p w14:paraId="5BF43F9D"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sensor failure</w:t>
            </w:r>
          </w:p>
        </w:tc>
        <w:tc>
          <w:tcPr>
            <w:tcW w:w="0" w:type="auto"/>
            <w:shd w:val="clear" w:color="auto" w:fill="FFFFFF"/>
            <w:tcMar>
              <w:top w:w="90" w:type="dxa"/>
              <w:left w:w="195" w:type="dxa"/>
              <w:bottom w:w="90" w:type="dxa"/>
              <w:right w:w="195" w:type="dxa"/>
            </w:tcMar>
            <w:vAlign w:val="center"/>
            <w:hideMark/>
          </w:tcPr>
          <w:p w14:paraId="4439521C"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failed</w:t>
            </w:r>
          </w:p>
        </w:tc>
        <w:tc>
          <w:tcPr>
            <w:tcW w:w="1898" w:type="dxa"/>
            <w:shd w:val="clear" w:color="auto" w:fill="FFFFFF"/>
            <w:tcMar>
              <w:top w:w="90" w:type="dxa"/>
              <w:left w:w="195" w:type="dxa"/>
              <w:bottom w:w="90" w:type="dxa"/>
              <w:right w:w="195" w:type="dxa"/>
            </w:tcMar>
            <w:vAlign w:val="center"/>
            <w:hideMark/>
          </w:tcPr>
          <w:p w14:paraId="660FE179"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Work processing</w:t>
            </w:r>
          </w:p>
        </w:tc>
        <w:tc>
          <w:tcPr>
            <w:tcW w:w="2126" w:type="dxa"/>
            <w:shd w:val="clear" w:color="auto" w:fill="FFFFFF"/>
            <w:tcMar>
              <w:top w:w="90" w:type="dxa"/>
              <w:left w:w="195" w:type="dxa"/>
              <w:bottom w:w="90" w:type="dxa"/>
              <w:right w:w="195" w:type="dxa"/>
            </w:tcMar>
            <w:vAlign w:val="center"/>
            <w:hideMark/>
          </w:tcPr>
          <w:p w14:paraId="0A49CEFA"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Future</w:t>
            </w:r>
          </w:p>
        </w:tc>
      </w:tr>
      <w:tr w:rsidR="00213922" w:rsidRPr="00213922" w14:paraId="4E28FB1F" w14:textId="77777777" w:rsidTr="00213922">
        <w:tc>
          <w:tcPr>
            <w:tcW w:w="1630" w:type="dxa"/>
            <w:shd w:val="clear" w:color="auto" w:fill="FFFFFF"/>
            <w:tcMar>
              <w:top w:w="90" w:type="dxa"/>
              <w:left w:w="195" w:type="dxa"/>
              <w:bottom w:w="90" w:type="dxa"/>
              <w:right w:w="195" w:type="dxa"/>
            </w:tcMar>
            <w:vAlign w:val="center"/>
            <w:hideMark/>
          </w:tcPr>
          <w:p w14:paraId="34C3B0AF"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lastRenderedPageBreak/>
              <w:t>H_05</w:t>
            </w:r>
          </w:p>
        </w:tc>
        <w:tc>
          <w:tcPr>
            <w:tcW w:w="0" w:type="auto"/>
            <w:shd w:val="clear" w:color="auto" w:fill="FFFFFF"/>
            <w:tcMar>
              <w:top w:w="90" w:type="dxa"/>
              <w:left w:w="195" w:type="dxa"/>
              <w:bottom w:w="90" w:type="dxa"/>
              <w:right w:w="195" w:type="dxa"/>
            </w:tcMar>
            <w:vAlign w:val="center"/>
            <w:hideMark/>
          </w:tcPr>
          <w:p w14:paraId="525DF39A"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 xml:space="preserve">If Its Heavy </w:t>
            </w:r>
            <w:proofErr w:type="gramStart"/>
            <w:r w:rsidRPr="00213922">
              <w:rPr>
                <w:rFonts w:ascii="Segoe UI" w:eastAsia="Times New Roman" w:hAnsi="Segoe UI" w:cs="Segoe UI"/>
                <w:color w:val="24292F"/>
                <w:szCs w:val="24"/>
                <w:lang w:eastAsia="en-IN"/>
              </w:rPr>
              <w:t>rainy</w:t>
            </w:r>
            <w:proofErr w:type="gramEnd"/>
            <w:r w:rsidRPr="00213922">
              <w:rPr>
                <w:rFonts w:ascii="Segoe UI" w:eastAsia="Times New Roman" w:hAnsi="Segoe UI" w:cs="Segoe UI"/>
                <w:color w:val="24292F"/>
                <w:szCs w:val="24"/>
                <w:lang w:eastAsia="en-IN"/>
              </w:rPr>
              <w:t xml:space="preserve"> Wiper control should Work every 3 min Activate Timer to wipe frequently</w:t>
            </w:r>
          </w:p>
        </w:tc>
        <w:tc>
          <w:tcPr>
            <w:tcW w:w="0" w:type="auto"/>
            <w:shd w:val="clear" w:color="auto" w:fill="FFFFFF"/>
            <w:tcMar>
              <w:top w:w="90" w:type="dxa"/>
              <w:left w:w="195" w:type="dxa"/>
              <w:bottom w:w="90" w:type="dxa"/>
              <w:right w:w="195" w:type="dxa"/>
            </w:tcMar>
            <w:vAlign w:val="center"/>
            <w:hideMark/>
          </w:tcPr>
          <w:p w14:paraId="79574677"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Automation</w:t>
            </w:r>
          </w:p>
        </w:tc>
        <w:tc>
          <w:tcPr>
            <w:tcW w:w="1898" w:type="dxa"/>
            <w:shd w:val="clear" w:color="auto" w:fill="FFFFFF"/>
            <w:tcMar>
              <w:top w:w="90" w:type="dxa"/>
              <w:left w:w="195" w:type="dxa"/>
              <w:bottom w:w="90" w:type="dxa"/>
              <w:right w:w="195" w:type="dxa"/>
            </w:tcMar>
            <w:vAlign w:val="center"/>
            <w:hideMark/>
          </w:tcPr>
          <w:p w14:paraId="2437362C"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SUCCESS</w:t>
            </w:r>
          </w:p>
        </w:tc>
        <w:tc>
          <w:tcPr>
            <w:tcW w:w="2126" w:type="dxa"/>
            <w:shd w:val="clear" w:color="auto" w:fill="FFFFFF"/>
            <w:tcMar>
              <w:top w:w="90" w:type="dxa"/>
              <w:left w:w="195" w:type="dxa"/>
              <w:bottom w:w="90" w:type="dxa"/>
              <w:right w:w="195" w:type="dxa"/>
            </w:tcMar>
            <w:vAlign w:val="center"/>
            <w:hideMark/>
          </w:tcPr>
          <w:p w14:paraId="75260209"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Future</w:t>
            </w:r>
          </w:p>
        </w:tc>
      </w:tr>
      <w:tr w:rsidR="00213922" w:rsidRPr="00213922" w14:paraId="75403C90" w14:textId="77777777" w:rsidTr="00213922">
        <w:tc>
          <w:tcPr>
            <w:tcW w:w="1630" w:type="dxa"/>
            <w:shd w:val="clear" w:color="auto" w:fill="FFFFFF"/>
            <w:tcMar>
              <w:top w:w="90" w:type="dxa"/>
              <w:left w:w="195" w:type="dxa"/>
              <w:bottom w:w="90" w:type="dxa"/>
              <w:right w:w="195" w:type="dxa"/>
            </w:tcMar>
            <w:vAlign w:val="center"/>
            <w:hideMark/>
          </w:tcPr>
          <w:p w14:paraId="1536A4D0"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H_06</w:t>
            </w:r>
          </w:p>
        </w:tc>
        <w:tc>
          <w:tcPr>
            <w:tcW w:w="0" w:type="auto"/>
            <w:shd w:val="clear" w:color="auto" w:fill="FFFFFF"/>
            <w:tcMar>
              <w:top w:w="90" w:type="dxa"/>
              <w:left w:w="195" w:type="dxa"/>
              <w:bottom w:w="90" w:type="dxa"/>
              <w:right w:w="195" w:type="dxa"/>
            </w:tcMar>
            <w:vAlign w:val="center"/>
            <w:hideMark/>
          </w:tcPr>
          <w:p w14:paraId="6C5D7D27"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Process Off</w:t>
            </w:r>
          </w:p>
        </w:tc>
        <w:tc>
          <w:tcPr>
            <w:tcW w:w="0" w:type="auto"/>
            <w:shd w:val="clear" w:color="auto" w:fill="FFFFFF"/>
            <w:tcMar>
              <w:top w:w="90" w:type="dxa"/>
              <w:left w:w="195" w:type="dxa"/>
              <w:bottom w:w="90" w:type="dxa"/>
              <w:right w:w="195" w:type="dxa"/>
            </w:tcMar>
            <w:vAlign w:val="center"/>
            <w:hideMark/>
          </w:tcPr>
          <w:p w14:paraId="599726D8"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stop</w:t>
            </w:r>
          </w:p>
        </w:tc>
        <w:tc>
          <w:tcPr>
            <w:tcW w:w="1898" w:type="dxa"/>
            <w:shd w:val="clear" w:color="auto" w:fill="FFFFFF"/>
            <w:tcMar>
              <w:top w:w="90" w:type="dxa"/>
              <w:left w:w="195" w:type="dxa"/>
              <w:bottom w:w="90" w:type="dxa"/>
              <w:right w:w="195" w:type="dxa"/>
            </w:tcMar>
            <w:vAlign w:val="center"/>
            <w:hideMark/>
          </w:tcPr>
          <w:p w14:paraId="16BA190B"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SUCCESS</w:t>
            </w:r>
          </w:p>
        </w:tc>
        <w:tc>
          <w:tcPr>
            <w:tcW w:w="2126" w:type="dxa"/>
            <w:shd w:val="clear" w:color="auto" w:fill="FFFFFF"/>
            <w:tcMar>
              <w:top w:w="90" w:type="dxa"/>
              <w:left w:w="195" w:type="dxa"/>
              <w:bottom w:w="90" w:type="dxa"/>
              <w:right w:w="195" w:type="dxa"/>
            </w:tcMar>
            <w:vAlign w:val="center"/>
            <w:hideMark/>
          </w:tcPr>
          <w:p w14:paraId="7C5F7609" w14:textId="77777777" w:rsidR="00213922" w:rsidRPr="00213922" w:rsidRDefault="00213922" w:rsidP="00213922">
            <w:pPr>
              <w:spacing w:after="24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Implemented</w:t>
            </w:r>
          </w:p>
        </w:tc>
      </w:tr>
    </w:tbl>
    <w:p w14:paraId="3D3365A9" w14:textId="77777777" w:rsidR="00211A35" w:rsidRDefault="00211A35" w:rsidP="00211A35"/>
    <w:p w14:paraId="77CFDE28" w14:textId="77777777" w:rsidR="00211A35" w:rsidRDefault="00211A35" w:rsidP="00211A35">
      <w:pPr>
        <w:pStyle w:val="Heading3"/>
      </w:pPr>
      <w:bookmarkStart w:id="60" w:name="_Toc96351389"/>
      <w:r w:rsidRPr="00211A35">
        <w:t>Low Level Test Plan</w:t>
      </w:r>
      <w:bookmarkEnd w:id="60"/>
    </w:p>
    <w:tbl>
      <w:tblPr>
        <w:tblW w:w="1006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34"/>
        <w:gridCol w:w="2931"/>
        <w:gridCol w:w="2028"/>
        <w:gridCol w:w="1704"/>
        <w:gridCol w:w="2268"/>
      </w:tblGrid>
      <w:tr w:rsidR="00213922" w:rsidRPr="00213922" w14:paraId="4B395E7B" w14:textId="77777777" w:rsidTr="00213922">
        <w:trPr>
          <w:tblHeader/>
        </w:trPr>
        <w:tc>
          <w:tcPr>
            <w:tcW w:w="1134" w:type="dxa"/>
            <w:shd w:val="clear" w:color="auto" w:fill="FFFFFF"/>
            <w:tcMar>
              <w:top w:w="90" w:type="dxa"/>
              <w:left w:w="195" w:type="dxa"/>
              <w:bottom w:w="90" w:type="dxa"/>
              <w:right w:w="195" w:type="dxa"/>
            </w:tcMar>
            <w:vAlign w:val="center"/>
            <w:hideMark/>
          </w:tcPr>
          <w:p w14:paraId="76986A48" w14:textId="77777777" w:rsidR="00213922" w:rsidRPr="00213922" w:rsidRDefault="00213922" w:rsidP="00213922">
            <w:pPr>
              <w:spacing w:after="0" w:line="240" w:lineRule="auto"/>
              <w:jc w:val="center"/>
              <w:rPr>
                <w:rFonts w:ascii="Segoe UI" w:eastAsia="Times New Roman" w:hAnsi="Segoe UI" w:cs="Segoe UI"/>
                <w:b/>
                <w:bCs/>
                <w:color w:val="24292F"/>
                <w:szCs w:val="24"/>
                <w:lang w:eastAsia="en-IN"/>
              </w:rPr>
            </w:pPr>
            <w:r w:rsidRPr="00213922">
              <w:rPr>
                <w:rFonts w:ascii="Segoe UI" w:eastAsia="Times New Roman" w:hAnsi="Segoe UI" w:cs="Segoe UI"/>
                <w:b/>
                <w:bCs/>
                <w:color w:val="24292F"/>
                <w:szCs w:val="24"/>
                <w:lang w:eastAsia="en-IN"/>
              </w:rPr>
              <w:t>ID</w:t>
            </w:r>
          </w:p>
        </w:tc>
        <w:tc>
          <w:tcPr>
            <w:tcW w:w="2931" w:type="dxa"/>
            <w:shd w:val="clear" w:color="auto" w:fill="FFFFFF"/>
            <w:tcMar>
              <w:top w:w="90" w:type="dxa"/>
              <w:left w:w="195" w:type="dxa"/>
              <w:bottom w:w="90" w:type="dxa"/>
              <w:right w:w="195" w:type="dxa"/>
            </w:tcMar>
            <w:vAlign w:val="center"/>
            <w:hideMark/>
          </w:tcPr>
          <w:p w14:paraId="503236EE" w14:textId="77777777" w:rsidR="00213922" w:rsidRPr="00213922" w:rsidRDefault="00213922" w:rsidP="00213922">
            <w:pPr>
              <w:spacing w:after="0" w:line="240" w:lineRule="auto"/>
              <w:jc w:val="center"/>
              <w:rPr>
                <w:rFonts w:ascii="Segoe UI" w:eastAsia="Times New Roman" w:hAnsi="Segoe UI" w:cs="Segoe UI"/>
                <w:b/>
                <w:bCs/>
                <w:color w:val="24292F"/>
                <w:szCs w:val="24"/>
                <w:lang w:eastAsia="en-IN"/>
              </w:rPr>
            </w:pPr>
            <w:r w:rsidRPr="00213922">
              <w:rPr>
                <w:rFonts w:ascii="Segoe UI" w:eastAsia="Times New Roman" w:hAnsi="Segoe UI" w:cs="Segoe UI"/>
                <w:b/>
                <w:bCs/>
                <w:color w:val="24292F"/>
                <w:szCs w:val="24"/>
                <w:lang w:eastAsia="en-IN"/>
              </w:rPr>
              <w:t>Description</w:t>
            </w:r>
          </w:p>
        </w:tc>
        <w:tc>
          <w:tcPr>
            <w:tcW w:w="0" w:type="auto"/>
            <w:shd w:val="clear" w:color="auto" w:fill="FFFFFF"/>
            <w:tcMar>
              <w:top w:w="90" w:type="dxa"/>
              <w:left w:w="195" w:type="dxa"/>
              <w:bottom w:w="90" w:type="dxa"/>
              <w:right w:w="195" w:type="dxa"/>
            </w:tcMar>
            <w:vAlign w:val="center"/>
            <w:hideMark/>
          </w:tcPr>
          <w:p w14:paraId="31721C28" w14:textId="77777777" w:rsidR="00213922" w:rsidRPr="00213922" w:rsidRDefault="00213922" w:rsidP="00213922">
            <w:pPr>
              <w:spacing w:after="0" w:line="240" w:lineRule="auto"/>
              <w:jc w:val="center"/>
              <w:rPr>
                <w:rFonts w:ascii="Segoe UI" w:eastAsia="Times New Roman" w:hAnsi="Segoe UI" w:cs="Segoe UI"/>
                <w:b/>
                <w:bCs/>
                <w:color w:val="24292F"/>
                <w:szCs w:val="24"/>
                <w:lang w:eastAsia="en-IN"/>
              </w:rPr>
            </w:pPr>
            <w:r w:rsidRPr="00213922">
              <w:rPr>
                <w:rFonts w:ascii="Segoe UI" w:eastAsia="Times New Roman" w:hAnsi="Segoe UI" w:cs="Segoe UI"/>
                <w:b/>
                <w:bCs/>
                <w:color w:val="24292F"/>
                <w:szCs w:val="24"/>
                <w:lang w:eastAsia="en-IN"/>
              </w:rPr>
              <w:t>Expected O/P</w:t>
            </w:r>
          </w:p>
        </w:tc>
        <w:tc>
          <w:tcPr>
            <w:tcW w:w="1704" w:type="dxa"/>
            <w:shd w:val="clear" w:color="auto" w:fill="FFFFFF"/>
            <w:tcMar>
              <w:top w:w="90" w:type="dxa"/>
              <w:left w:w="195" w:type="dxa"/>
              <w:bottom w:w="90" w:type="dxa"/>
              <w:right w:w="195" w:type="dxa"/>
            </w:tcMar>
            <w:vAlign w:val="center"/>
            <w:hideMark/>
          </w:tcPr>
          <w:p w14:paraId="01AF0041" w14:textId="77777777" w:rsidR="00213922" w:rsidRPr="00213922" w:rsidRDefault="00213922" w:rsidP="00213922">
            <w:pPr>
              <w:spacing w:after="0" w:line="240" w:lineRule="auto"/>
              <w:jc w:val="center"/>
              <w:rPr>
                <w:rFonts w:ascii="Segoe UI" w:eastAsia="Times New Roman" w:hAnsi="Segoe UI" w:cs="Segoe UI"/>
                <w:b/>
                <w:bCs/>
                <w:color w:val="24292F"/>
                <w:szCs w:val="24"/>
                <w:lang w:eastAsia="en-IN"/>
              </w:rPr>
            </w:pPr>
            <w:r w:rsidRPr="00213922">
              <w:rPr>
                <w:rFonts w:ascii="Segoe UI" w:eastAsia="Times New Roman" w:hAnsi="Segoe UI" w:cs="Segoe UI"/>
                <w:b/>
                <w:bCs/>
                <w:color w:val="24292F"/>
                <w:szCs w:val="24"/>
                <w:lang w:eastAsia="en-IN"/>
              </w:rPr>
              <w:t>Actual O/P</w:t>
            </w:r>
          </w:p>
        </w:tc>
        <w:tc>
          <w:tcPr>
            <w:tcW w:w="2268" w:type="dxa"/>
            <w:shd w:val="clear" w:color="auto" w:fill="FFFFFF"/>
            <w:tcMar>
              <w:top w:w="90" w:type="dxa"/>
              <w:left w:w="195" w:type="dxa"/>
              <w:bottom w:w="90" w:type="dxa"/>
              <w:right w:w="195" w:type="dxa"/>
            </w:tcMar>
            <w:vAlign w:val="center"/>
            <w:hideMark/>
          </w:tcPr>
          <w:p w14:paraId="31A9694C" w14:textId="77777777" w:rsidR="00213922" w:rsidRPr="00213922" w:rsidRDefault="00213922" w:rsidP="00213922">
            <w:pPr>
              <w:spacing w:after="0" w:line="240" w:lineRule="auto"/>
              <w:jc w:val="center"/>
              <w:rPr>
                <w:rFonts w:ascii="Segoe UI" w:eastAsia="Times New Roman" w:hAnsi="Segoe UI" w:cs="Segoe UI"/>
                <w:b/>
                <w:bCs/>
                <w:color w:val="24292F"/>
                <w:szCs w:val="24"/>
                <w:lang w:eastAsia="en-IN"/>
              </w:rPr>
            </w:pPr>
            <w:r w:rsidRPr="00213922">
              <w:rPr>
                <w:rFonts w:ascii="Segoe UI" w:eastAsia="Times New Roman" w:hAnsi="Segoe UI" w:cs="Segoe UI"/>
                <w:b/>
                <w:bCs/>
                <w:color w:val="24292F"/>
                <w:szCs w:val="24"/>
                <w:lang w:eastAsia="en-IN"/>
              </w:rPr>
              <w:t>Type of Test</w:t>
            </w:r>
          </w:p>
        </w:tc>
      </w:tr>
      <w:tr w:rsidR="00213922" w:rsidRPr="00213922" w14:paraId="48CCD9C5" w14:textId="77777777" w:rsidTr="00213922">
        <w:tc>
          <w:tcPr>
            <w:tcW w:w="1134" w:type="dxa"/>
            <w:shd w:val="clear" w:color="auto" w:fill="FFFFFF"/>
            <w:tcMar>
              <w:top w:w="90" w:type="dxa"/>
              <w:left w:w="195" w:type="dxa"/>
              <w:bottom w:w="90" w:type="dxa"/>
              <w:right w:w="195" w:type="dxa"/>
            </w:tcMar>
            <w:vAlign w:val="center"/>
            <w:hideMark/>
          </w:tcPr>
          <w:p w14:paraId="72EA654E"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L_01</w:t>
            </w:r>
          </w:p>
        </w:tc>
        <w:tc>
          <w:tcPr>
            <w:tcW w:w="2931" w:type="dxa"/>
            <w:shd w:val="clear" w:color="auto" w:fill="FFFFFF"/>
            <w:tcMar>
              <w:top w:w="90" w:type="dxa"/>
              <w:left w:w="195" w:type="dxa"/>
              <w:bottom w:w="90" w:type="dxa"/>
              <w:right w:w="195" w:type="dxa"/>
            </w:tcMar>
            <w:vAlign w:val="center"/>
            <w:hideMark/>
          </w:tcPr>
          <w:p w14:paraId="253D4C43"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Identify and sense Raindrops/Snow on windshield</w:t>
            </w:r>
          </w:p>
        </w:tc>
        <w:tc>
          <w:tcPr>
            <w:tcW w:w="0" w:type="auto"/>
            <w:shd w:val="clear" w:color="auto" w:fill="FFFFFF"/>
            <w:tcMar>
              <w:top w:w="90" w:type="dxa"/>
              <w:left w:w="195" w:type="dxa"/>
              <w:bottom w:w="90" w:type="dxa"/>
              <w:right w:w="195" w:type="dxa"/>
            </w:tcMar>
            <w:vAlign w:val="center"/>
            <w:hideMark/>
          </w:tcPr>
          <w:p w14:paraId="3BA3619C"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Rain sensor Detected</w:t>
            </w:r>
          </w:p>
        </w:tc>
        <w:tc>
          <w:tcPr>
            <w:tcW w:w="1704" w:type="dxa"/>
            <w:shd w:val="clear" w:color="auto" w:fill="FFFFFF"/>
            <w:tcMar>
              <w:top w:w="90" w:type="dxa"/>
              <w:left w:w="195" w:type="dxa"/>
              <w:bottom w:w="90" w:type="dxa"/>
              <w:right w:w="195" w:type="dxa"/>
            </w:tcMar>
            <w:vAlign w:val="center"/>
            <w:hideMark/>
          </w:tcPr>
          <w:p w14:paraId="05E46B27"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SUCCESS</w:t>
            </w:r>
          </w:p>
        </w:tc>
        <w:tc>
          <w:tcPr>
            <w:tcW w:w="2268" w:type="dxa"/>
            <w:shd w:val="clear" w:color="auto" w:fill="FFFFFF"/>
            <w:tcMar>
              <w:top w:w="90" w:type="dxa"/>
              <w:left w:w="195" w:type="dxa"/>
              <w:bottom w:w="90" w:type="dxa"/>
              <w:right w:w="195" w:type="dxa"/>
            </w:tcMar>
            <w:vAlign w:val="center"/>
            <w:hideMark/>
          </w:tcPr>
          <w:p w14:paraId="26EF639A"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Requirement</w:t>
            </w:r>
          </w:p>
        </w:tc>
      </w:tr>
      <w:tr w:rsidR="00213922" w:rsidRPr="00213922" w14:paraId="23D9B951" w14:textId="77777777" w:rsidTr="00213922">
        <w:tc>
          <w:tcPr>
            <w:tcW w:w="1134" w:type="dxa"/>
            <w:shd w:val="clear" w:color="auto" w:fill="FFFFFF"/>
            <w:tcMar>
              <w:top w:w="90" w:type="dxa"/>
              <w:left w:w="195" w:type="dxa"/>
              <w:bottom w:w="90" w:type="dxa"/>
              <w:right w:w="195" w:type="dxa"/>
            </w:tcMar>
            <w:vAlign w:val="center"/>
            <w:hideMark/>
          </w:tcPr>
          <w:p w14:paraId="75CB37B3"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L_02</w:t>
            </w:r>
          </w:p>
        </w:tc>
        <w:tc>
          <w:tcPr>
            <w:tcW w:w="2931" w:type="dxa"/>
            <w:shd w:val="clear" w:color="auto" w:fill="FFFFFF"/>
            <w:tcMar>
              <w:top w:w="90" w:type="dxa"/>
              <w:left w:w="195" w:type="dxa"/>
              <w:bottom w:w="90" w:type="dxa"/>
              <w:right w:w="195" w:type="dxa"/>
            </w:tcMar>
            <w:vAlign w:val="center"/>
            <w:hideMark/>
          </w:tcPr>
          <w:p w14:paraId="1024C5C4"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Wiper Motor ON</w:t>
            </w:r>
          </w:p>
        </w:tc>
        <w:tc>
          <w:tcPr>
            <w:tcW w:w="0" w:type="auto"/>
            <w:shd w:val="clear" w:color="auto" w:fill="FFFFFF"/>
            <w:tcMar>
              <w:top w:w="90" w:type="dxa"/>
              <w:left w:w="195" w:type="dxa"/>
              <w:bottom w:w="90" w:type="dxa"/>
              <w:right w:w="195" w:type="dxa"/>
            </w:tcMar>
            <w:vAlign w:val="center"/>
            <w:hideMark/>
          </w:tcPr>
          <w:p w14:paraId="6DC3ADDE"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Wiper Controller starts wiping windshield</w:t>
            </w:r>
          </w:p>
        </w:tc>
        <w:tc>
          <w:tcPr>
            <w:tcW w:w="1704" w:type="dxa"/>
            <w:shd w:val="clear" w:color="auto" w:fill="FFFFFF"/>
            <w:tcMar>
              <w:top w:w="90" w:type="dxa"/>
              <w:left w:w="195" w:type="dxa"/>
              <w:bottom w:w="90" w:type="dxa"/>
              <w:right w:w="195" w:type="dxa"/>
            </w:tcMar>
            <w:vAlign w:val="center"/>
            <w:hideMark/>
          </w:tcPr>
          <w:p w14:paraId="06F20A4C"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SUCCESS</w:t>
            </w:r>
          </w:p>
        </w:tc>
        <w:tc>
          <w:tcPr>
            <w:tcW w:w="2268" w:type="dxa"/>
            <w:shd w:val="clear" w:color="auto" w:fill="FFFFFF"/>
            <w:tcMar>
              <w:top w:w="90" w:type="dxa"/>
              <w:left w:w="195" w:type="dxa"/>
              <w:bottom w:w="90" w:type="dxa"/>
              <w:right w:w="195" w:type="dxa"/>
            </w:tcMar>
            <w:vAlign w:val="center"/>
            <w:hideMark/>
          </w:tcPr>
          <w:p w14:paraId="0E81C7C6"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Scenario</w:t>
            </w:r>
          </w:p>
        </w:tc>
      </w:tr>
      <w:tr w:rsidR="00213922" w:rsidRPr="00213922" w14:paraId="1BB84AE2" w14:textId="77777777" w:rsidTr="00213922">
        <w:tc>
          <w:tcPr>
            <w:tcW w:w="1134" w:type="dxa"/>
            <w:shd w:val="clear" w:color="auto" w:fill="FFFFFF"/>
            <w:tcMar>
              <w:top w:w="90" w:type="dxa"/>
              <w:left w:w="195" w:type="dxa"/>
              <w:bottom w:w="90" w:type="dxa"/>
              <w:right w:w="195" w:type="dxa"/>
            </w:tcMar>
            <w:vAlign w:val="center"/>
            <w:hideMark/>
          </w:tcPr>
          <w:p w14:paraId="72A72FB7"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L_03</w:t>
            </w:r>
          </w:p>
        </w:tc>
        <w:tc>
          <w:tcPr>
            <w:tcW w:w="2931" w:type="dxa"/>
            <w:shd w:val="clear" w:color="auto" w:fill="FFFFFF"/>
            <w:tcMar>
              <w:top w:w="90" w:type="dxa"/>
              <w:left w:w="195" w:type="dxa"/>
              <w:bottom w:w="90" w:type="dxa"/>
              <w:right w:w="195" w:type="dxa"/>
            </w:tcMar>
            <w:vAlign w:val="center"/>
            <w:hideMark/>
          </w:tcPr>
          <w:p w14:paraId="12DE70C6"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When No Rain Motor should OFF</w:t>
            </w:r>
          </w:p>
        </w:tc>
        <w:tc>
          <w:tcPr>
            <w:tcW w:w="0" w:type="auto"/>
            <w:shd w:val="clear" w:color="auto" w:fill="FFFFFF"/>
            <w:tcMar>
              <w:top w:w="90" w:type="dxa"/>
              <w:left w:w="195" w:type="dxa"/>
              <w:bottom w:w="90" w:type="dxa"/>
              <w:right w:w="195" w:type="dxa"/>
            </w:tcMar>
            <w:vAlign w:val="center"/>
            <w:hideMark/>
          </w:tcPr>
          <w:p w14:paraId="7A9927FB"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Detecting Raindrops on shield</w:t>
            </w:r>
          </w:p>
        </w:tc>
        <w:tc>
          <w:tcPr>
            <w:tcW w:w="1704" w:type="dxa"/>
            <w:shd w:val="clear" w:color="auto" w:fill="FFFFFF"/>
            <w:tcMar>
              <w:top w:w="90" w:type="dxa"/>
              <w:left w:w="195" w:type="dxa"/>
              <w:bottom w:w="90" w:type="dxa"/>
              <w:right w:w="195" w:type="dxa"/>
            </w:tcMar>
            <w:vAlign w:val="center"/>
            <w:hideMark/>
          </w:tcPr>
          <w:p w14:paraId="609FB008"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SUCCESS</w:t>
            </w:r>
          </w:p>
        </w:tc>
        <w:tc>
          <w:tcPr>
            <w:tcW w:w="2268" w:type="dxa"/>
            <w:shd w:val="clear" w:color="auto" w:fill="FFFFFF"/>
            <w:tcMar>
              <w:top w:w="90" w:type="dxa"/>
              <w:left w:w="195" w:type="dxa"/>
              <w:bottom w:w="90" w:type="dxa"/>
              <w:right w:w="195" w:type="dxa"/>
            </w:tcMar>
            <w:vAlign w:val="center"/>
            <w:hideMark/>
          </w:tcPr>
          <w:p w14:paraId="693119D1"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Scenario</w:t>
            </w:r>
          </w:p>
        </w:tc>
      </w:tr>
      <w:tr w:rsidR="00213922" w:rsidRPr="00213922" w14:paraId="417C5A21" w14:textId="77777777" w:rsidTr="00213922">
        <w:tc>
          <w:tcPr>
            <w:tcW w:w="1134" w:type="dxa"/>
            <w:shd w:val="clear" w:color="auto" w:fill="FFFFFF"/>
            <w:tcMar>
              <w:top w:w="90" w:type="dxa"/>
              <w:left w:w="195" w:type="dxa"/>
              <w:bottom w:w="90" w:type="dxa"/>
              <w:right w:w="195" w:type="dxa"/>
            </w:tcMar>
            <w:vAlign w:val="center"/>
            <w:hideMark/>
          </w:tcPr>
          <w:p w14:paraId="081D7F6B"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L_04</w:t>
            </w:r>
          </w:p>
        </w:tc>
        <w:tc>
          <w:tcPr>
            <w:tcW w:w="2931" w:type="dxa"/>
            <w:shd w:val="clear" w:color="auto" w:fill="FFFFFF"/>
            <w:tcMar>
              <w:top w:w="90" w:type="dxa"/>
              <w:left w:w="195" w:type="dxa"/>
              <w:bottom w:w="90" w:type="dxa"/>
              <w:right w:w="195" w:type="dxa"/>
            </w:tcMar>
            <w:vAlign w:val="center"/>
            <w:hideMark/>
          </w:tcPr>
          <w:p w14:paraId="6EADF200"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No rain</w:t>
            </w:r>
          </w:p>
        </w:tc>
        <w:tc>
          <w:tcPr>
            <w:tcW w:w="0" w:type="auto"/>
            <w:shd w:val="clear" w:color="auto" w:fill="FFFFFF"/>
            <w:tcMar>
              <w:top w:w="90" w:type="dxa"/>
              <w:left w:w="195" w:type="dxa"/>
              <w:bottom w:w="90" w:type="dxa"/>
              <w:right w:w="195" w:type="dxa"/>
            </w:tcMar>
            <w:vAlign w:val="center"/>
            <w:hideMark/>
          </w:tcPr>
          <w:p w14:paraId="2229EACE"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sensor off</w:t>
            </w:r>
          </w:p>
        </w:tc>
        <w:tc>
          <w:tcPr>
            <w:tcW w:w="1704" w:type="dxa"/>
            <w:shd w:val="clear" w:color="auto" w:fill="FFFFFF"/>
            <w:tcMar>
              <w:top w:w="90" w:type="dxa"/>
              <w:left w:w="195" w:type="dxa"/>
              <w:bottom w:w="90" w:type="dxa"/>
              <w:right w:w="195" w:type="dxa"/>
            </w:tcMar>
            <w:vAlign w:val="center"/>
            <w:hideMark/>
          </w:tcPr>
          <w:p w14:paraId="3D219D9A"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SUCCESS</w:t>
            </w:r>
          </w:p>
        </w:tc>
        <w:tc>
          <w:tcPr>
            <w:tcW w:w="2268" w:type="dxa"/>
            <w:shd w:val="clear" w:color="auto" w:fill="FFFFFF"/>
            <w:tcMar>
              <w:top w:w="90" w:type="dxa"/>
              <w:left w:w="195" w:type="dxa"/>
              <w:bottom w:w="90" w:type="dxa"/>
              <w:right w:w="195" w:type="dxa"/>
            </w:tcMar>
            <w:vAlign w:val="center"/>
            <w:hideMark/>
          </w:tcPr>
          <w:p w14:paraId="4DA802B3"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Scenario</w:t>
            </w:r>
          </w:p>
        </w:tc>
      </w:tr>
      <w:tr w:rsidR="00213922" w:rsidRPr="00213922" w14:paraId="1EA8AD74" w14:textId="77777777" w:rsidTr="00213922">
        <w:tc>
          <w:tcPr>
            <w:tcW w:w="1134" w:type="dxa"/>
            <w:shd w:val="clear" w:color="auto" w:fill="FFFFFF"/>
            <w:tcMar>
              <w:top w:w="90" w:type="dxa"/>
              <w:left w:w="195" w:type="dxa"/>
              <w:bottom w:w="90" w:type="dxa"/>
              <w:right w:w="195" w:type="dxa"/>
            </w:tcMar>
            <w:vAlign w:val="center"/>
            <w:hideMark/>
          </w:tcPr>
          <w:p w14:paraId="5A9A7A4E"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L_05</w:t>
            </w:r>
          </w:p>
        </w:tc>
        <w:tc>
          <w:tcPr>
            <w:tcW w:w="2931" w:type="dxa"/>
            <w:shd w:val="clear" w:color="auto" w:fill="FFFFFF"/>
            <w:tcMar>
              <w:top w:w="90" w:type="dxa"/>
              <w:left w:w="195" w:type="dxa"/>
              <w:bottom w:w="90" w:type="dxa"/>
              <w:right w:w="195" w:type="dxa"/>
            </w:tcMar>
            <w:vAlign w:val="center"/>
            <w:hideMark/>
          </w:tcPr>
          <w:p w14:paraId="7352E5C3"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 xml:space="preserve">While implementing Wiper controller should set for particular time, </w:t>
            </w:r>
            <w:proofErr w:type="gramStart"/>
            <w:r w:rsidRPr="00213922">
              <w:rPr>
                <w:rFonts w:ascii="Segoe UI" w:eastAsia="Times New Roman" w:hAnsi="Segoe UI" w:cs="Segoe UI"/>
                <w:color w:val="24292F"/>
                <w:szCs w:val="24"/>
                <w:lang w:eastAsia="en-IN"/>
              </w:rPr>
              <w:t>It</w:t>
            </w:r>
            <w:proofErr w:type="gramEnd"/>
            <w:r w:rsidRPr="00213922">
              <w:rPr>
                <w:rFonts w:ascii="Segoe UI" w:eastAsia="Times New Roman" w:hAnsi="Segoe UI" w:cs="Segoe UI"/>
                <w:color w:val="24292F"/>
                <w:szCs w:val="24"/>
                <w:lang w:eastAsia="en-IN"/>
              </w:rPr>
              <w:t xml:space="preserve"> </w:t>
            </w:r>
            <w:proofErr w:type="spellStart"/>
            <w:r w:rsidRPr="00213922">
              <w:rPr>
                <w:rFonts w:ascii="Segoe UI" w:eastAsia="Times New Roman" w:hAnsi="Segoe UI" w:cs="Segoe UI"/>
                <w:color w:val="24292F"/>
                <w:szCs w:val="24"/>
                <w:lang w:eastAsia="en-IN"/>
              </w:rPr>
              <w:t>shold</w:t>
            </w:r>
            <w:proofErr w:type="spellEnd"/>
            <w:r w:rsidRPr="00213922">
              <w:rPr>
                <w:rFonts w:ascii="Segoe UI" w:eastAsia="Times New Roman" w:hAnsi="Segoe UI" w:cs="Segoe UI"/>
                <w:color w:val="24292F"/>
                <w:szCs w:val="24"/>
                <w:lang w:eastAsia="en-IN"/>
              </w:rPr>
              <w:t xml:space="preserve"> be adjustable</w:t>
            </w:r>
          </w:p>
        </w:tc>
        <w:tc>
          <w:tcPr>
            <w:tcW w:w="0" w:type="auto"/>
            <w:shd w:val="clear" w:color="auto" w:fill="FFFFFF"/>
            <w:tcMar>
              <w:top w:w="90" w:type="dxa"/>
              <w:left w:w="195" w:type="dxa"/>
              <w:bottom w:w="90" w:type="dxa"/>
              <w:right w:w="195" w:type="dxa"/>
            </w:tcMar>
            <w:vAlign w:val="center"/>
            <w:hideMark/>
          </w:tcPr>
          <w:p w14:paraId="4E456B77"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Heart beat rate high/low</w:t>
            </w:r>
          </w:p>
        </w:tc>
        <w:tc>
          <w:tcPr>
            <w:tcW w:w="1704" w:type="dxa"/>
            <w:shd w:val="clear" w:color="auto" w:fill="FFFFFF"/>
            <w:tcMar>
              <w:top w:w="90" w:type="dxa"/>
              <w:left w:w="195" w:type="dxa"/>
              <w:bottom w:w="90" w:type="dxa"/>
              <w:right w:w="195" w:type="dxa"/>
            </w:tcMar>
            <w:vAlign w:val="center"/>
            <w:hideMark/>
          </w:tcPr>
          <w:p w14:paraId="5838975C"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SUCCESS</w:t>
            </w:r>
          </w:p>
        </w:tc>
        <w:tc>
          <w:tcPr>
            <w:tcW w:w="2268" w:type="dxa"/>
            <w:shd w:val="clear" w:color="auto" w:fill="FFFFFF"/>
            <w:tcMar>
              <w:top w:w="90" w:type="dxa"/>
              <w:left w:w="195" w:type="dxa"/>
              <w:bottom w:w="90" w:type="dxa"/>
              <w:right w:w="195" w:type="dxa"/>
            </w:tcMar>
            <w:vAlign w:val="center"/>
            <w:hideMark/>
          </w:tcPr>
          <w:p w14:paraId="0E138A2E"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Scenario</w:t>
            </w:r>
          </w:p>
        </w:tc>
      </w:tr>
      <w:tr w:rsidR="00213922" w:rsidRPr="00213922" w14:paraId="00BC9CAF" w14:textId="77777777" w:rsidTr="00213922">
        <w:tc>
          <w:tcPr>
            <w:tcW w:w="1134" w:type="dxa"/>
            <w:shd w:val="clear" w:color="auto" w:fill="FFFFFF"/>
            <w:tcMar>
              <w:top w:w="90" w:type="dxa"/>
              <w:left w:w="195" w:type="dxa"/>
              <w:bottom w:w="90" w:type="dxa"/>
              <w:right w:w="195" w:type="dxa"/>
            </w:tcMar>
            <w:vAlign w:val="center"/>
            <w:hideMark/>
          </w:tcPr>
          <w:p w14:paraId="4812EB18"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L_06</w:t>
            </w:r>
          </w:p>
        </w:tc>
        <w:tc>
          <w:tcPr>
            <w:tcW w:w="2931" w:type="dxa"/>
            <w:shd w:val="clear" w:color="auto" w:fill="FFFFFF"/>
            <w:tcMar>
              <w:top w:w="90" w:type="dxa"/>
              <w:left w:w="195" w:type="dxa"/>
              <w:bottom w:w="90" w:type="dxa"/>
              <w:right w:w="195" w:type="dxa"/>
            </w:tcMar>
            <w:vAlign w:val="center"/>
            <w:hideMark/>
          </w:tcPr>
          <w:p w14:paraId="18D1DB27"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 xml:space="preserve">if every sensor </w:t>
            </w:r>
            <w:proofErr w:type="gramStart"/>
            <w:r w:rsidRPr="00213922">
              <w:rPr>
                <w:rFonts w:ascii="Segoe UI" w:eastAsia="Times New Roman" w:hAnsi="Segoe UI" w:cs="Segoe UI"/>
                <w:color w:val="24292F"/>
                <w:szCs w:val="24"/>
                <w:lang w:eastAsia="en-IN"/>
              </w:rPr>
              <w:t>activate</w:t>
            </w:r>
            <w:proofErr w:type="gramEnd"/>
            <w:r w:rsidRPr="00213922">
              <w:rPr>
                <w:rFonts w:ascii="Segoe UI" w:eastAsia="Times New Roman" w:hAnsi="Segoe UI" w:cs="Segoe UI"/>
                <w:color w:val="24292F"/>
                <w:szCs w:val="24"/>
                <w:lang w:eastAsia="en-IN"/>
              </w:rPr>
              <w:t xml:space="preserve"> and results Not found</w:t>
            </w:r>
          </w:p>
        </w:tc>
        <w:tc>
          <w:tcPr>
            <w:tcW w:w="0" w:type="auto"/>
            <w:shd w:val="clear" w:color="auto" w:fill="FFFFFF"/>
            <w:tcMar>
              <w:top w:w="90" w:type="dxa"/>
              <w:left w:w="195" w:type="dxa"/>
              <w:bottom w:w="90" w:type="dxa"/>
              <w:right w:w="195" w:type="dxa"/>
            </w:tcMar>
            <w:vAlign w:val="center"/>
            <w:hideMark/>
          </w:tcPr>
          <w:p w14:paraId="45D11C11"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Automatically stop vehicle</w:t>
            </w:r>
          </w:p>
        </w:tc>
        <w:tc>
          <w:tcPr>
            <w:tcW w:w="1704" w:type="dxa"/>
            <w:shd w:val="clear" w:color="auto" w:fill="FFFFFF"/>
            <w:tcMar>
              <w:top w:w="90" w:type="dxa"/>
              <w:left w:w="195" w:type="dxa"/>
              <w:bottom w:w="90" w:type="dxa"/>
              <w:right w:w="195" w:type="dxa"/>
            </w:tcMar>
            <w:vAlign w:val="center"/>
            <w:hideMark/>
          </w:tcPr>
          <w:p w14:paraId="022E9B29"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SUCCESS</w:t>
            </w:r>
          </w:p>
        </w:tc>
        <w:tc>
          <w:tcPr>
            <w:tcW w:w="2268" w:type="dxa"/>
            <w:shd w:val="clear" w:color="auto" w:fill="FFFFFF"/>
            <w:tcMar>
              <w:top w:w="90" w:type="dxa"/>
              <w:left w:w="195" w:type="dxa"/>
              <w:bottom w:w="90" w:type="dxa"/>
              <w:right w:w="195" w:type="dxa"/>
            </w:tcMar>
            <w:vAlign w:val="center"/>
            <w:hideMark/>
          </w:tcPr>
          <w:p w14:paraId="51032559" w14:textId="77777777" w:rsidR="00213922" w:rsidRPr="00213922" w:rsidRDefault="00213922" w:rsidP="00213922">
            <w:pPr>
              <w:spacing w:after="0" w:line="240" w:lineRule="auto"/>
              <w:rPr>
                <w:rFonts w:ascii="Segoe UI" w:eastAsia="Times New Roman" w:hAnsi="Segoe UI" w:cs="Segoe UI"/>
                <w:color w:val="24292F"/>
                <w:szCs w:val="24"/>
                <w:lang w:eastAsia="en-IN"/>
              </w:rPr>
            </w:pPr>
            <w:r w:rsidRPr="00213922">
              <w:rPr>
                <w:rFonts w:ascii="Segoe UI" w:eastAsia="Times New Roman" w:hAnsi="Segoe UI" w:cs="Segoe UI"/>
                <w:color w:val="24292F"/>
                <w:szCs w:val="24"/>
                <w:lang w:eastAsia="en-IN"/>
              </w:rPr>
              <w:t>Future Implementation</w:t>
            </w:r>
          </w:p>
        </w:tc>
      </w:tr>
    </w:tbl>
    <w:p w14:paraId="4A053843" w14:textId="77777777" w:rsidR="00211A35" w:rsidRDefault="00211A35" w:rsidP="00211A35"/>
    <w:p w14:paraId="4E3B14DD" w14:textId="77777777" w:rsidR="005604CA" w:rsidRDefault="005604CA" w:rsidP="00FE6950">
      <w:pPr>
        <w:pStyle w:val="Heading2"/>
      </w:pPr>
    </w:p>
    <w:p w14:paraId="46986852" w14:textId="77777777" w:rsidR="005604CA" w:rsidRDefault="005604CA" w:rsidP="00FE6950">
      <w:pPr>
        <w:pStyle w:val="Heading2"/>
      </w:pPr>
    </w:p>
    <w:p w14:paraId="36974BEE" w14:textId="77777777" w:rsidR="005604CA" w:rsidRDefault="005604CA" w:rsidP="00FE6950">
      <w:pPr>
        <w:pStyle w:val="Heading2"/>
      </w:pPr>
    </w:p>
    <w:p w14:paraId="454C2F37" w14:textId="6548CBEA" w:rsidR="00FE6950" w:rsidRPr="00E84921" w:rsidRDefault="00FE6950" w:rsidP="00FE6950">
      <w:pPr>
        <w:pStyle w:val="Heading2"/>
      </w:pPr>
      <w:bookmarkStart w:id="61" w:name="_Toc96351390"/>
      <w:r w:rsidRPr="00E84921">
        <w:t>Implementation and Summary</w:t>
      </w:r>
      <w:bookmarkEnd w:id="61"/>
    </w:p>
    <w:p w14:paraId="16BC38C2" w14:textId="77777777" w:rsidR="00FE6950" w:rsidRPr="007A2D01" w:rsidRDefault="00FE6950" w:rsidP="00FE6950">
      <w:pPr>
        <w:pStyle w:val="Heading3"/>
      </w:pPr>
      <w:bookmarkStart w:id="62" w:name="_Toc96351391"/>
      <w:r w:rsidRPr="007A2D01">
        <w:t>Git Link:</w:t>
      </w:r>
      <w:bookmarkEnd w:id="62"/>
    </w:p>
    <w:p w14:paraId="4DDA33E8" w14:textId="538BE780" w:rsidR="00FE6950" w:rsidRDefault="00FE6950" w:rsidP="00FE6950">
      <w:pPr>
        <w:rPr>
          <w:rFonts w:cs="Times New Roman"/>
        </w:rPr>
      </w:pPr>
      <w:r w:rsidRPr="007A2D01">
        <w:rPr>
          <w:rFonts w:cs="Times New Roman"/>
        </w:rPr>
        <w:t xml:space="preserve">Link: </w:t>
      </w:r>
      <w:hyperlink r:id="rId38" w:history="1">
        <w:r w:rsidR="005A4307" w:rsidRPr="00DF7459">
          <w:rPr>
            <w:rStyle w:val="Hyperlink"/>
            <w:rFonts w:cs="Times New Roman"/>
          </w:rPr>
          <w:t>https://github.com/GENESIS-2022/MasteringMCU-Team65.git</w:t>
        </w:r>
      </w:hyperlink>
      <w:r w:rsidR="005A4307">
        <w:rPr>
          <w:rFonts w:cs="Times New Roman"/>
        </w:rPr>
        <w:t xml:space="preserve"> </w:t>
      </w:r>
    </w:p>
    <w:p w14:paraId="63749D49" w14:textId="553A4EC2" w:rsidR="00736DD2" w:rsidRDefault="00736DD2" w:rsidP="00FE6950">
      <w:pPr>
        <w:rPr>
          <w:rFonts w:cs="Times New Roman"/>
          <w:szCs w:val="28"/>
        </w:rPr>
      </w:pPr>
    </w:p>
    <w:p w14:paraId="38EC3B6C" w14:textId="59B07AFF" w:rsidR="005604CA" w:rsidRDefault="005604CA" w:rsidP="00FE6950">
      <w:pPr>
        <w:rPr>
          <w:rFonts w:cs="Times New Roman"/>
          <w:szCs w:val="28"/>
        </w:rPr>
      </w:pPr>
    </w:p>
    <w:p w14:paraId="626B5D87" w14:textId="4BEFFC87" w:rsidR="005604CA" w:rsidRDefault="005604CA" w:rsidP="00FE6950">
      <w:pPr>
        <w:rPr>
          <w:rFonts w:cs="Times New Roman"/>
          <w:szCs w:val="28"/>
        </w:rPr>
      </w:pPr>
    </w:p>
    <w:p w14:paraId="4CC01BC2" w14:textId="77777777" w:rsidR="00736DD2" w:rsidRDefault="00736DD2" w:rsidP="00FE6950">
      <w:pPr>
        <w:rPr>
          <w:rFonts w:cs="Times New Roman"/>
          <w:szCs w:val="28"/>
        </w:rPr>
      </w:pPr>
    </w:p>
    <w:p w14:paraId="393CF6A3" w14:textId="4D13DFE2" w:rsidR="00736DD2" w:rsidRDefault="00736DD2" w:rsidP="00FE6950">
      <w:pPr>
        <w:rPr>
          <w:rFonts w:cs="Times New Roman"/>
          <w:b/>
          <w:bCs/>
          <w:sz w:val="28"/>
          <w:szCs w:val="32"/>
        </w:rPr>
      </w:pPr>
      <w:r w:rsidRPr="00736DD2">
        <w:rPr>
          <w:rFonts w:cs="Times New Roman"/>
          <w:b/>
          <w:bCs/>
          <w:sz w:val="28"/>
          <w:szCs w:val="32"/>
        </w:rPr>
        <w:t>Individual Contribution and Highlights</w:t>
      </w:r>
    </w:p>
    <w:p w14:paraId="71110756" w14:textId="77777777" w:rsidR="005604CA" w:rsidRPr="005604CA" w:rsidRDefault="005604CA" w:rsidP="005604CA">
      <w:pPr>
        <w:pStyle w:val="ListParagraph"/>
        <w:numPr>
          <w:ilvl w:val="0"/>
          <w:numId w:val="47"/>
        </w:numPr>
        <w:rPr>
          <w:rFonts w:cs="Times New Roman"/>
          <w:sz w:val="28"/>
          <w:szCs w:val="24"/>
        </w:rPr>
      </w:pPr>
      <w:r w:rsidRPr="005604CA">
        <w:rPr>
          <w:rFonts w:cs="Times New Roman"/>
          <w:sz w:val="28"/>
          <w:szCs w:val="32"/>
        </w:rPr>
        <w:t xml:space="preserve">Requirements </w:t>
      </w:r>
      <w:r>
        <w:rPr>
          <w:rFonts w:cs="Times New Roman"/>
          <w:sz w:val="28"/>
          <w:szCs w:val="32"/>
        </w:rPr>
        <w:t>of Wiper System</w:t>
      </w:r>
    </w:p>
    <w:p w14:paraId="473C11D0" w14:textId="77777777" w:rsidR="005604CA" w:rsidRPr="005604CA" w:rsidRDefault="005604CA" w:rsidP="005604CA">
      <w:pPr>
        <w:pStyle w:val="ListParagraph"/>
        <w:numPr>
          <w:ilvl w:val="0"/>
          <w:numId w:val="47"/>
        </w:numPr>
        <w:rPr>
          <w:rFonts w:cs="Times New Roman"/>
          <w:sz w:val="28"/>
          <w:szCs w:val="24"/>
        </w:rPr>
      </w:pPr>
      <w:r>
        <w:rPr>
          <w:rFonts w:cs="Times New Roman"/>
          <w:sz w:val="28"/>
          <w:szCs w:val="32"/>
        </w:rPr>
        <w:t xml:space="preserve">Design and implementation </w:t>
      </w:r>
    </w:p>
    <w:p w14:paraId="0E80B45A" w14:textId="77F611F1" w:rsidR="00736DD2" w:rsidRPr="005604CA" w:rsidRDefault="005604CA" w:rsidP="005604CA">
      <w:pPr>
        <w:pStyle w:val="ListParagraph"/>
        <w:rPr>
          <w:rFonts w:cs="Times New Roman"/>
          <w:sz w:val="28"/>
          <w:szCs w:val="24"/>
        </w:rPr>
      </w:pPr>
      <w:r w:rsidRPr="005604CA">
        <w:rPr>
          <w:rFonts w:cs="Times New Roman"/>
          <w:sz w:val="28"/>
          <w:szCs w:val="32"/>
        </w:rPr>
        <w:t xml:space="preserve"> </w:t>
      </w:r>
    </w:p>
    <w:p w14:paraId="4706256B" w14:textId="77777777" w:rsidR="00FE6950" w:rsidRDefault="00FE6950" w:rsidP="00FE6950">
      <w:pPr>
        <w:rPr>
          <w:rFonts w:cs="Times New Roman"/>
        </w:rPr>
      </w:pPr>
    </w:p>
    <w:p w14:paraId="5274DC1D" w14:textId="77777777" w:rsidR="00FE6950" w:rsidRDefault="00FE6950" w:rsidP="00FE6950"/>
    <w:p w14:paraId="682D25B7" w14:textId="77777777" w:rsidR="00211A35" w:rsidRDefault="00211A35" w:rsidP="00211A35"/>
    <w:p w14:paraId="3C5E6A57" w14:textId="77777777" w:rsidR="005604CA" w:rsidRDefault="005604CA" w:rsidP="00D41AAD">
      <w:pPr>
        <w:pStyle w:val="Heading1"/>
      </w:pPr>
    </w:p>
    <w:p w14:paraId="7D2D1171" w14:textId="77777777" w:rsidR="005604CA" w:rsidRDefault="005604CA" w:rsidP="00D41AAD">
      <w:pPr>
        <w:pStyle w:val="Heading1"/>
      </w:pPr>
    </w:p>
    <w:p w14:paraId="21E16CA3" w14:textId="77777777" w:rsidR="005604CA" w:rsidRDefault="005604CA" w:rsidP="00D41AAD">
      <w:pPr>
        <w:pStyle w:val="Heading1"/>
      </w:pPr>
    </w:p>
    <w:p w14:paraId="18C9B9B0" w14:textId="77777777" w:rsidR="005604CA" w:rsidRDefault="005604CA" w:rsidP="00D41AAD">
      <w:pPr>
        <w:pStyle w:val="Heading1"/>
      </w:pPr>
    </w:p>
    <w:p w14:paraId="2F4BC55D" w14:textId="77777777" w:rsidR="005604CA" w:rsidRDefault="005604CA" w:rsidP="00D41AAD">
      <w:pPr>
        <w:pStyle w:val="Heading1"/>
      </w:pPr>
    </w:p>
    <w:p w14:paraId="796E3745" w14:textId="77777777" w:rsidR="005604CA" w:rsidRDefault="005604CA" w:rsidP="00D41AAD">
      <w:pPr>
        <w:pStyle w:val="Heading1"/>
      </w:pPr>
    </w:p>
    <w:p w14:paraId="297D48C8" w14:textId="77777777" w:rsidR="005604CA" w:rsidRDefault="005604CA" w:rsidP="00D41AAD">
      <w:pPr>
        <w:pStyle w:val="Heading1"/>
      </w:pPr>
    </w:p>
    <w:p w14:paraId="1CBEDE90" w14:textId="77777777" w:rsidR="005604CA" w:rsidRDefault="005604CA" w:rsidP="00D41AAD">
      <w:pPr>
        <w:pStyle w:val="Heading1"/>
      </w:pPr>
    </w:p>
    <w:p w14:paraId="2E29EAAE" w14:textId="77777777" w:rsidR="005604CA" w:rsidRDefault="005604CA" w:rsidP="00D41AAD">
      <w:pPr>
        <w:pStyle w:val="Heading1"/>
      </w:pPr>
    </w:p>
    <w:p w14:paraId="05B83B26" w14:textId="77777777" w:rsidR="005604CA" w:rsidRDefault="005604CA" w:rsidP="00D41AAD">
      <w:pPr>
        <w:pStyle w:val="Heading1"/>
      </w:pPr>
    </w:p>
    <w:p w14:paraId="3291F8FA" w14:textId="77777777" w:rsidR="005604CA" w:rsidRDefault="005604CA" w:rsidP="00D41AAD">
      <w:pPr>
        <w:pStyle w:val="Heading1"/>
      </w:pPr>
    </w:p>
    <w:p w14:paraId="70F33BC0" w14:textId="77777777" w:rsidR="005604CA" w:rsidRDefault="005604CA" w:rsidP="00D41AAD">
      <w:pPr>
        <w:pStyle w:val="Heading1"/>
      </w:pPr>
    </w:p>
    <w:p w14:paraId="71CE35B3" w14:textId="77777777" w:rsidR="005604CA" w:rsidRDefault="005604CA" w:rsidP="00D41AAD">
      <w:pPr>
        <w:pStyle w:val="Heading1"/>
      </w:pPr>
    </w:p>
    <w:p w14:paraId="3D63EF3E" w14:textId="72B06781" w:rsidR="00D41AAD" w:rsidRDefault="00D41AAD" w:rsidP="00D41AAD">
      <w:pPr>
        <w:pStyle w:val="Heading1"/>
      </w:pPr>
      <w:bookmarkStart w:id="63" w:name="_Toc96351392"/>
      <w:proofErr w:type="spellStart"/>
      <w:r>
        <w:t>Miniproject</w:t>
      </w:r>
      <w:proofErr w:type="spellEnd"/>
      <w:r>
        <w:t xml:space="preserve"> 7 –</w:t>
      </w:r>
      <w:r w:rsidR="005604CA">
        <w:t xml:space="preserve"> </w:t>
      </w:r>
      <w:r w:rsidR="005604CA">
        <w:rPr>
          <w:sz w:val="28"/>
          <w:szCs w:val="28"/>
        </w:rPr>
        <w:t xml:space="preserve">Ford Project </w:t>
      </w:r>
      <w:r>
        <w:t>[Team]</w:t>
      </w:r>
      <w:bookmarkEnd w:id="63"/>
    </w:p>
    <w:p w14:paraId="3DDE0167" w14:textId="77777777" w:rsidR="00D41AAD" w:rsidRDefault="00D41AAD" w:rsidP="00D41AAD"/>
    <w:p w14:paraId="08E8AB22" w14:textId="77777777" w:rsidR="00D41AAD" w:rsidRDefault="00D41AAD" w:rsidP="00D41AAD">
      <w:pPr>
        <w:pStyle w:val="Heading2"/>
      </w:pPr>
      <w:bookmarkStart w:id="64" w:name="_Toc96351393"/>
      <w:r>
        <w:t>Modules</w:t>
      </w:r>
      <w:bookmarkEnd w:id="64"/>
    </w:p>
    <w:p w14:paraId="60F9DB3E" w14:textId="77777777" w:rsidR="00D41AAD" w:rsidRDefault="00D41AAD" w:rsidP="008A5687">
      <w:pPr>
        <w:pStyle w:val="ListParagraph"/>
        <w:numPr>
          <w:ilvl w:val="0"/>
          <w:numId w:val="14"/>
        </w:numPr>
      </w:pPr>
      <w:r>
        <w:t>Automotive Systems</w:t>
      </w:r>
    </w:p>
    <w:p w14:paraId="6C5CB396" w14:textId="77777777" w:rsidR="00D41AAD" w:rsidRDefault="00D41AAD" w:rsidP="008A5687">
      <w:pPr>
        <w:pStyle w:val="ListParagraph"/>
        <w:numPr>
          <w:ilvl w:val="0"/>
          <w:numId w:val="14"/>
        </w:numPr>
      </w:pPr>
      <w:r>
        <w:t>Git</w:t>
      </w:r>
    </w:p>
    <w:p w14:paraId="3B626812" w14:textId="77777777" w:rsidR="00D41AAD" w:rsidRDefault="00D41AAD" w:rsidP="00D41AAD">
      <w:pPr>
        <w:pStyle w:val="Heading3"/>
      </w:pPr>
      <w:bookmarkStart w:id="65" w:name="_Toc96351394"/>
      <w:r>
        <w:t>Requirements</w:t>
      </w:r>
      <w:bookmarkEnd w:id="65"/>
    </w:p>
    <w:p w14:paraId="0BC3BA24" w14:textId="77777777" w:rsidR="005604CA" w:rsidRDefault="005604CA" w:rsidP="005604CA">
      <w:pPr>
        <w:pStyle w:val="Heading1"/>
        <w:shd w:val="clear" w:color="auto" w:fill="FFFFFF"/>
        <w:spacing w:before="360" w:after="240"/>
        <w:rPr>
          <w:color w:val="24292F"/>
          <w:sz w:val="28"/>
          <w:szCs w:val="28"/>
        </w:rPr>
      </w:pPr>
      <w:bookmarkStart w:id="66" w:name="_Toc96351395"/>
      <w:r>
        <w:rPr>
          <w:color w:val="24292F"/>
          <w:sz w:val="28"/>
          <w:szCs w:val="28"/>
        </w:rPr>
        <w:t>Ford Aspire</w:t>
      </w:r>
      <w:bookmarkEnd w:id="66"/>
    </w:p>
    <w:p w14:paraId="6EC89F63" w14:textId="77777777" w:rsidR="005604CA" w:rsidRDefault="005604CA" w:rsidP="005604CA">
      <w:pPr>
        <w:pStyle w:val="NormalWeb"/>
        <w:shd w:val="clear" w:color="auto" w:fill="FFFFFF"/>
        <w:spacing w:before="0" w:beforeAutospacing="0" w:after="240" w:afterAutospacing="0"/>
        <w:rPr>
          <w:color w:val="24292F"/>
          <w:sz w:val="28"/>
          <w:szCs w:val="28"/>
        </w:rPr>
      </w:pPr>
      <w:r>
        <w:rPr>
          <w:color w:val="24292F"/>
          <w:sz w:val="28"/>
          <w:szCs w:val="28"/>
        </w:rPr>
        <w:t>The Ford Aspire nameplate has been used by the American automobile manufacturer Ford for the following cars, in the following markets: Ford Festiva, in North America from 1993 to 1997. The sedan version of the Ford Figo, a rebadged third generation Ford Ka in India since 2015.</w:t>
      </w:r>
    </w:p>
    <w:p w14:paraId="21978E88" w14:textId="77777777" w:rsidR="005604CA" w:rsidRDefault="005604CA" w:rsidP="005604CA">
      <w:pPr>
        <w:pStyle w:val="Heading1"/>
        <w:shd w:val="clear" w:color="auto" w:fill="FFFFFF"/>
        <w:spacing w:before="360" w:after="240"/>
        <w:rPr>
          <w:color w:val="24292F"/>
          <w:sz w:val="28"/>
          <w:szCs w:val="28"/>
        </w:rPr>
      </w:pPr>
      <w:bookmarkStart w:id="67" w:name="_Toc96351396"/>
      <w:r>
        <w:rPr>
          <w:color w:val="24292F"/>
          <w:sz w:val="28"/>
          <w:szCs w:val="28"/>
        </w:rPr>
        <w:t>Body Control Module</w:t>
      </w:r>
      <w:bookmarkEnd w:id="67"/>
    </w:p>
    <w:p w14:paraId="4E43AABB" w14:textId="77777777" w:rsidR="005604CA" w:rsidRDefault="005604CA" w:rsidP="005604CA">
      <w:pPr>
        <w:pStyle w:val="Heading2"/>
        <w:shd w:val="clear" w:color="auto" w:fill="FFFFFF"/>
        <w:spacing w:before="360" w:after="240"/>
        <w:rPr>
          <w:rFonts w:cs="Times New Roman"/>
          <w:color w:val="24292F"/>
          <w:szCs w:val="28"/>
        </w:rPr>
      </w:pPr>
      <w:bookmarkStart w:id="68" w:name="_Toc96351397"/>
      <w:r>
        <w:rPr>
          <w:rFonts w:cs="Times New Roman"/>
          <w:color w:val="24292F"/>
          <w:szCs w:val="28"/>
        </w:rPr>
        <w:t>Features:</w:t>
      </w:r>
      <w:bookmarkEnd w:id="68"/>
    </w:p>
    <w:p w14:paraId="14F9B209" w14:textId="77777777" w:rsidR="005604CA" w:rsidRDefault="005604CA" w:rsidP="005604CA">
      <w:pPr>
        <w:numPr>
          <w:ilvl w:val="0"/>
          <w:numId w:val="48"/>
        </w:numPr>
        <w:shd w:val="clear" w:color="auto" w:fill="FFFFFF"/>
        <w:spacing w:before="100" w:beforeAutospacing="1" w:after="100" w:afterAutospacing="1" w:line="240" w:lineRule="auto"/>
        <w:rPr>
          <w:rFonts w:cs="Times New Roman"/>
          <w:color w:val="24292F"/>
          <w:sz w:val="28"/>
          <w:szCs w:val="28"/>
        </w:rPr>
      </w:pPr>
      <w:r>
        <w:rPr>
          <w:rFonts w:cs="Times New Roman"/>
          <w:color w:val="24292F"/>
          <w:sz w:val="28"/>
          <w:szCs w:val="28"/>
        </w:rPr>
        <w:t>Door Lock System</w:t>
      </w:r>
    </w:p>
    <w:p w14:paraId="4A2FBE8A" w14:textId="77777777" w:rsidR="005604CA" w:rsidRDefault="005604CA" w:rsidP="005604CA">
      <w:pPr>
        <w:numPr>
          <w:ilvl w:val="0"/>
          <w:numId w:val="48"/>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Interior Light Control</w:t>
      </w:r>
    </w:p>
    <w:p w14:paraId="24AD819C" w14:textId="77777777" w:rsidR="005604CA" w:rsidRDefault="005604CA" w:rsidP="005604CA">
      <w:pPr>
        <w:numPr>
          <w:ilvl w:val="0"/>
          <w:numId w:val="48"/>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Power Mirror</w:t>
      </w:r>
    </w:p>
    <w:p w14:paraId="2F521078" w14:textId="77777777" w:rsidR="005604CA" w:rsidRDefault="005604CA" w:rsidP="005604CA">
      <w:pPr>
        <w:numPr>
          <w:ilvl w:val="0"/>
          <w:numId w:val="48"/>
        </w:numPr>
        <w:shd w:val="clear" w:color="auto" w:fill="FFFFFF"/>
        <w:spacing w:before="60" w:after="100" w:afterAutospacing="1" w:line="240" w:lineRule="auto"/>
        <w:rPr>
          <w:rFonts w:cs="Times New Roman"/>
          <w:color w:val="24292F"/>
          <w:sz w:val="28"/>
          <w:szCs w:val="28"/>
        </w:rPr>
      </w:pPr>
      <w:r>
        <w:rPr>
          <w:rFonts w:cs="Times New Roman"/>
          <w:color w:val="24292F"/>
          <w:sz w:val="28"/>
          <w:szCs w:val="28"/>
        </w:rPr>
        <w:t>Power Window</w:t>
      </w:r>
    </w:p>
    <w:p w14:paraId="55CC3429" w14:textId="747FC0E3" w:rsidR="00D41AAD" w:rsidRDefault="00D41AAD" w:rsidP="005604CA">
      <w:pPr>
        <w:pStyle w:val="ListParagraph"/>
      </w:pPr>
    </w:p>
    <w:p w14:paraId="480DB154" w14:textId="291E507C" w:rsidR="00D41AAD" w:rsidRDefault="004C5456" w:rsidP="00D41AAD">
      <w:pPr>
        <w:rPr>
          <w:rFonts w:cs="Times New Roman"/>
          <w:color w:val="24292F"/>
          <w:sz w:val="28"/>
          <w:szCs w:val="28"/>
        </w:rPr>
      </w:pPr>
      <w:r>
        <w:rPr>
          <w:rFonts w:cs="Times New Roman"/>
          <w:b/>
          <w:color w:val="24292F"/>
          <w:sz w:val="28"/>
          <w:szCs w:val="28"/>
          <w:u w:val="single"/>
        </w:rPr>
        <w:t>Individual Feature</w:t>
      </w:r>
      <w:r>
        <w:rPr>
          <w:rFonts w:cs="Times New Roman"/>
          <w:color w:val="24292F"/>
          <w:sz w:val="28"/>
          <w:szCs w:val="28"/>
        </w:rPr>
        <w:t xml:space="preserve">: </w:t>
      </w:r>
      <w:r w:rsidRPr="004C5456">
        <w:rPr>
          <w:rFonts w:cs="Times New Roman"/>
          <w:b/>
          <w:bCs/>
          <w:color w:val="24292F"/>
          <w:sz w:val="28"/>
          <w:szCs w:val="28"/>
        </w:rPr>
        <w:t>- Door Lock System</w:t>
      </w:r>
      <w:r>
        <w:rPr>
          <w:rFonts w:cs="Times New Roman"/>
          <w:color w:val="24292F"/>
          <w:sz w:val="28"/>
          <w:szCs w:val="28"/>
        </w:rPr>
        <w:t xml:space="preserve"> </w:t>
      </w:r>
    </w:p>
    <w:p w14:paraId="6A7EBA75" w14:textId="77777777" w:rsidR="004C5456" w:rsidRDefault="004C5456" w:rsidP="004C545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One of the features that most new entries into the Indian vehicle industry have </w:t>
      </w:r>
      <w:proofErr w:type="gramStart"/>
      <w:r>
        <w:rPr>
          <w:rFonts w:ascii="Segoe UI" w:hAnsi="Segoe UI" w:cs="Segoe UI"/>
          <w:color w:val="24292F"/>
        </w:rPr>
        <w:t>is</w:t>
      </w:r>
      <w:proofErr w:type="gramEnd"/>
      <w:r>
        <w:rPr>
          <w:rFonts w:ascii="Segoe UI" w:hAnsi="Segoe UI" w:cs="Segoe UI"/>
          <w:color w:val="24292F"/>
        </w:rPr>
        <w:t xml:space="preserve"> locking. New cars are typically equipped with a power-operated locking mechanism that is linked to the vehicle's alarm system. Each automobile key includes a unique code that synchronises with the vehicle's alarm system. The engine immobiliser is turned off after the automobile is locked using the key. The system will be implemented back up only when the same code is received from the car key.</w:t>
      </w:r>
    </w:p>
    <w:p w14:paraId="1AC41CA8" w14:textId="77777777" w:rsidR="004C5456" w:rsidRDefault="004C5456" w:rsidP="004C545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The locking system in a vehicle must grant access only to authorised persons. It is the means via which the vehicle doors and boot lid are locked and unlocked and the engine is </w:t>
      </w:r>
      <w:proofErr w:type="spellStart"/>
      <w:proofErr w:type="gramStart"/>
      <w:r>
        <w:rPr>
          <w:rFonts w:ascii="Segoe UI" w:hAnsi="Segoe UI" w:cs="Segoe UI"/>
          <w:color w:val="24292F"/>
        </w:rPr>
        <w:t>started.The</w:t>
      </w:r>
      <w:proofErr w:type="spellEnd"/>
      <w:proofErr w:type="gramEnd"/>
      <w:r>
        <w:rPr>
          <w:rFonts w:ascii="Segoe UI" w:hAnsi="Segoe UI" w:cs="Segoe UI"/>
          <w:color w:val="24292F"/>
        </w:rPr>
        <w:t xml:space="preserve"> locking system is operated with a key or remote control. Keyless systems are increasingly being used to start engines. In a keyless system, a transmitter – which usually also houses the controller for the central locking – is inserted into a reader in the vehicle and the engine is then started by pressing a </w:t>
      </w:r>
      <w:r>
        <w:rPr>
          <w:rFonts w:ascii="Segoe UI" w:hAnsi="Segoe UI" w:cs="Segoe UI"/>
          <w:color w:val="24292F"/>
        </w:rPr>
        <w:lastRenderedPageBreak/>
        <w:t>button. A more recent development has seen the use of systems that work without any contact at all.</w:t>
      </w:r>
    </w:p>
    <w:p w14:paraId="708C2010" w14:textId="77777777" w:rsidR="004C5456" w:rsidRDefault="004C5456" w:rsidP="004C5456">
      <w:pPr>
        <w:pStyle w:val="Heading2"/>
        <w:shd w:val="clear" w:color="auto" w:fill="FFFFFF"/>
        <w:spacing w:before="360" w:after="240"/>
        <w:rPr>
          <w:rFonts w:ascii="Segoe UI" w:hAnsi="Segoe UI" w:cs="Segoe UI"/>
          <w:color w:val="24292F"/>
        </w:rPr>
      </w:pPr>
      <w:bookmarkStart w:id="69" w:name="_Toc96351398"/>
      <w:r>
        <w:rPr>
          <w:rFonts w:ascii="Segoe UI" w:hAnsi="Segoe UI" w:cs="Segoe UI"/>
          <w:color w:val="24292F"/>
        </w:rPr>
        <w:t>4W's and 1H</w:t>
      </w:r>
      <w:bookmarkEnd w:id="69"/>
    </w:p>
    <w:p w14:paraId="4AB6E725" w14:textId="74263EE8" w:rsidR="004C5456" w:rsidRPr="004C5456" w:rsidRDefault="004C5456" w:rsidP="004C5456">
      <w:pPr>
        <w:pStyle w:val="Heading3"/>
        <w:shd w:val="clear" w:color="auto" w:fill="FFFFFF"/>
        <w:spacing w:before="360" w:after="240"/>
        <w:rPr>
          <w:rFonts w:ascii="Segoe UI" w:hAnsi="Segoe UI" w:cs="Segoe UI"/>
          <w:color w:val="24292F"/>
          <w:szCs w:val="28"/>
        </w:rPr>
      </w:pPr>
      <w:bookmarkStart w:id="70" w:name="_Toc96351399"/>
      <w:proofErr w:type="gramStart"/>
      <w:r w:rsidRPr="004C5456">
        <w:rPr>
          <w:rFonts w:ascii="Segoe UI" w:hAnsi="Segoe UI" w:cs="Segoe UI"/>
          <w:color w:val="24292F"/>
          <w:szCs w:val="28"/>
        </w:rPr>
        <w:t>W</w:t>
      </w:r>
      <w:r w:rsidR="000947BC">
        <w:rPr>
          <w:rFonts w:ascii="Segoe UI" w:hAnsi="Segoe UI" w:cs="Segoe UI"/>
          <w:color w:val="24292F"/>
          <w:szCs w:val="28"/>
        </w:rPr>
        <w:t xml:space="preserve">hat </w:t>
      </w:r>
      <w:r w:rsidRPr="004C5456">
        <w:rPr>
          <w:rFonts w:ascii="Segoe UI" w:hAnsi="Segoe UI" w:cs="Segoe UI"/>
          <w:color w:val="24292F"/>
          <w:szCs w:val="28"/>
        </w:rPr>
        <w:t xml:space="preserve"> :</w:t>
      </w:r>
      <w:bookmarkEnd w:id="70"/>
      <w:proofErr w:type="gramEnd"/>
    </w:p>
    <w:p w14:paraId="65CE4E7B" w14:textId="77777777" w:rsidR="004C5456" w:rsidRDefault="004C5456" w:rsidP="004C545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most important advantage of having a central locking system in your vehicle is the increased security it provides. The mechanism allows you to quickly lock all doors by operating the driver's lock. There are no risks associated with leaving the door unlocked. Small children will be safe in the back seat because the rear doors can be easily locked.</w:t>
      </w:r>
    </w:p>
    <w:p w14:paraId="36A5AEEF" w14:textId="329D9F76" w:rsidR="004C5456" w:rsidRPr="004C5456" w:rsidRDefault="004C5456" w:rsidP="004C5456">
      <w:pPr>
        <w:pStyle w:val="Heading3"/>
        <w:shd w:val="clear" w:color="auto" w:fill="FFFFFF"/>
        <w:spacing w:before="360" w:after="240"/>
        <w:rPr>
          <w:rFonts w:ascii="Segoe UI" w:hAnsi="Segoe UI" w:cs="Segoe UI"/>
          <w:color w:val="24292F"/>
          <w:szCs w:val="28"/>
        </w:rPr>
      </w:pPr>
      <w:bookmarkStart w:id="71" w:name="_Toc96351400"/>
      <w:proofErr w:type="gramStart"/>
      <w:r w:rsidRPr="004C5456">
        <w:rPr>
          <w:rFonts w:ascii="Segoe UI" w:hAnsi="Segoe UI" w:cs="Segoe UI"/>
          <w:color w:val="24292F"/>
          <w:szCs w:val="28"/>
        </w:rPr>
        <w:t>W</w:t>
      </w:r>
      <w:r w:rsidR="000947BC">
        <w:rPr>
          <w:rFonts w:ascii="Segoe UI" w:hAnsi="Segoe UI" w:cs="Segoe UI"/>
          <w:color w:val="24292F"/>
          <w:szCs w:val="28"/>
        </w:rPr>
        <w:t>ho</w:t>
      </w:r>
      <w:r w:rsidRPr="004C5456">
        <w:rPr>
          <w:rFonts w:ascii="Segoe UI" w:hAnsi="Segoe UI" w:cs="Segoe UI"/>
          <w:color w:val="24292F"/>
          <w:szCs w:val="28"/>
        </w:rPr>
        <w:t xml:space="preserve"> :</w:t>
      </w:r>
      <w:bookmarkEnd w:id="71"/>
      <w:proofErr w:type="gramEnd"/>
    </w:p>
    <w:p w14:paraId="0D34D008" w14:textId="77777777" w:rsidR="004C5456" w:rsidRDefault="004C5456" w:rsidP="004C545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The door lock system provides the advantage to the user for high </w:t>
      </w:r>
      <w:proofErr w:type="gramStart"/>
      <w:r>
        <w:rPr>
          <w:rFonts w:ascii="Segoe UI" w:hAnsi="Segoe UI" w:cs="Segoe UI"/>
          <w:color w:val="24292F"/>
        </w:rPr>
        <w:t>security .</w:t>
      </w:r>
      <w:proofErr w:type="gramEnd"/>
      <w:r>
        <w:rPr>
          <w:rFonts w:ascii="Segoe UI" w:hAnsi="Segoe UI" w:cs="Segoe UI"/>
          <w:color w:val="24292F"/>
        </w:rPr>
        <w:t xml:space="preserve"> It can be used to locate the car in a huge parking lot that houses hundreds of vehicles. The remote of the central locking system basically works on radio waves that are transmitted to the device fitted in the car.</w:t>
      </w:r>
    </w:p>
    <w:p w14:paraId="3E1D8824" w14:textId="5D5AF0E5" w:rsidR="004C5456" w:rsidRPr="004C5456" w:rsidRDefault="004C5456" w:rsidP="004C5456">
      <w:pPr>
        <w:pStyle w:val="Heading3"/>
        <w:shd w:val="clear" w:color="auto" w:fill="FFFFFF"/>
        <w:spacing w:before="360" w:after="240"/>
        <w:rPr>
          <w:rFonts w:ascii="Segoe UI" w:hAnsi="Segoe UI" w:cs="Segoe UI"/>
          <w:color w:val="24292F"/>
          <w:szCs w:val="28"/>
        </w:rPr>
      </w:pPr>
      <w:bookmarkStart w:id="72" w:name="_Toc96351401"/>
      <w:proofErr w:type="gramStart"/>
      <w:r w:rsidRPr="004C5456">
        <w:rPr>
          <w:rFonts w:ascii="Segoe UI" w:hAnsi="Segoe UI" w:cs="Segoe UI"/>
          <w:color w:val="24292F"/>
          <w:szCs w:val="28"/>
        </w:rPr>
        <w:t>W</w:t>
      </w:r>
      <w:r w:rsidR="000947BC">
        <w:rPr>
          <w:rFonts w:ascii="Segoe UI" w:hAnsi="Segoe UI" w:cs="Segoe UI"/>
          <w:color w:val="24292F"/>
          <w:szCs w:val="28"/>
        </w:rPr>
        <w:t xml:space="preserve">here </w:t>
      </w:r>
      <w:r w:rsidRPr="004C5456">
        <w:rPr>
          <w:rFonts w:ascii="Segoe UI" w:hAnsi="Segoe UI" w:cs="Segoe UI"/>
          <w:color w:val="24292F"/>
          <w:szCs w:val="28"/>
        </w:rPr>
        <w:t xml:space="preserve"> :</w:t>
      </w:r>
      <w:bookmarkEnd w:id="72"/>
      <w:proofErr w:type="gramEnd"/>
    </w:p>
    <w:p w14:paraId="0DFCA0A0" w14:textId="77777777" w:rsidR="004C5456" w:rsidRDefault="004C5456" w:rsidP="004C545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central locking system may not be a standard feature in your car, but it might be offered as an optional one. One can easily fit this system in their cars from workshops and they aren’t expensive or difficult to install.</w:t>
      </w:r>
    </w:p>
    <w:p w14:paraId="2FAAE1E8" w14:textId="74D3DDE2" w:rsidR="004C5456" w:rsidRPr="004C5456" w:rsidRDefault="004C5456" w:rsidP="004C5456">
      <w:pPr>
        <w:pStyle w:val="Heading3"/>
        <w:shd w:val="clear" w:color="auto" w:fill="FFFFFF"/>
        <w:spacing w:before="360" w:after="240"/>
        <w:rPr>
          <w:rFonts w:ascii="Segoe UI" w:hAnsi="Segoe UI" w:cs="Segoe UI"/>
          <w:color w:val="24292F"/>
          <w:szCs w:val="28"/>
        </w:rPr>
      </w:pPr>
      <w:bookmarkStart w:id="73" w:name="_Toc96351402"/>
      <w:proofErr w:type="gramStart"/>
      <w:r w:rsidRPr="004C5456">
        <w:rPr>
          <w:rFonts w:ascii="Segoe UI" w:hAnsi="Segoe UI" w:cs="Segoe UI"/>
          <w:color w:val="24292F"/>
          <w:szCs w:val="28"/>
        </w:rPr>
        <w:t>W</w:t>
      </w:r>
      <w:r w:rsidR="000947BC">
        <w:rPr>
          <w:rFonts w:ascii="Segoe UI" w:hAnsi="Segoe UI" w:cs="Segoe UI"/>
          <w:color w:val="24292F"/>
          <w:szCs w:val="28"/>
        </w:rPr>
        <w:t xml:space="preserve">hen </w:t>
      </w:r>
      <w:r w:rsidRPr="004C5456">
        <w:rPr>
          <w:rFonts w:ascii="Segoe UI" w:hAnsi="Segoe UI" w:cs="Segoe UI"/>
          <w:color w:val="24292F"/>
          <w:szCs w:val="28"/>
        </w:rPr>
        <w:t xml:space="preserve"> :</w:t>
      </w:r>
      <w:bookmarkEnd w:id="73"/>
      <w:proofErr w:type="gramEnd"/>
    </w:p>
    <w:p w14:paraId="49A95B92" w14:textId="77777777" w:rsidR="004C5456" w:rsidRDefault="004C5456" w:rsidP="004C545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Until the 1960s, some ford cars still had different keys for the doors and the ignition. A combined key for all purposes, the precursor of today’s locking systems, gained popularity as the decade wore on. There are several types of central locking systems available today. It is possible to use a remote from a distance and operate the locks of the car. Some of the remotes can also set off the alarm of the vehicle.</w:t>
      </w:r>
    </w:p>
    <w:p w14:paraId="012AC529" w14:textId="09201AAA" w:rsidR="004C5456" w:rsidRPr="004C5456" w:rsidRDefault="004C5456" w:rsidP="004C5456">
      <w:pPr>
        <w:pStyle w:val="Heading3"/>
        <w:shd w:val="clear" w:color="auto" w:fill="FFFFFF"/>
        <w:spacing w:before="360" w:after="240"/>
        <w:rPr>
          <w:rFonts w:ascii="Segoe UI" w:hAnsi="Segoe UI" w:cs="Segoe UI"/>
          <w:color w:val="24292F"/>
          <w:szCs w:val="28"/>
        </w:rPr>
      </w:pPr>
      <w:bookmarkStart w:id="74" w:name="_Toc96351403"/>
      <w:proofErr w:type="gramStart"/>
      <w:r w:rsidRPr="004C5456">
        <w:rPr>
          <w:rFonts w:ascii="Segoe UI" w:hAnsi="Segoe UI" w:cs="Segoe UI"/>
          <w:color w:val="24292F"/>
          <w:szCs w:val="28"/>
        </w:rPr>
        <w:t>H</w:t>
      </w:r>
      <w:r w:rsidR="000947BC">
        <w:rPr>
          <w:rFonts w:ascii="Segoe UI" w:hAnsi="Segoe UI" w:cs="Segoe UI"/>
          <w:color w:val="24292F"/>
          <w:szCs w:val="28"/>
        </w:rPr>
        <w:t xml:space="preserve">ow </w:t>
      </w:r>
      <w:r w:rsidRPr="004C5456">
        <w:rPr>
          <w:rFonts w:ascii="Segoe UI" w:hAnsi="Segoe UI" w:cs="Segoe UI"/>
          <w:color w:val="24292F"/>
          <w:szCs w:val="28"/>
        </w:rPr>
        <w:t>:</w:t>
      </w:r>
      <w:bookmarkEnd w:id="74"/>
      <w:proofErr w:type="gramEnd"/>
    </w:p>
    <w:p w14:paraId="60DA768E" w14:textId="77777777" w:rsidR="004C5456" w:rsidRDefault="004C5456" w:rsidP="004C545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To secure the automobile from the inside, the driver simply locks one of the front doors with the key, and all of the doors automatically lock. By manually locking or unlocking the driver's side door lock or pushing the lock and unlock buttons on the key fob or dashboard, the driver can lock or unlock all doors.</w:t>
      </w:r>
    </w:p>
    <w:p w14:paraId="0B0264F7" w14:textId="77777777" w:rsidR="004C5456" w:rsidRDefault="004C5456" w:rsidP="00D41AAD">
      <w:pPr>
        <w:rPr>
          <w:rFonts w:cs="Times New Roman"/>
          <w:color w:val="24292F"/>
          <w:sz w:val="28"/>
          <w:szCs w:val="28"/>
        </w:rPr>
      </w:pPr>
    </w:p>
    <w:p w14:paraId="4253EFAB" w14:textId="77777777" w:rsidR="004C5456" w:rsidRDefault="004C5456" w:rsidP="00D41AAD"/>
    <w:p w14:paraId="5058C320" w14:textId="1ABBCBDD" w:rsidR="00D41AAD" w:rsidRDefault="00D41AAD" w:rsidP="00D41AAD">
      <w:pPr>
        <w:pStyle w:val="Heading2"/>
      </w:pPr>
      <w:bookmarkStart w:id="75" w:name="_Toc96351404"/>
      <w:r>
        <w:t>Design</w:t>
      </w:r>
      <w:bookmarkEnd w:id="75"/>
    </w:p>
    <w:p w14:paraId="3188AA64" w14:textId="4ED5694C" w:rsidR="00943C27" w:rsidRPr="00943C27" w:rsidRDefault="00943C27" w:rsidP="000947BC">
      <w:pPr>
        <w:jc w:val="center"/>
      </w:pPr>
      <w:r>
        <w:rPr>
          <w:noProof/>
        </w:rPr>
        <w:drawing>
          <wp:inline distT="0" distB="0" distL="0" distR="0" wp14:anchorId="30C94B64" wp14:editId="398813DC">
            <wp:extent cx="4495800" cy="3050450"/>
            <wp:effectExtent l="0" t="0" r="0" b="0"/>
            <wp:docPr id="31" name="Picture 31" descr="Body Control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dy Control Modu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8734" cy="3059226"/>
                    </a:xfrm>
                    <a:prstGeom prst="rect">
                      <a:avLst/>
                    </a:prstGeom>
                    <a:noFill/>
                    <a:ln>
                      <a:noFill/>
                    </a:ln>
                  </pic:spPr>
                </pic:pic>
              </a:graphicData>
            </a:graphic>
          </wp:inline>
        </w:drawing>
      </w:r>
    </w:p>
    <w:p w14:paraId="06508AF4" w14:textId="5EF4FCA5" w:rsidR="004C5456" w:rsidRPr="004C5456" w:rsidRDefault="00943C27" w:rsidP="00943C27">
      <w:pPr>
        <w:jc w:val="center"/>
      </w:pPr>
      <w:r>
        <w:t>Figure 28. Body Control Module</w:t>
      </w:r>
    </w:p>
    <w:p w14:paraId="784273C5" w14:textId="53E1C4AD" w:rsidR="00D41AAD" w:rsidRDefault="004C5456" w:rsidP="000947BC">
      <w:pPr>
        <w:jc w:val="center"/>
      </w:pPr>
      <w:r>
        <w:rPr>
          <w:noProof/>
        </w:rPr>
        <w:drawing>
          <wp:inline distT="0" distB="0" distL="0" distR="0" wp14:anchorId="7954E4D3" wp14:editId="59891F5A">
            <wp:extent cx="5502910" cy="2723515"/>
            <wp:effectExtent l="0" t="0" r="2540" b="635"/>
            <wp:docPr id="30" name="Picture 30" descr="doorcontrol 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orcontrol drawi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2910" cy="2723515"/>
                    </a:xfrm>
                    <a:prstGeom prst="rect">
                      <a:avLst/>
                    </a:prstGeom>
                    <a:noFill/>
                    <a:ln>
                      <a:noFill/>
                    </a:ln>
                  </pic:spPr>
                </pic:pic>
              </a:graphicData>
            </a:graphic>
          </wp:inline>
        </w:drawing>
      </w:r>
    </w:p>
    <w:p w14:paraId="286041E8" w14:textId="00F134D1" w:rsidR="00D41AAD" w:rsidRDefault="00A20427" w:rsidP="00A20427">
      <w:pPr>
        <w:ind w:left="2160" w:firstLine="720"/>
      </w:pPr>
      <w:bookmarkStart w:id="76" w:name="_Toc95933229"/>
      <w:r>
        <w:t xml:space="preserve">Figure </w:t>
      </w:r>
      <w:r w:rsidR="004C5456">
        <w:t>2</w:t>
      </w:r>
      <w:r w:rsidR="00943C27">
        <w:t>9</w:t>
      </w:r>
      <w:r w:rsidR="004C5456">
        <w:t>.</w:t>
      </w:r>
      <w:r w:rsidR="00D41AAD">
        <w:t xml:space="preserve"> Structure Diagram</w:t>
      </w:r>
      <w:bookmarkEnd w:id="76"/>
    </w:p>
    <w:p w14:paraId="0FCD2625" w14:textId="77777777" w:rsidR="00D41AAD" w:rsidRDefault="00D41AAD" w:rsidP="00D41AAD"/>
    <w:p w14:paraId="4C3D0A25" w14:textId="77777777" w:rsidR="00032BFC" w:rsidRPr="00E84921" w:rsidRDefault="00032BFC" w:rsidP="00032BFC">
      <w:pPr>
        <w:pStyle w:val="Heading2"/>
      </w:pPr>
      <w:bookmarkStart w:id="77" w:name="_Toc96351405"/>
      <w:r w:rsidRPr="00E84921">
        <w:t>Implementation and Summary</w:t>
      </w:r>
      <w:bookmarkEnd w:id="77"/>
    </w:p>
    <w:p w14:paraId="5CBB09D4" w14:textId="77777777" w:rsidR="00032BFC" w:rsidRPr="007A2D01" w:rsidRDefault="00032BFC" w:rsidP="00032BFC">
      <w:pPr>
        <w:pStyle w:val="Heading3"/>
      </w:pPr>
      <w:bookmarkStart w:id="78" w:name="_Toc96351406"/>
      <w:r w:rsidRPr="007A2D01">
        <w:t>Git Link:</w:t>
      </w:r>
      <w:bookmarkEnd w:id="78"/>
    </w:p>
    <w:p w14:paraId="0E74E26F" w14:textId="1AE6EB54" w:rsidR="00032BFC" w:rsidRDefault="00032BFC" w:rsidP="00032BFC">
      <w:pPr>
        <w:rPr>
          <w:rFonts w:cs="Times New Roman"/>
        </w:rPr>
      </w:pPr>
      <w:r w:rsidRPr="007A2D01">
        <w:rPr>
          <w:rFonts w:cs="Times New Roman"/>
        </w:rPr>
        <w:t>Link:</w:t>
      </w:r>
      <w:r w:rsidR="004C5456">
        <w:rPr>
          <w:rFonts w:cs="Times New Roman"/>
        </w:rPr>
        <w:t xml:space="preserve"> </w:t>
      </w:r>
      <w:hyperlink r:id="rId41" w:history="1">
        <w:r w:rsidR="00E252ED" w:rsidRPr="00DF7459">
          <w:rPr>
            <w:rStyle w:val="Hyperlink"/>
            <w:rFonts w:cs="Times New Roman"/>
          </w:rPr>
          <w:t>https://github.com/Pradnya579/Automotive_Ford_Team.git</w:t>
        </w:r>
      </w:hyperlink>
    </w:p>
    <w:p w14:paraId="3F64173E" w14:textId="77777777" w:rsidR="00E252ED" w:rsidRDefault="00E252ED" w:rsidP="00032BFC">
      <w:pPr>
        <w:rPr>
          <w:rFonts w:cs="Times New Roman"/>
        </w:rPr>
      </w:pPr>
    </w:p>
    <w:p w14:paraId="351F7CB0" w14:textId="77777777" w:rsidR="00032BFC" w:rsidRDefault="00032BFC" w:rsidP="00032BFC">
      <w:pPr>
        <w:rPr>
          <w:rFonts w:cs="Times New Roman"/>
        </w:rPr>
      </w:pPr>
    </w:p>
    <w:p w14:paraId="13FF46E7" w14:textId="27DEBCD9" w:rsidR="00032BFC" w:rsidRDefault="00032BFC" w:rsidP="00032BFC">
      <w:pPr>
        <w:pStyle w:val="Heading3"/>
      </w:pPr>
      <w:bookmarkStart w:id="79" w:name="_Toc96351407"/>
      <w:r>
        <w:lastRenderedPageBreak/>
        <w:t>Individual Contribution and Highlights</w:t>
      </w:r>
      <w:bookmarkEnd w:id="79"/>
    </w:p>
    <w:p w14:paraId="3B34002D" w14:textId="73F8C146" w:rsidR="00E252ED" w:rsidRDefault="00E252ED" w:rsidP="00E252ED">
      <w:pPr>
        <w:pStyle w:val="ListParagraph"/>
        <w:numPr>
          <w:ilvl w:val="0"/>
          <w:numId w:val="49"/>
        </w:numPr>
      </w:pPr>
      <w:r>
        <w:t xml:space="preserve">Door Lock System </w:t>
      </w:r>
    </w:p>
    <w:p w14:paraId="133C0EAE" w14:textId="77777777" w:rsidR="00E252ED" w:rsidRPr="00E252ED" w:rsidRDefault="00E252ED" w:rsidP="00E252ED">
      <w:pPr>
        <w:pStyle w:val="ListParagraph"/>
      </w:pPr>
    </w:p>
    <w:p w14:paraId="312AC388" w14:textId="77777777" w:rsidR="00032BFC" w:rsidRDefault="00032BFC" w:rsidP="00032BFC">
      <w:r>
        <w:t>Role in Project Team</w:t>
      </w:r>
    </w:p>
    <w:p w14:paraId="5ED704FC" w14:textId="77777777" w:rsidR="00E252ED" w:rsidRPr="00E252ED" w:rsidRDefault="00E252ED" w:rsidP="00E252ED">
      <w:pPr>
        <w:pStyle w:val="ListParagraph"/>
        <w:numPr>
          <w:ilvl w:val="0"/>
          <w:numId w:val="50"/>
        </w:numPr>
        <w:spacing w:line="256" w:lineRule="auto"/>
        <w:rPr>
          <w:rFonts w:cs="Times New Roman"/>
          <w:szCs w:val="24"/>
        </w:rPr>
      </w:pPr>
      <w:r w:rsidRPr="00E252ED">
        <w:rPr>
          <w:rFonts w:cs="Times New Roman"/>
          <w:szCs w:val="24"/>
        </w:rPr>
        <w:t>Designer: Done Designing for Project</w:t>
      </w:r>
    </w:p>
    <w:p w14:paraId="79E7210B" w14:textId="77777777" w:rsidR="00E252ED" w:rsidRPr="00E252ED" w:rsidRDefault="00E252ED" w:rsidP="00E252ED">
      <w:pPr>
        <w:pStyle w:val="ListParagraph"/>
        <w:numPr>
          <w:ilvl w:val="0"/>
          <w:numId w:val="50"/>
        </w:numPr>
        <w:spacing w:line="256" w:lineRule="auto"/>
        <w:rPr>
          <w:rFonts w:cs="Times New Roman"/>
          <w:szCs w:val="24"/>
        </w:rPr>
      </w:pPr>
      <w:r w:rsidRPr="00E252ED">
        <w:rPr>
          <w:rFonts w:cs="Times New Roman"/>
          <w:szCs w:val="24"/>
        </w:rPr>
        <w:t>Researcher: Done case study for Body Control Module of Ford.</w:t>
      </w:r>
    </w:p>
    <w:p w14:paraId="130CCB00" w14:textId="77777777" w:rsidR="00032BFC" w:rsidRDefault="00032BFC" w:rsidP="00032BFC"/>
    <w:p w14:paraId="6CD47193" w14:textId="77777777" w:rsidR="00032BFC" w:rsidRDefault="00032BFC" w:rsidP="00032BFC"/>
    <w:p w14:paraId="2D16058C" w14:textId="77777777" w:rsidR="00032BFC" w:rsidRDefault="00032BFC" w:rsidP="00032BFC"/>
    <w:p w14:paraId="40DF8A20" w14:textId="77777777" w:rsidR="00032BFC" w:rsidRDefault="00032BFC" w:rsidP="00032BFC"/>
    <w:p w14:paraId="14AABA78" w14:textId="77777777" w:rsidR="00E252ED" w:rsidRDefault="00E252ED" w:rsidP="00032BFC">
      <w:pPr>
        <w:pStyle w:val="Heading1"/>
      </w:pPr>
    </w:p>
    <w:p w14:paraId="0D37109B" w14:textId="4083EB33" w:rsidR="00E252ED" w:rsidRDefault="00E252ED" w:rsidP="00032BFC">
      <w:pPr>
        <w:pStyle w:val="Heading1"/>
      </w:pPr>
    </w:p>
    <w:p w14:paraId="1FE2E2FD" w14:textId="5E2AD295" w:rsidR="00943C27" w:rsidRDefault="00943C27" w:rsidP="00943C27"/>
    <w:p w14:paraId="2BDD93B1" w14:textId="6E77C6EA" w:rsidR="00943C27" w:rsidRDefault="00943C27" w:rsidP="00943C27"/>
    <w:p w14:paraId="0416E224" w14:textId="7CEE3E8A" w:rsidR="00943C27" w:rsidRDefault="00943C27" w:rsidP="00943C27"/>
    <w:p w14:paraId="5AE22E90" w14:textId="32214306" w:rsidR="00943C27" w:rsidRDefault="00943C27" w:rsidP="00943C27"/>
    <w:p w14:paraId="4115088F" w14:textId="5EF62572" w:rsidR="00943C27" w:rsidRDefault="00943C27" w:rsidP="00943C27"/>
    <w:p w14:paraId="24077BE7" w14:textId="4E291F90" w:rsidR="00943C27" w:rsidRDefault="00943C27" w:rsidP="00943C27"/>
    <w:p w14:paraId="1AACBE91" w14:textId="70177FB0" w:rsidR="00943C27" w:rsidRDefault="00943C27" w:rsidP="00943C27"/>
    <w:p w14:paraId="508A79EC" w14:textId="6B743DA8" w:rsidR="00943C27" w:rsidRDefault="00943C27" w:rsidP="00943C27"/>
    <w:p w14:paraId="656E3796" w14:textId="50576283" w:rsidR="00943C27" w:rsidRDefault="00943C27" w:rsidP="00943C27"/>
    <w:p w14:paraId="436B2072" w14:textId="7FC87B9E" w:rsidR="00943C27" w:rsidRDefault="00943C27" w:rsidP="00943C27"/>
    <w:p w14:paraId="493B642B" w14:textId="067EA48F" w:rsidR="00943C27" w:rsidRDefault="00943C27" w:rsidP="00943C27"/>
    <w:p w14:paraId="437BBABF" w14:textId="7CB7FF15" w:rsidR="00943C27" w:rsidRDefault="00943C27" w:rsidP="00943C27"/>
    <w:p w14:paraId="39C1D6B2" w14:textId="5C562D20" w:rsidR="00943C27" w:rsidRDefault="00943C27" w:rsidP="00943C27"/>
    <w:p w14:paraId="710E02E2" w14:textId="41918546" w:rsidR="00943C27" w:rsidRDefault="00943C27" w:rsidP="00943C27"/>
    <w:p w14:paraId="06B29AEF" w14:textId="0CEE87C3" w:rsidR="00943C27" w:rsidRDefault="00943C27" w:rsidP="00943C27"/>
    <w:p w14:paraId="35DAFB83" w14:textId="2CEFA8DB" w:rsidR="00943C27" w:rsidRDefault="00943C27" w:rsidP="00943C27"/>
    <w:p w14:paraId="012DB25A" w14:textId="511FE389" w:rsidR="00943C27" w:rsidRDefault="00943C27" w:rsidP="00943C27"/>
    <w:p w14:paraId="4F68EB7E" w14:textId="071F1539" w:rsidR="00943C27" w:rsidRDefault="00943C27" w:rsidP="00943C27"/>
    <w:p w14:paraId="4E7DD405" w14:textId="77777777" w:rsidR="00943C27" w:rsidRPr="00943C27" w:rsidRDefault="00943C27" w:rsidP="00943C27"/>
    <w:p w14:paraId="5AC2C54A" w14:textId="26238B30" w:rsidR="00032BFC" w:rsidRDefault="00032BFC" w:rsidP="00032BFC">
      <w:pPr>
        <w:pStyle w:val="Heading1"/>
      </w:pPr>
      <w:bookmarkStart w:id="80" w:name="_Toc96351408"/>
      <w:r>
        <w:lastRenderedPageBreak/>
        <w:t>Mini</w:t>
      </w:r>
      <w:r w:rsidR="000947BC">
        <w:t xml:space="preserve"> </w:t>
      </w:r>
      <w:r>
        <w:t xml:space="preserve">project 8 – EV </w:t>
      </w:r>
      <w:proofErr w:type="gramStart"/>
      <w:r>
        <w:t>Bike[</w:t>
      </w:r>
      <w:proofErr w:type="gramEnd"/>
      <w:r>
        <w:t>Team]</w:t>
      </w:r>
      <w:bookmarkEnd w:id="80"/>
    </w:p>
    <w:p w14:paraId="7D1795A6" w14:textId="77777777" w:rsidR="00032BFC" w:rsidRDefault="00032BFC" w:rsidP="00032BFC"/>
    <w:p w14:paraId="0CD5057B" w14:textId="77777777" w:rsidR="00032BFC" w:rsidRDefault="00032BFC" w:rsidP="00032BFC">
      <w:pPr>
        <w:pStyle w:val="Heading2"/>
      </w:pPr>
      <w:bookmarkStart w:id="81" w:name="_Toc96351409"/>
      <w:r>
        <w:t>Modules</w:t>
      </w:r>
      <w:bookmarkEnd w:id="81"/>
    </w:p>
    <w:p w14:paraId="6340030B" w14:textId="77777777" w:rsidR="00032BFC" w:rsidRDefault="00032BFC" w:rsidP="008A5687">
      <w:pPr>
        <w:pStyle w:val="ListParagraph"/>
        <w:numPr>
          <w:ilvl w:val="0"/>
          <w:numId w:val="17"/>
        </w:numPr>
      </w:pPr>
      <w:proofErr w:type="spellStart"/>
      <w:r>
        <w:t>Matlab</w:t>
      </w:r>
      <w:proofErr w:type="spellEnd"/>
    </w:p>
    <w:p w14:paraId="29C1A227" w14:textId="77777777" w:rsidR="00032BFC" w:rsidRDefault="00032BFC" w:rsidP="008A5687">
      <w:pPr>
        <w:pStyle w:val="ListParagraph"/>
        <w:numPr>
          <w:ilvl w:val="0"/>
          <w:numId w:val="17"/>
        </w:numPr>
      </w:pPr>
      <w:proofErr w:type="spellStart"/>
      <w:r>
        <w:t>Matlab</w:t>
      </w:r>
      <w:proofErr w:type="spellEnd"/>
      <w:r>
        <w:t xml:space="preserve"> Script</w:t>
      </w:r>
    </w:p>
    <w:p w14:paraId="04766DE4" w14:textId="77777777" w:rsidR="00032BFC" w:rsidRDefault="00032BFC" w:rsidP="00032BFC">
      <w:pPr>
        <w:pStyle w:val="Heading3"/>
      </w:pPr>
      <w:bookmarkStart w:id="82" w:name="_Toc96351410"/>
      <w:r>
        <w:t>Requirements</w:t>
      </w:r>
      <w:bookmarkEnd w:id="82"/>
    </w:p>
    <w:p w14:paraId="5E1C89E0" w14:textId="77777777" w:rsidR="00CD10E6" w:rsidRDefault="00CD10E6" w:rsidP="00CD10E6">
      <w:r>
        <w:t>Requirements</w:t>
      </w:r>
    </w:p>
    <w:p w14:paraId="07E24D97" w14:textId="77777777" w:rsidR="00CD10E6" w:rsidRDefault="00CD10E6" w:rsidP="00CD10E6"/>
    <w:p w14:paraId="0FC74CF6" w14:textId="6744C605" w:rsidR="00CD10E6" w:rsidRPr="00CD10E6" w:rsidRDefault="00CD10E6" w:rsidP="00CD10E6">
      <w:pPr>
        <w:rPr>
          <w:b/>
          <w:bCs/>
        </w:rPr>
      </w:pPr>
      <w:r w:rsidRPr="00CD10E6">
        <w:rPr>
          <w:b/>
          <w:bCs/>
        </w:rPr>
        <w:t>1.Battery:</w:t>
      </w:r>
    </w:p>
    <w:p w14:paraId="6BE02832" w14:textId="77777777" w:rsidR="00CD10E6" w:rsidRDefault="00CD10E6" w:rsidP="00CD10E6">
      <w:r>
        <w:t xml:space="preserve">1.Battery type used in this EV is Lithium-ion Polymer. </w:t>
      </w:r>
    </w:p>
    <w:p w14:paraId="1172F429" w14:textId="77777777" w:rsidR="00CD10E6" w:rsidRDefault="00CD10E6" w:rsidP="00CD10E6"/>
    <w:p w14:paraId="020D9540" w14:textId="77777777" w:rsidR="00CD10E6" w:rsidRDefault="00CD10E6" w:rsidP="00CD10E6">
      <w:r>
        <w:t xml:space="preserve">2.Lithium is also the lightest of all metals. However, lithium-ion (Li-ion) batteries contain no lithium metal, they contain ions. For those wondering what an ion is, an ion is </w:t>
      </w:r>
      <w:proofErr w:type="gramStart"/>
      <w:r>
        <w:t>a an</w:t>
      </w:r>
      <w:proofErr w:type="gramEnd"/>
      <w:r>
        <w:t xml:space="preserve"> atom or molecule with an electric charge caused by the loss or gain of one or more electrons.</w:t>
      </w:r>
    </w:p>
    <w:p w14:paraId="3228E2E9" w14:textId="77777777" w:rsidR="00CD10E6" w:rsidRDefault="00CD10E6" w:rsidP="00CD10E6"/>
    <w:p w14:paraId="106FAA2B" w14:textId="2644A2DE" w:rsidR="00CD10E6" w:rsidRPr="00CD10E6" w:rsidRDefault="00CD10E6" w:rsidP="00CD10E6">
      <w:pPr>
        <w:rPr>
          <w:b/>
          <w:bCs/>
        </w:rPr>
      </w:pPr>
      <w:r w:rsidRPr="00CD10E6">
        <w:rPr>
          <w:b/>
          <w:bCs/>
        </w:rPr>
        <w:t>Battery Features:</w:t>
      </w:r>
    </w:p>
    <w:p w14:paraId="26DFFBC7" w14:textId="77777777" w:rsidR="00CD10E6" w:rsidRDefault="00CD10E6" w:rsidP="00CD10E6"/>
    <w:p w14:paraId="79CAD80F" w14:textId="77777777" w:rsidR="00CD10E6" w:rsidRDefault="00CD10E6" w:rsidP="00CD10E6">
      <w:r>
        <w:t>3.Lithium-ion batteries are one of the most popular forms of energy storage in the world, accounting for 85.6% of deployed energy storage systems.</w:t>
      </w:r>
    </w:p>
    <w:p w14:paraId="75CF9E53" w14:textId="3E7FCF82" w:rsidR="00CD10E6" w:rsidRPr="00CD10E6" w:rsidRDefault="00CD10E6" w:rsidP="00CD10E6">
      <w:pPr>
        <w:rPr>
          <w:b/>
          <w:bCs/>
        </w:rPr>
      </w:pPr>
      <w:r w:rsidRPr="00CD10E6">
        <w:rPr>
          <w:b/>
          <w:bCs/>
        </w:rPr>
        <w:t xml:space="preserve"> 2.Motor:</w:t>
      </w:r>
    </w:p>
    <w:p w14:paraId="38F9BF21" w14:textId="77777777" w:rsidR="00CD10E6" w:rsidRDefault="00CD10E6" w:rsidP="00CD10E6"/>
    <w:p w14:paraId="60261AE5" w14:textId="77777777" w:rsidR="00CD10E6" w:rsidRDefault="00CD10E6" w:rsidP="00CD10E6">
      <w:r>
        <w:t>1.BLDC motors are used, which have traction characteristics like high starting torque, high efficiency around 95 98</w:t>
      </w:r>
      <w:proofErr w:type="gramStart"/>
      <w:r>
        <w:t>%,etc.</w:t>
      </w:r>
      <w:proofErr w:type="gramEnd"/>
    </w:p>
    <w:p w14:paraId="30E2AF17" w14:textId="77777777" w:rsidR="00CD10E6" w:rsidRDefault="00CD10E6" w:rsidP="00CD10E6"/>
    <w:p w14:paraId="0363CE6A" w14:textId="77777777" w:rsidR="00CD10E6" w:rsidRDefault="00CD10E6" w:rsidP="00CD10E6">
      <w:r>
        <w:t>2.BLDC motors are suitable for high power density design approach. The BLDC motors are the most preferred motors for the electric vehicle application due to its traction characteristics.</w:t>
      </w:r>
    </w:p>
    <w:p w14:paraId="26F26FCF" w14:textId="77777777" w:rsidR="00CD10E6" w:rsidRDefault="00CD10E6" w:rsidP="00CD10E6"/>
    <w:p w14:paraId="1740AFE7" w14:textId="77777777" w:rsidR="007D2C02" w:rsidRDefault="007D2C02" w:rsidP="00CD10E6">
      <w:pPr>
        <w:rPr>
          <w:b/>
          <w:bCs/>
        </w:rPr>
      </w:pPr>
    </w:p>
    <w:p w14:paraId="149C9062" w14:textId="77777777" w:rsidR="007D2C02" w:rsidRDefault="007D2C02" w:rsidP="00CD10E6">
      <w:pPr>
        <w:rPr>
          <w:b/>
          <w:bCs/>
        </w:rPr>
      </w:pPr>
    </w:p>
    <w:p w14:paraId="3DAC2D00" w14:textId="77777777" w:rsidR="007D2C02" w:rsidRDefault="007D2C02" w:rsidP="00CD10E6">
      <w:pPr>
        <w:rPr>
          <w:b/>
          <w:bCs/>
        </w:rPr>
      </w:pPr>
    </w:p>
    <w:p w14:paraId="75535E4E" w14:textId="77777777" w:rsidR="007D2C02" w:rsidRDefault="007D2C02" w:rsidP="00CD10E6">
      <w:pPr>
        <w:rPr>
          <w:b/>
          <w:bCs/>
        </w:rPr>
      </w:pPr>
    </w:p>
    <w:p w14:paraId="6AFA3388" w14:textId="77777777" w:rsidR="007D2C02" w:rsidRDefault="007D2C02" w:rsidP="00CD10E6">
      <w:pPr>
        <w:rPr>
          <w:b/>
          <w:bCs/>
        </w:rPr>
      </w:pPr>
    </w:p>
    <w:p w14:paraId="3DB80DA0" w14:textId="1A55DC89" w:rsidR="00CD10E6" w:rsidRPr="00CD10E6" w:rsidRDefault="00CD10E6" w:rsidP="00CD10E6">
      <w:pPr>
        <w:rPr>
          <w:b/>
          <w:bCs/>
        </w:rPr>
      </w:pPr>
      <w:r w:rsidRPr="00CD10E6">
        <w:rPr>
          <w:b/>
          <w:bCs/>
        </w:rPr>
        <w:lastRenderedPageBreak/>
        <w:t>Motor Features:</w:t>
      </w:r>
    </w:p>
    <w:p w14:paraId="762E31DC" w14:textId="458F58D3" w:rsidR="00CD10E6" w:rsidRDefault="00CD10E6" w:rsidP="00CD10E6">
      <w:r>
        <w:t>3.Electronically commutated</w:t>
      </w:r>
    </w:p>
    <w:p w14:paraId="274F7E6E" w14:textId="77777777" w:rsidR="007D2C02" w:rsidRDefault="007D2C02" w:rsidP="00CD10E6"/>
    <w:p w14:paraId="40BE51AE" w14:textId="2FB20B64" w:rsidR="00CD10E6" w:rsidRDefault="00CD10E6" w:rsidP="00CD10E6">
      <w:r>
        <w:t>4.</w:t>
      </w:r>
      <w:proofErr w:type="gramStart"/>
      <w:r>
        <w:t>High energy, rare earth</w:t>
      </w:r>
      <w:proofErr w:type="gramEnd"/>
      <w:r>
        <w:t xml:space="preserve"> magnets used for rotor field</w:t>
      </w:r>
    </w:p>
    <w:p w14:paraId="5C6BD577" w14:textId="77777777" w:rsidR="007D2C02" w:rsidRDefault="007D2C02" w:rsidP="00CD10E6"/>
    <w:p w14:paraId="60505B79" w14:textId="77777777" w:rsidR="00CD10E6" w:rsidRDefault="00CD10E6" w:rsidP="00CD10E6">
      <w:r>
        <w:t>5.Requires speed control with 6-lead connection (3 power,2 Hall Effects, 1 drain)</w:t>
      </w:r>
    </w:p>
    <w:p w14:paraId="05D213F1" w14:textId="77777777" w:rsidR="00CD10E6" w:rsidRDefault="00CD10E6" w:rsidP="00CD10E6"/>
    <w:p w14:paraId="6753B600" w14:textId="77777777" w:rsidR="00CD10E6" w:rsidRDefault="00CD10E6" w:rsidP="00CD10E6">
      <w:r>
        <w:t>6.Rated speed 2500 RPM; minimum 150-200 RPM</w:t>
      </w:r>
    </w:p>
    <w:p w14:paraId="117A19B6" w14:textId="77777777" w:rsidR="00CD10E6" w:rsidRDefault="00CD10E6" w:rsidP="00CD10E6"/>
    <w:p w14:paraId="14390A53" w14:textId="77777777" w:rsidR="00CD10E6" w:rsidRDefault="00CD10E6" w:rsidP="00CD10E6">
      <w:r>
        <w:t>7.Linear speed torque curves</w:t>
      </w:r>
    </w:p>
    <w:p w14:paraId="6B4DD643" w14:textId="77777777" w:rsidR="00CD10E6" w:rsidRDefault="00CD10E6" w:rsidP="00CD10E6"/>
    <w:p w14:paraId="2421A674" w14:textId="77777777" w:rsidR="00CD10E6" w:rsidRDefault="00CD10E6" w:rsidP="00CD10E6">
      <w:r>
        <w:t>8.Built-in tach pulse for economical speed readout</w:t>
      </w:r>
    </w:p>
    <w:p w14:paraId="39FB6903" w14:textId="77777777" w:rsidR="00CD10E6" w:rsidRDefault="00CD10E6" w:rsidP="00CD10E6"/>
    <w:p w14:paraId="7CF86CC1" w14:textId="77777777" w:rsidR="00CD10E6" w:rsidRDefault="00CD10E6" w:rsidP="00CD10E6">
      <w:r>
        <w:t>9.Encoder options for servo performance.</w:t>
      </w:r>
    </w:p>
    <w:p w14:paraId="296AFD44" w14:textId="77777777" w:rsidR="00CD10E6" w:rsidRDefault="00CD10E6" w:rsidP="00CD10E6"/>
    <w:p w14:paraId="4E9A2C5C" w14:textId="6DD898CE" w:rsidR="00CD10E6" w:rsidRPr="00CD10E6" w:rsidRDefault="00CD10E6" w:rsidP="00CD10E6">
      <w:pPr>
        <w:rPr>
          <w:b/>
          <w:bCs/>
        </w:rPr>
      </w:pPr>
      <w:r w:rsidRPr="00CD10E6">
        <w:rPr>
          <w:b/>
          <w:bCs/>
        </w:rPr>
        <w:t>3.Controller:</w:t>
      </w:r>
    </w:p>
    <w:p w14:paraId="0BA4A722" w14:textId="77777777" w:rsidR="00CD10E6" w:rsidRDefault="00CD10E6" w:rsidP="00CD10E6">
      <w:r>
        <w:t>1.Programmable BLDC motor controller provides efficient smooth and quite control for electric vehicles which operate 36V/48V battery system.</w:t>
      </w:r>
    </w:p>
    <w:p w14:paraId="46AC716F" w14:textId="77777777" w:rsidR="00CD10E6" w:rsidRDefault="00CD10E6" w:rsidP="00CD10E6"/>
    <w:p w14:paraId="60887DFF" w14:textId="443D22EF" w:rsidR="00CD10E6" w:rsidRDefault="00CD10E6" w:rsidP="00CD10E6">
      <w:r>
        <w:rPr>
          <w:b/>
          <w:bCs/>
        </w:rPr>
        <w:t>C</w:t>
      </w:r>
      <w:r w:rsidRPr="00CD10E6">
        <w:rPr>
          <w:b/>
          <w:bCs/>
        </w:rPr>
        <w:t>ontroller Features</w:t>
      </w:r>
      <w:r>
        <w:t>:</w:t>
      </w:r>
    </w:p>
    <w:p w14:paraId="6F569532" w14:textId="77777777" w:rsidR="00CD10E6" w:rsidRDefault="00CD10E6" w:rsidP="00CD10E6">
      <w:r>
        <w:t>1.E- Braking will release the motor from the controller as long as brake is applied.</w:t>
      </w:r>
    </w:p>
    <w:p w14:paraId="67A69F24" w14:textId="77777777" w:rsidR="00CD10E6" w:rsidRDefault="00CD10E6" w:rsidP="00CD10E6"/>
    <w:p w14:paraId="7E340B34" w14:textId="77777777" w:rsidR="00CD10E6" w:rsidRDefault="00CD10E6" w:rsidP="00CD10E6">
      <w:r>
        <w:t>2.Over current protection to protect controller during faulty conditions or short circuit.</w:t>
      </w:r>
    </w:p>
    <w:p w14:paraId="2D9ED602" w14:textId="77777777" w:rsidR="00CD10E6" w:rsidRDefault="00CD10E6" w:rsidP="00CD10E6"/>
    <w:p w14:paraId="4184D7FA" w14:textId="77777777" w:rsidR="00CD10E6" w:rsidRDefault="00CD10E6" w:rsidP="00CD10E6">
      <w:r>
        <w:t>3.Low voltage detection ensures Battery life.</w:t>
      </w:r>
    </w:p>
    <w:p w14:paraId="205E7614" w14:textId="77777777" w:rsidR="00CD10E6" w:rsidRDefault="00CD10E6" w:rsidP="00CD10E6"/>
    <w:p w14:paraId="62E49217" w14:textId="77777777" w:rsidR="00CD10E6" w:rsidRDefault="00CD10E6" w:rsidP="00CD10E6">
      <w:r>
        <w:t>4.Pedal assist mode controls the motor speed based on the speed of peddling.</w:t>
      </w:r>
    </w:p>
    <w:p w14:paraId="75C5585D" w14:textId="77777777" w:rsidR="00CD10E6" w:rsidRDefault="00CD10E6" w:rsidP="00CD10E6"/>
    <w:p w14:paraId="2EDBEA16" w14:textId="77777777" w:rsidR="00CD10E6" w:rsidRDefault="00CD10E6" w:rsidP="00CD10E6">
      <w:r>
        <w:t>5.Accelerator fault protection to prevent runway.</w:t>
      </w:r>
    </w:p>
    <w:p w14:paraId="45B02309" w14:textId="77777777" w:rsidR="00CD10E6" w:rsidRDefault="00CD10E6" w:rsidP="00CD10E6"/>
    <w:p w14:paraId="113CF055" w14:textId="77777777" w:rsidR="00CD10E6" w:rsidRDefault="00CD10E6" w:rsidP="00CD10E6">
      <w:r>
        <w:t>6.Provision for 120°/ 60° Selection.</w:t>
      </w:r>
    </w:p>
    <w:p w14:paraId="69DC9B1C" w14:textId="77777777" w:rsidR="00CD10E6" w:rsidRDefault="00CD10E6" w:rsidP="00CD10E6"/>
    <w:p w14:paraId="4F375DC8" w14:textId="77777777" w:rsidR="00CD10E6" w:rsidRDefault="00CD10E6" w:rsidP="00CD10E6">
      <w:r>
        <w:t>7.Speedometer output.</w:t>
      </w:r>
    </w:p>
    <w:p w14:paraId="1A15AEFB" w14:textId="77777777" w:rsidR="00CD10E6" w:rsidRDefault="00CD10E6" w:rsidP="00CD10E6"/>
    <w:p w14:paraId="4CE6872F" w14:textId="77777777" w:rsidR="00CD10E6" w:rsidRDefault="00CD10E6" w:rsidP="00CD10E6">
      <w:r>
        <w:t>8.Brake inputs with high active and low active provision.</w:t>
      </w:r>
    </w:p>
    <w:p w14:paraId="42DCF229" w14:textId="77777777" w:rsidR="00CD10E6" w:rsidRDefault="00CD10E6" w:rsidP="00CD10E6"/>
    <w:p w14:paraId="3142F1CD" w14:textId="77777777" w:rsidR="00CD10E6" w:rsidRDefault="00CD10E6" w:rsidP="00CD10E6">
      <w:r>
        <w:t>9.Speed limit control provision.</w:t>
      </w:r>
    </w:p>
    <w:p w14:paraId="0ACFFE14" w14:textId="77777777" w:rsidR="00CD10E6" w:rsidRDefault="00CD10E6" w:rsidP="00CD10E6"/>
    <w:p w14:paraId="70431651" w14:textId="08DC69B5" w:rsidR="00CD10E6" w:rsidRPr="00CD10E6" w:rsidRDefault="00CD10E6" w:rsidP="00CD10E6">
      <w:pPr>
        <w:rPr>
          <w:b/>
          <w:bCs/>
        </w:rPr>
      </w:pPr>
      <w:r w:rsidRPr="00CD10E6">
        <w:rPr>
          <w:b/>
          <w:bCs/>
        </w:rPr>
        <w:t>4.</w:t>
      </w:r>
      <w:proofErr w:type="gramStart"/>
      <w:r w:rsidRPr="00CD10E6">
        <w:rPr>
          <w:b/>
          <w:bCs/>
        </w:rPr>
        <w:t>Inverter :</w:t>
      </w:r>
      <w:proofErr w:type="gramEnd"/>
    </w:p>
    <w:p w14:paraId="58BC2141" w14:textId="77777777" w:rsidR="00CD10E6" w:rsidRDefault="00CD10E6" w:rsidP="00CD10E6">
      <w:r>
        <w:t>1.The traction inverter converts energy from the vehicle's battery in order to drive the motors in the drivetrain. This key component has a direct impact on road performance, driving range and reliability of the vehicle also as a consequence of their weight and size.</w:t>
      </w:r>
    </w:p>
    <w:p w14:paraId="44548FF5" w14:textId="77777777" w:rsidR="00CD10E6" w:rsidRDefault="00CD10E6" w:rsidP="00CD10E6"/>
    <w:p w14:paraId="7B237F92" w14:textId="77777777" w:rsidR="00CD10E6" w:rsidRDefault="00CD10E6" w:rsidP="00CD10E6">
      <w:r>
        <w:t xml:space="preserve">2.Subject to all the possible stress found in a road vehicle from heat and vibrations, these converters must be able to handle high power and currents along with the associated Electro Magnetic Compatibility (EMC) challenges as well as provide fail-safe operation to ensure dependability and safety for the driver and passengers. </w:t>
      </w:r>
    </w:p>
    <w:p w14:paraId="1BE1EE84" w14:textId="77777777" w:rsidR="00CD10E6" w:rsidRDefault="00CD10E6" w:rsidP="00CD10E6"/>
    <w:p w14:paraId="4587F5C6" w14:textId="77777777" w:rsidR="00CD10E6" w:rsidRDefault="00CD10E6" w:rsidP="00CD10E6">
      <w:r>
        <w:t>3.To help developers increase the automotive inverter's power efficiency and reduce size and weight, ST has a wide offer of discrete semiconductors including AEC-Q101 qualified IGBTs and both silicon and silicon-carbide (</w:t>
      </w:r>
      <w:proofErr w:type="spellStart"/>
      <w:r>
        <w:t>SiC</w:t>
      </w:r>
      <w:proofErr w:type="spellEnd"/>
      <w:r>
        <w:t>) MOSFETs and diodes, AEC-Q100 qualified galvanically isolated IGBT and MOSFET gate drivers and SPC5 32-bit automotive microcontrollers for designing scalable, cost-effective and energy-efficient EV traction inverter solutions.</w:t>
      </w:r>
    </w:p>
    <w:p w14:paraId="0BEC9323" w14:textId="77777777" w:rsidR="00CD10E6" w:rsidRDefault="00CD10E6" w:rsidP="00CD10E6"/>
    <w:p w14:paraId="0DD54FE7" w14:textId="6852F704" w:rsidR="00CD10E6" w:rsidRPr="00CD10E6" w:rsidRDefault="00CD10E6" w:rsidP="00CD10E6">
      <w:pPr>
        <w:rPr>
          <w:b/>
          <w:bCs/>
        </w:rPr>
      </w:pPr>
      <w:r w:rsidRPr="00CD10E6">
        <w:rPr>
          <w:b/>
          <w:bCs/>
        </w:rPr>
        <w:t xml:space="preserve">Inverter </w:t>
      </w:r>
      <w:proofErr w:type="gramStart"/>
      <w:r w:rsidRPr="00CD10E6">
        <w:rPr>
          <w:b/>
          <w:bCs/>
        </w:rPr>
        <w:t>features :</w:t>
      </w:r>
      <w:proofErr w:type="gramEnd"/>
    </w:p>
    <w:p w14:paraId="4E626E63" w14:textId="51DB45AB" w:rsidR="00032BFC" w:rsidRDefault="00CD10E6" w:rsidP="00CD10E6">
      <w:r>
        <w:t>4.Traction inverters are typically capable of transferring power in the 20 to 100 kW range, with switching voltages in the 200 V to 800 V range and currents in the hundreds of amperes.</w:t>
      </w:r>
    </w:p>
    <w:p w14:paraId="640C9C91" w14:textId="66418F43" w:rsidR="00CD10E6" w:rsidRDefault="00CD10E6" w:rsidP="00CD10E6"/>
    <w:p w14:paraId="7C21E616" w14:textId="3B84D7A6" w:rsidR="00CD10E6" w:rsidRDefault="00CD10E6" w:rsidP="00CD10E6"/>
    <w:p w14:paraId="7251C64E" w14:textId="463197B8" w:rsidR="00CD10E6" w:rsidRDefault="00CD10E6" w:rsidP="00CD10E6"/>
    <w:p w14:paraId="77965192" w14:textId="5CC4452C" w:rsidR="00CD10E6" w:rsidRDefault="00CD10E6" w:rsidP="00CD10E6"/>
    <w:p w14:paraId="709EA1FE" w14:textId="10B97487" w:rsidR="00CD10E6" w:rsidRDefault="00CD10E6" w:rsidP="00CD10E6"/>
    <w:p w14:paraId="35B81E35" w14:textId="736BB5D0" w:rsidR="00CD10E6" w:rsidRDefault="00CD10E6" w:rsidP="00CD10E6"/>
    <w:p w14:paraId="062ACF3F" w14:textId="335D5FE8" w:rsidR="00CD10E6" w:rsidRDefault="00CD10E6" w:rsidP="00CD10E6"/>
    <w:p w14:paraId="20350DB7" w14:textId="2E5BF56E" w:rsidR="00CD10E6" w:rsidRDefault="00CD10E6" w:rsidP="00CD10E6"/>
    <w:p w14:paraId="18E34F89" w14:textId="636EF4B0" w:rsidR="00CD10E6" w:rsidRDefault="00CD10E6" w:rsidP="00CD10E6"/>
    <w:p w14:paraId="32ADED70" w14:textId="557AB1EF" w:rsidR="00CD10E6" w:rsidRDefault="00CD10E6" w:rsidP="00CD10E6"/>
    <w:p w14:paraId="5F090C44" w14:textId="792882DD" w:rsidR="00CD10E6" w:rsidRDefault="00CD10E6" w:rsidP="00CD10E6"/>
    <w:p w14:paraId="22314349" w14:textId="56EF09AE" w:rsidR="00CD10E6" w:rsidRDefault="00CD10E6" w:rsidP="00CD10E6"/>
    <w:p w14:paraId="2B5340F6" w14:textId="77777777" w:rsidR="00CD10E6" w:rsidRPr="00032BFC" w:rsidRDefault="00CD10E6" w:rsidP="00CD10E6"/>
    <w:p w14:paraId="394F3652" w14:textId="2EE3C53A" w:rsidR="00CD10E6" w:rsidRPr="00CD10E6" w:rsidRDefault="00CD10E6" w:rsidP="00032BFC">
      <w:pPr>
        <w:jc w:val="both"/>
        <w:rPr>
          <w:b/>
          <w:sz w:val="28"/>
          <w:szCs w:val="24"/>
        </w:rPr>
      </w:pPr>
      <w:r w:rsidRPr="00CD10E6">
        <w:rPr>
          <w:b/>
          <w:sz w:val="28"/>
          <w:szCs w:val="24"/>
        </w:rPr>
        <w:t xml:space="preserve">Analysis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61"/>
        <w:gridCol w:w="2021"/>
        <w:gridCol w:w="2862"/>
      </w:tblGrid>
      <w:tr w:rsidR="00CD10E6" w:rsidRPr="00CD10E6" w14:paraId="0956E5C1" w14:textId="77777777" w:rsidTr="00CD10E6">
        <w:trPr>
          <w:tblHeader/>
        </w:trPr>
        <w:tc>
          <w:tcPr>
            <w:tcW w:w="0" w:type="auto"/>
            <w:shd w:val="clear" w:color="auto" w:fill="FFFFFF"/>
            <w:tcMar>
              <w:top w:w="90" w:type="dxa"/>
              <w:left w:w="195" w:type="dxa"/>
              <w:bottom w:w="90" w:type="dxa"/>
              <w:right w:w="195" w:type="dxa"/>
            </w:tcMar>
            <w:vAlign w:val="center"/>
            <w:hideMark/>
          </w:tcPr>
          <w:p w14:paraId="685E1500" w14:textId="0DBAD047" w:rsidR="00CD10E6" w:rsidRPr="00CD10E6" w:rsidRDefault="001A00EA" w:rsidP="00CD10E6">
            <w:pPr>
              <w:spacing w:after="0" w:line="240" w:lineRule="auto"/>
              <w:jc w:val="right"/>
              <w:rPr>
                <w:rFonts w:ascii="Segoe UI" w:eastAsia="Times New Roman" w:hAnsi="Segoe UI" w:cs="Segoe UI"/>
                <w:b/>
                <w:bCs/>
                <w:color w:val="24292F"/>
                <w:szCs w:val="24"/>
                <w:lang w:eastAsia="en-IN"/>
              </w:rPr>
            </w:pPr>
            <w:r w:rsidRPr="00CD10E6">
              <w:rPr>
                <w:rFonts w:ascii="Segoe UI" w:eastAsia="Times New Roman" w:hAnsi="Segoe UI" w:cs="Segoe UI"/>
                <w:b/>
                <w:bCs/>
                <w:color w:val="24292F"/>
                <w:szCs w:val="24"/>
                <w:lang w:eastAsia="en-IN"/>
              </w:rPr>
              <w:t>Specification</w:t>
            </w:r>
          </w:p>
        </w:tc>
        <w:tc>
          <w:tcPr>
            <w:tcW w:w="0" w:type="auto"/>
            <w:shd w:val="clear" w:color="auto" w:fill="FFFFFF"/>
            <w:tcMar>
              <w:top w:w="90" w:type="dxa"/>
              <w:left w:w="195" w:type="dxa"/>
              <w:bottom w:w="90" w:type="dxa"/>
              <w:right w:w="195" w:type="dxa"/>
            </w:tcMar>
            <w:vAlign w:val="center"/>
            <w:hideMark/>
          </w:tcPr>
          <w:p w14:paraId="7C588D58" w14:textId="77777777" w:rsidR="00CD10E6" w:rsidRPr="00CD10E6" w:rsidRDefault="00CD10E6" w:rsidP="00CD10E6">
            <w:pPr>
              <w:spacing w:after="0" w:line="240" w:lineRule="auto"/>
              <w:jc w:val="right"/>
              <w:rPr>
                <w:rFonts w:ascii="Segoe UI" w:eastAsia="Times New Roman" w:hAnsi="Segoe UI" w:cs="Segoe UI"/>
                <w:b/>
                <w:bCs/>
                <w:color w:val="24292F"/>
                <w:szCs w:val="24"/>
                <w:lang w:eastAsia="en-IN"/>
              </w:rPr>
            </w:pPr>
            <w:r w:rsidRPr="00CD10E6">
              <w:rPr>
                <w:rFonts w:ascii="Segoe UI" w:eastAsia="Times New Roman" w:hAnsi="Segoe UI" w:cs="Segoe UI"/>
                <w:b/>
                <w:bCs/>
                <w:color w:val="24292F"/>
                <w:szCs w:val="24"/>
                <w:lang w:eastAsia="en-IN"/>
              </w:rPr>
              <w:t>MG ZS EV</w:t>
            </w:r>
          </w:p>
        </w:tc>
        <w:tc>
          <w:tcPr>
            <w:tcW w:w="0" w:type="auto"/>
            <w:shd w:val="clear" w:color="auto" w:fill="FFFFFF"/>
            <w:tcMar>
              <w:top w:w="90" w:type="dxa"/>
              <w:left w:w="195" w:type="dxa"/>
              <w:bottom w:w="90" w:type="dxa"/>
              <w:right w:w="195" w:type="dxa"/>
            </w:tcMar>
            <w:vAlign w:val="center"/>
            <w:hideMark/>
          </w:tcPr>
          <w:p w14:paraId="6C335BD5" w14:textId="77777777" w:rsidR="00CD10E6" w:rsidRPr="00CD10E6" w:rsidRDefault="00CD10E6" w:rsidP="00CD10E6">
            <w:pPr>
              <w:spacing w:after="0" w:line="240" w:lineRule="auto"/>
              <w:jc w:val="center"/>
              <w:rPr>
                <w:rFonts w:ascii="Segoe UI" w:eastAsia="Times New Roman" w:hAnsi="Segoe UI" w:cs="Segoe UI"/>
                <w:b/>
                <w:bCs/>
                <w:color w:val="24292F"/>
                <w:szCs w:val="24"/>
                <w:lang w:eastAsia="en-IN"/>
              </w:rPr>
            </w:pPr>
            <w:r w:rsidRPr="00CD10E6">
              <w:rPr>
                <w:rFonts w:ascii="Segoe UI" w:eastAsia="Times New Roman" w:hAnsi="Segoe UI" w:cs="Segoe UI"/>
                <w:b/>
                <w:bCs/>
                <w:color w:val="24292F"/>
                <w:szCs w:val="24"/>
                <w:lang w:eastAsia="en-IN"/>
              </w:rPr>
              <w:t>Hyundai Kona Electric</w:t>
            </w:r>
          </w:p>
        </w:tc>
      </w:tr>
      <w:tr w:rsidR="00CD10E6" w:rsidRPr="00CD10E6" w14:paraId="24EB450B" w14:textId="77777777" w:rsidTr="00CD10E6">
        <w:tc>
          <w:tcPr>
            <w:tcW w:w="0" w:type="auto"/>
            <w:shd w:val="clear" w:color="auto" w:fill="FFFFFF"/>
            <w:tcMar>
              <w:top w:w="90" w:type="dxa"/>
              <w:left w:w="195" w:type="dxa"/>
              <w:bottom w:w="90" w:type="dxa"/>
              <w:right w:w="195" w:type="dxa"/>
            </w:tcMar>
            <w:vAlign w:val="center"/>
            <w:hideMark/>
          </w:tcPr>
          <w:p w14:paraId="65B8DBD4" w14:textId="77777777" w:rsidR="00CD10E6" w:rsidRPr="00CD10E6" w:rsidRDefault="00CD10E6" w:rsidP="00CD10E6">
            <w:pPr>
              <w:spacing w:after="0" w:line="240" w:lineRule="auto"/>
              <w:jc w:val="right"/>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Model Price</w:t>
            </w:r>
          </w:p>
        </w:tc>
        <w:tc>
          <w:tcPr>
            <w:tcW w:w="0" w:type="auto"/>
            <w:shd w:val="clear" w:color="auto" w:fill="FFFFFF"/>
            <w:tcMar>
              <w:top w:w="90" w:type="dxa"/>
              <w:left w:w="195" w:type="dxa"/>
              <w:bottom w:w="90" w:type="dxa"/>
              <w:right w:w="195" w:type="dxa"/>
            </w:tcMar>
            <w:vAlign w:val="center"/>
            <w:hideMark/>
          </w:tcPr>
          <w:p w14:paraId="7FD62F20" w14:textId="77777777" w:rsidR="00CD10E6" w:rsidRPr="00CD10E6" w:rsidRDefault="00CD10E6" w:rsidP="00CD10E6">
            <w:pPr>
              <w:spacing w:after="0" w:line="240" w:lineRule="auto"/>
              <w:jc w:val="right"/>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21.08 lakh Rs</w:t>
            </w:r>
          </w:p>
        </w:tc>
        <w:tc>
          <w:tcPr>
            <w:tcW w:w="0" w:type="auto"/>
            <w:shd w:val="clear" w:color="auto" w:fill="FFFFFF"/>
            <w:tcMar>
              <w:top w:w="90" w:type="dxa"/>
              <w:left w:w="195" w:type="dxa"/>
              <w:bottom w:w="90" w:type="dxa"/>
              <w:right w:w="195" w:type="dxa"/>
            </w:tcMar>
            <w:vAlign w:val="center"/>
            <w:hideMark/>
          </w:tcPr>
          <w:p w14:paraId="56DADA08" w14:textId="77777777" w:rsidR="00CD10E6" w:rsidRPr="00CD10E6" w:rsidRDefault="00CD10E6" w:rsidP="00CD10E6">
            <w:pPr>
              <w:spacing w:after="0" w:line="240" w:lineRule="auto"/>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23.79 lakh Rs</w:t>
            </w:r>
          </w:p>
        </w:tc>
      </w:tr>
      <w:tr w:rsidR="00CD10E6" w:rsidRPr="00CD10E6" w14:paraId="36CAEC80" w14:textId="77777777" w:rsidTr="00CD10E6">
        <w:tc>
          <w:tcPr>
            <w:tcW w:w="0" w:type="auto"/>
            <w:shd w:val="clear" w:color="auto" w:fill="FFFFFF"/>
            <w:tcMar>
              <w:top w:w="90" w:type="dxa"/>
              <w:left w:w="195" w:type="dxa"/>
              <w:bottom w:w="90" w:type="dxa"/>
              <w:right w:w="195" w:type="dxa"/>
            </w:tcMar>
            <w:vAlign w:val="center"/>
            <w:hideMark/>
          </w:tcPr>
          <w:p w14:paraId="70C46C31" w14:textId="77777777" w:rsidR="00CD10E6" w:rsidRPr="00CD10E6" w:rsidRDefault="00CD10E6" w:rsidP="00CD10E6">
            <w:pPr>
              <w:spacing w:after="0" w:line="240" w:lineRule="auto"/>
              <w:jc w:val="right"/>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Gross combination weight</w:t>
            </w:r>
          </w:p>
        </w:tc>
        <w:tc>
          <w:tcPr>
            <w:tcW w:w="0" w:type="auto"/>
            <w:shd w:val="clear" w:color="auto" w:fill="FFFFFF"/>
            <w:tcMar>
              <w:top w:w="90" w:type="dxa"/>
              <w:left w:w="195" w:type="dxa"/>
              <w:bottom w:w="90" w:type="dxa"/>
              <w:right w:w="195" w:type="dxa"/>
            </w:tcMar>
            <w:vAlign w:val="center"/>
            <w:hideMark/>
          </w:tcPr>
          <w:p w14:paraId="3A7792A8" w14:textId="77777777" w:rsidR="00CD10E6" w:rsidRPr="00CD10E6" w:rsidRDefault="00CD10E6" w:rsidP="00CD10E6">
            <w:pPr>
              <w:spacing w:after="0" w:line="240" w:lineRule="auto"/>
              <w:jc w:val="right"/>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1609 kg</w:t>
            </w:r>
          </w:p>
        </w:tc>
        <w:tc>
          <w:tcPr>
            <w:tcW w:w="0" w:type="auto"/>
            <w:shd w:val="clear" w:color="auto" w:fill="FFFFFF"/>
            <w:tcMar>
              <w:top w:w="90" w:type="dxa"/>
              <w:left w:w="195" w:type="dxa"/>
              <w:bottom w:w="90" w:type="dxa"/>
              <w:right w:w="195" w:type="dxa"/>
            </w:tcMar>
            <w:vAlign w:val="center"/>
            <w:hideMark/>
          </w:tcPr>
          <w:p w14:paraId="1841FE71" w14:textId="77777777" w:rsidR="00CD10E6" w:rsidRPr="00CD10E6" w:rsidRDefault="00CD10E6" w:rsidP="00CD10E6">
            <w:pPr>
              <w:spacing w:after="0" w:line="240" w:lineRule="auto"/>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2020 kg</w:t>
            </w:r>
          </w:p>
        </w:tc>
      </w:tr>
      <w:tr w:rsidR="00CD10E6" w:rsidRPr="00CD10E6" w14:paraId="5B370C78" w14:textId="77777777" w:rsidTr="00CD10E6">
        <w:tc>
          <w:tcPr>
            <w:tcW w:w="0" w:type="auto"/>
            <w:shd w:val="clear" w:color="auto" w:fill="FFFFFF"/>
            <w:tcMar>
              <w:top w:w="90" w:type="dxa"/>
              <w:left w:w="195" w:type="dxa"/>
              <w:bottom w:w="90" w:type="dxa"/>
              <w:right w:w="195" w:type="dxa"/>
            </w:tcMar>
            <w:vAlign w:val="center"/>
            <w:hideMark/>
          </w:tcPr>
          <w:p w14:paraId="21DFADDD" w14:textId="77777777" w:rsidR="00CD10E6" w:rsidRPr="00CD10E6" w:rsidRDefault="00CD10E6" w:rsidP="00CD10E6">
            <w:pPr>
              <w:spacing w:after="0" w:line="240" w:lineRule="auto"/>
              <w:jc w:val="right"/>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Range</w:t>
            </w:r>
          </w:p>
        </w:tc>
        <w:tc>
          <w:tcPr>
            <w:tcW w:w="0" w:type="auto"/>
            <w:shd w:val="clear" w:color="auto" w:fill="FFFFFF"/>
            <w:tcMar>
              <w:top w:w="90" w:type="dxa"/>
              <w:left w:w="195" w:type="dxa"/>
              <w:bottom w:w="90" w:type="dxa"/>
              <w:right w:w="195" w:type="dxa"/>
            </w:tcMar>
            <w:vAlign w:val="center"/>
            <w:hideMark/>
          </w:tcPr>
          <w:p w14:paraId="1D1DB614" w14:textId="77777777" w:rsidR="00CD10E6" w:rsidRPr="00CD10E6" w:rsidRDefault="00CD10E6" w:rsidP="00CD10E6">
            <w:pPr>
              <w:spacing w:after="0" w:line="240" w:lineRule="auto"/>
              <w:jc w:val="right"/>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419 km/Charge</w:t>
            </w:r>
          </w:p>
        </w:tc>
        <w:tc>
          <w:tcPr>
            <w:tcW w:w="0" w:type="auto"/>
            <w:shd w:val="clear" w:color="auto" w:fill="FFFFFF"/>
            <w:tcMar>
              <w:top w:w="90" w:type="dxa"/>
              <w:left w:w="195" w:type="dxa"/>
              <w:bottom w:w="90" w:type="dxa"/>
              <w:right w:w="195" w:type="dxa"/>
            </w:tcMar>
            <w:vAlign w:val="center"/>
            <w:hideMark/>
          </w:tcPr>
          <w:p w14:paraId="17DED8FC" w14:textId="77777777" w:rsidR="00CD10E6" w:rsidRPr="00CD10E6" w:rsidRDefault="00CD10E6" w:rsidP="00CD10E6">
            <w:pPr>
              <w:spacing w:after="0" w:line="240" w:lineRule="auto"/>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452 Km/Charge</w:t>
            </w:r>
          </w:p>
        </w:tc>
      </w:tr>
      <w:tr w:rsidR="00CD10E6" w:rsidRPr="00CD10E6" w14:paraId="53037C9C" w14:textId="77777777" w:rsidTr="00CD10E6">
        <w:tc>
          <w:tcPr>
            <w:tcW w:w="0" w:type="auto"/>
            <w:shd w:val="clear" w:color="auto" w:fill="FFFFFF"/>
            <w:tcMar>
              <w:top w:w="90" w:type="dxa"/>
              <w:left w:w="195" w:type="dxa"/>
              <w:bottom w:w="90" w:type="dxa"/>
              <w:right w:w="195" w:type="dxa"/>
            </w:tcMar>
            <w:vAlign w:val="center"/>
            <w:hideMark/>
          </w:tcPr>
          <w:p w14:paraId="69E63806" w14:textId="77777777" w:rsidR="00CD10E6" w:rsidRPr="00CD10E6" w:rsidRDefault="00CD10E6" w:rsidP="00CD10E6">
            <w:pPr>
              <w:spacing w:after="0" w:line="240" w:lineRule="auto"/>
              <w:jc w:val="right"/>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Battery type</w:t>
            </w:r>
          </w:p>
        </w:tc>
        <w:tc>
          <w:tcPr>
            <w:tcW w:w="0" w:type="auto"/>
            <w:shd w:val="clear" w:color="auto" w:fill="FFFFFF"/>
            <w:tcMar>
              <w:top w:w="90" w:type="dxa"/>
              <w:left w:w="195" w:type="dxa"/>
              <w:bottom w:w="90" w:type="dxa"/>
              <w:right w:w="195" w:type="dxa"/>
            </w:tcMar>
            <w:vAlign w:val="center"/>
            <w:hideMark/>
          </w:tcPr>
          <w:p w14:paraId="4000359E" w14:textId="77777777" w:rsidR="00CD10E6" w:rsidRPr="00CD10E6" w:rsidRDefault="00CD10E6" w:rsidP="00CD10E6">
            <w:pPr>
              <w:spacing w:after="0" w:line="240" w:lineRule="auto"/>
              <w:jc w:val="right"/>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lithium-ion</w:t>
            </w:r>
          </w:p>
        </w:tc>
        <w:tc>
          <w:tcPr>
            <w:tcW w:w="0" w:type="auto"/>
            <w:shd w:val="clear" w:color="auto" w:fill="FFFFFF"/>
            <w:tcMar>
              <w:top w:w="90" w:type="dxa"/>
              <w:left w:w="195" w:type="dxa"/>
              <w:bottom w:w="90" w:type="dxa"/>
              <w:right w:w="195" w:type="dxa"/>
            </w:tcMar>
            <w:vAlign w:val="center"/>
            <w:hideMark/>
          </w:tcPr>
          <w:p w14:paraId="6315B667" w14:textId="77777777" w:rsidR="00CD10E6" w:rsidRPr="00CD10E6" w:rsidRDefault="00CD10E6" w:rsidP="00CD10E6">
            <w:pPr>
              <w:spacing w:after="0" w:line="240" w:lineRule="auto"/>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Lithium-ion Polymer</w:t>
            </w:r>
          </w:p>
        </w:tc>
      </w:tr>
      <w:tr w:rsidR="00CD10E6" w:rsidRPr="00CD10E6" w14:paraId="5EF6EDBE" w14:textId="77777777" w:rsidTr="00CD10E6">
        <w:tc>
          <w:tcPr>
            <w:tcW w:w="0" w:type="auto"/>
            <w:shd w:val="clear" w:color="auto" w:fill="FFFFFF"/>
            <w:tcMar>
              <w:top w:w="90" w:type="dxa"/>
              <w:left w:w="195" w:type="dxa"/>
              <w:bottom w:w="90" w:type="dxa"/>
              <w:right w:w="195" w:type="dxa"/>
            </w:tcMar>
            <w:vAlign w:val="center"/>
            <w:hideMark/>
          </w:tcPr>
          <w:p w14:paraId="47D05BCA" w14:textId="77777777" w:rsidR="00CD10E6" w:rsidRPr="00CD10E6" w:rsidRDefault="00CD10E6" w:rsidP="00CD10E6">
            <w:pPr>
              <w:spacing w:after="0" w:line="240" w:lineRule="auto"/>
              <w:jc w:val="right"/>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Max torque</w:t>
            </w:r>
          </w:p>
        </w:tc>
        <w:tc>
          <w:tcPr>
            <w:tcW w:w="0" w:type="auto"/>
            <w:shd w:val="clear" w:color="auto" w:fill="FFFFFF"/>
            <w:tcMar>
              <w:top w:w="90" w:type="dxa"/>
              <w:left w:w="195" w:type="dxa"/>
              <w:bottom w:w="90" w:type="dxa"/>
              <w:right w:w="195" w:type="dxa"/>
            </w:tcMar>
            <w:vAlign w:val="center"/>
            <w:hideMark/>
          </w:tcPr>
          <w:p w14:paraId="1F5E3C89" w14:textId="77777777" w:rsidR="00CD10E6" w:rsidRPr="00CD10E6" w:rsidRDefault="00CD10E6" w:rsidP="00CD10E6">
            <w:pPr>
              <w:spacing w:after="0" w:line="240" w:lineRule="auto"/>
              <w:jc w:val="right"/>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350Nm</w:t>
            </w:r>
          </w:p>
        </w:tc>
        <w:tc>
          <w:tcPr>
            <w:tcW w:w="0" w:type="auto"/>
            <w:shd w:val="clear" w:color="auto" w:fill="FFFFFF"/>
            <w:tcMar>
              <w:top w:w="90" w:type="dxa"/>
              <w:left w:w="195" w:type="dxa"/>
              <w:bottom w:w="90" w:type="dxa"/>
              <w:right w:w="195" w:type="dxa"/>
            </w:tcMar>
            <w:vAlign w:val="center"/>
            <w:hideMark/>
          </w:tcPr>
          <w:p w14:paraId="7D4519AD" w14:textId="77777777" w:rsidR="00CD10E6" w:rsidRPr="00CD10E6" w:rsidRDefault="00CD10E6" w:rsidP="00CD10E6">
            <w:pPr>
              <w:spacing w:after="0" w:line="240" w:lineRule="auto"/>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395 Nm</w:t>
            </w:r>
          </w:p>
        </w:tc>
      </w:tr>
      <w:tr w:rsidR="00CD10E6" w:rsidRPr="00CD10E6" w14:paraId="05AC3951" w14:textId="77777777" w:rsidTr="00CD10E6">
        <w:tc>
          <w:tcPr>
            <w:tcW w:w="0" w:type="auto"/>
            <w:shd w:val="clear" w:color="auto" w:fill="FFFFFF"/>
            <w:tcMar>
              <w:top w:w="90" w:type="dxa"/>
              <w:left w:w="195" w:type="dxa"/>
              <w:bottom w:w="90" w:type="dxa"/>
              <w:right w:w="195" w:type="dxa"/>
            </w:tcMar>
            <w:vAlign w:val="center"/>
            <w:hideMark/>
          </w:tcPr>
          <w:p w14:paraId="420B8171" w14:textId="77777777" w:rsidR="00CD10E6" w:rsidRPr="00CD10E6" w:rsidRDefault="00CD10E6" w:rsidP="00CD10E6">
            <w:pPr>
              <w:spacing w:after="0" w:line="240" w:lineRule="auto"/>
              <w:jc w:val="right"/>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Power</w:t>
            </w:r>
          </w:p>
        </w:tc>
        <w:tc>
          <w:tcPr>
            <w:tcW w:w="0" w:type="auto"/>
            <w:shd w:val="clear" w:color="auto" w:fill="FFFFFF"/>
            <w:tcMar>
              <w:top w:w="90" w:type="dxa"/>
              <w:left w:w="195" w:type="dxa"/>
              <w:bottom w:w="90" w:type="dxa"/>
              <w:right w:w="195" w:type="dxa"/>
            </w:tcMar>
            <w:vAlign w:val="center"/>
            <w:hideMark/>
          </w:tcPr>
          <w:p w14:paraId="4E71A9B6" w14:textId="77777777" w:rsidR="00CD10E6" w:rsidRPr="00CD10E6" w:rsidRDefault="00CD10E6" w:rsidP="00CD10E6">
            <w:pPr>
              <w:spacing w:after="0" w:line="240" w:lineRule="auto"/>
              <w:jc w:val="right"/>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140.8bhp</w:t>
            </w:r>
          </w:p>
        </w:tc>
        <w:tc>
          <w:tcPr>
            <w:tcW w:w="0" w:type="auto"/>
            <w:shd w:val="clear" w:color="auto" w:fill="FFFFFF"/>
            <w:tcMar>
              <w:top w:w="90" w:type="dxa"/>
              <w:left w:w="195" w:type="dxa"/>
              <w:bottom w:w="90" w:type="dxa"/>
              <w:right w:w="195" w:type="dxa"/>
            </w:tcMar>
            <w:vAlign w:val="center"/>
            <w:hideMark/>
          </w:tcPr>
          <w:p w14:paraId="798886E7" w14:textId="77777777" w:rsidR="00CD10E6" w:rsidRPr="00CD10E6" w:rsidRDefault="00CD10E6" w:rsidP="00CD10E6">
            <w:pPr>
              <w:spacing w:after="0" w:line="240" w:lineRule="auto"/>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134.14bhp</w:t>
            </w:r>
          </w:p>
        </w:tc>
      </w:tr>
      <w:tr w:rsidR="00CD10E6" w:rsidRPr="00CD10E6" w14:paraId="104BC364" w14:textId="77777777" w:rsidTr="00CD10E6">
        <w:tc>
          <w:tcPr>
            <w:tcW w:w="0" w:type="auto"/>
            <w:shd w:val="clear" w:color="auto" w:fill="FFFFFF"/>
            <w:tcMar>
              <w:top w:w="90" w:type="dxa"/>
              <w:left w:w="195" w:type="dxa"/>
              <w:bottom w:w="90" w:type="dxa"/>
              <w:right w:w="195" w:type="dxa"/>
            </w:tcMar>
            <w:vAlign w:val="center"/>
            <w:hideMark/>
          </w:tcPr>
          <w:p w14:paraId="3B1F9365" w14:textId="77777777" w:rsidR="00CD10E6" w:rsidRPr="00CD10E6" w:rsidRDefault="00CD10E6" w:rsidP="00CD10E6">
            <w:pPr>
              <w:spacing w:after="0" w:line="240" w:lineRule="auto"/>
              <w:jc w:val="right"/>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Charging time</w:t>
            </w:r>
          </w:p>
        </w:tc>
        <w:tc>
          <w:tcPr>
            <w:tcW w:w="0" w:type="auto"/>
            <w:shd w:val="clear" w:color="auto" w:fill="FFFFFF"/>
            <w:tcMar>
              <w:top w:w="90" w:type="dxa"/>
              <w:left w:w="195" w:type="dxa"/>
              <w:bottom w:w="90" w:type="dxa"/>
              <w:right w:w="195" w:type="dxa"/>
            </w:tcMar>
            <w:vAlign w:val="center"/>
            <w:hideMark/>
          </w:tcPr>
          <w:p w14:paraId="456661A8" w14:textId="77777777" w:rsidR="00CD10E6" w:rsidRPr="00CD10E6" w:rsidRDefault="00CD10E6" w:rsidP="00CD10E6">
            <w:pPr>
              <w:spacing w:after="0" w:line="240" w:lineRule="auto"/>
              <w:jc w:val="right"/>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18-19 hrs</w:t>
            </w:r>
          </w:p>
        </w:tc>
        <w:tc>
          <w:tcPr>
            <w:tcW w:w="0" w:type="auto"/>
            <w:shd w:val="clear" w:color="auto" w:fill="FFFFFF"/>
            <w:tcMar>
              <w:top w:w="90" w:type="dxa"/>
              <w:left w:w="195" w:type="dxa"/>
              <w:bottom w:w="90" w:type="dxa"/>
              <w:right w:w="195" w:type="dxa"/>
            </w:tcMar>
            <w:vAlign w:val="center"/>
            <w:hideMark/>
          </w:tcPr>
          <w:p w14:paraId="03BD4D51" w14:textId="77777777" w:rsidR="00CD10E6" w:rsidRPr="00CD10E6" w:rsidRDefault="00CD10E6" w:rsidP="00CD10E6">
            <w:pPr>
              <w:spacing w:after="0" w:line="240" w:lineRule="auto"/>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7 h 30 min</w:t>
            </w:r>
          </w:p>
        </w:tc>
      </w:tr>
      <w:tr w:rsidR="00CD10E6" w:rsidRPr="00CD10E6" w14:paraId="34527CAB" w14:textId="77777777" w:rsidTr="00CD10E6">
        <w:tc>
          <w:tcPr>
            <w:tcW w:w="0" w:type="auto"/>
            <w:shd w:val="clear" w:color="auto" w:fill="FFFFFF"/>
            <w:tcMar>
              <w:top w:w="90" w:type="dxa"/>
              <w:left w:w="195" w:type="dxa"/>
              <w:bottom w:w="90" w:type="dxa"/>
              <w:right w:w="195" w:type="dxa"/>
            </w:tcMar>
            <w:vAlign w:val="center"/>
            <w:hideMark/>
          </w:tcPr>
          <w:p w14:paraId="45939830" w14:textId="77777777" w:rsidR="00CD10E6" w:rsidRPr="00CD10E6" w:rsidRDefault="00CD10E6" w:rsidP="00CD10E6">
            <w:pPr>
              <w:spacing w:after="0" w:line="240" w:lineRule="auto"/>
              <w:jc w:val="right"/>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Electric range</w:t>
            </w:r>
          </w:p>
        </w:tc>
        <w:tc>
          <w:tcPr>
            <w:tcW w:w="0" w:type="auto"/>
            <w:shd w:val="clear" w:color="auto" w:fill="FFFFFF"/>
            <w:tcMar>
              <w:top w:w="90" w:type="dxa"/>
              <w:left w:w="195" w:type="dxa"/>
              <w:bottom w:w="90" w:type="dxa"/>
              <w:right w:w="195" w:type="dxa"/>
            </w:tcMar>
            <w:vAlign w:val="center"/>
            <w:hideMark/>
          </w:tcPr>
          <w:p w14:paraId="4A424081" w14:textId="77777777" w:rsidR="00CD10E6" w:rsidRPr="00CD10E6" w:rsidRDefault="00CD10E6" w:rsidP="00CD10E6">
            <w:pPr>
              <w:spacing w:after="0" w:line="240" w:lineRule="auto"/>
              <w:jc w:val="right"/>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340 km</w:t>
            </w:r>
          </w:p>
        </w:tc>
        <w:tc>
          <w:tcPr>
            <w:tcW w:w="0" w:type="auto"/>
            <w:shd w:val="clear" w:color="auto" w:fill="FFFFFF"/>
            <w:tcMar>
              <w:top w:w="90" w:type="dxa"/>
              <w:left w:w="195" w:type="dxa"/>
              <w:bottom w:w="90" w:type="dxa"/>
              <w:right w:w="195" w:type="dxa"/>
            </w:tcMar>
            <w:vAlign w:val="center"/>
            <w:hideMark/>
          </w:tcPr>
          <w:p w14:paraId="6AB1713F" w14:textId="77777777" w:rsidR="00CD10E6" w:rsidRPr="00CD10E6" w:rsidRDefault="00CD10E6" w:rsidP="00CD10E6">
            <w:pPr>
              <w:spacing w:after="0" w:line="240" w:lineRule="auto"/>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305 km</w:t>
            </w:r>
          </w:p>
        </w:tc>
      </w:tr>
      <w:tr w:rsidR="00CD10E6" w:rsidRPr="00CD10E6" w14:paraId="00D88478" w14:textId="77777777" w:rsidTr="00CD10E6">
        <w:tc>
          <w:tcPr>
            <w:tcW w:w="0" w:type="auto"/>
            <w:shd w:val="clear" w:color="auto" w:fill="FFFFFF"/>
            <w:tcMar>
              <w:top w:w="90" w:type="dxa"/>
              <w:left w:w="195" w:type="dxa"/>
              <w:bottom w:w="90" w:type="dxa"/>
              <w:right w:w="195" w:type="dxa"/>
            </w:tcMar>
            <w:vAlign w:val="center"/>
            <w:hideMark/>
          </w:tcPr>
          <w:p w14:paraId="5B856C7C" w14:textId="77777777" w:rsidR="00CD10E6" w:rsidRPr="00CD10E6" w:rsidRDefault="00CD10E6" w:rsidP="00CD10E6">
            <w:pPr>
              <w:spacing w:after="0" w:line="240" w:lineRule="auto"/>
              <w:jc w:val="right"/>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Wheel base</w:t>
            </w:r>
          </w:p>
        </w:tc>
        <w:tc>
          <w:tcPr>
            <w:tcW w:w="0" w:type="auto"/>
            <w:shd w:val="clear" w:color="auto" w:fill="FFFFFF"/>
            <w:tcMar>
              <w:top w:w="90" w:type="dxa"/>
              <w:left w:w="195" w:type="dxa"/>
              <w:bottom w:w="90" w:type="dxa"/>
              <w:right w:w="195" w:type="dxa"/>
            </w:tcMar>
            <w:vAlign w:val="center"/>
            <w:hideMark/>
          </w:tcPr>
          <w:p w14:paraId="289FAC03" w14:textId="77777777" w:rsidR="00CD10E6" w:rsidRPr="00CD10E6" w:rsidRDefault="00CD10E6" w:rsidP="00CD10E6">
            <w:pPr>
              <w:spacing w:after="0" w:line="240" w:lineRule="auto"/>
              <w:jc w:val="right"/>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2585 mm</w:t>
            </w:r>
          </w:p>
        </w:tc>
        <w:tc>
          <w:tcPr>
            <w:tcW w:w="0" w:type="auto"/>
            <w:shd w:val="clear" w:color="auto" w:fill="FFFFFF"/>
            <w:tcMar>
              <w:top w:w="90" w:type="dxa"/>
              <w:left w:w="195" w:type="dxa"/>
              <w:bottom w:w="90" w:type="dxa"/>
              <w:right w:w="195" w:type="dxa"/>
            </w:tcMar>
            <w:vAlign w:val="center"/>
            <w:hideMark/>
          </w:tcPr>
          <w:p w14:paraId="1096B633" w14:textId="77777777" w:rsidR="00CD10E6" w:rsidRPr="00CD10E6" w:rsidRDefault="00CD10E6" w:rsidP="00CD10E6">
            <w:pPr>
              <w:spacing w:after="0" w:line="240" w:lineRule="auto"/>
              <w:rPr>
                <w:rFonts w:ascii="Segoe UI" w:eastAsia="Times New Roman" w:hAnsi="Segoe UI" w:cs="Segoe UI"/>
                <w:color w:val="24292F"/>
                <w:szCs w:val="24"/>
                <w:lang w:eastAsia="en-IN"/>
              </w:rPr>
            </w:pPr>
            <w:r w:rsidRPr="00CD10E6">
              <w:rPr>
                <w:rFonts w:ascii="Segoe UI" w:eastAsia="Times New Roman" w:hAnsi="Segoe UI" w:cs="Segoe UI"/>
                <w:color w:val="24292F"/>
                <w:szCs w:val="24"/>
                <w:lang w:eastAsia="en-IN"/>
              </w:rPr>
              <w:t>2600 mm</w:t>
            </w:r>
          </w:p>
        </w:tc>
      </w:tr>
    </w:tbl>
    <w:p w14:paraId="645CC538" w14:textId="31351835" w:rsidR="00CD10E6" w:rsidRDefault="00CD10E6" w:rsidP="00032BFC">
      <w:pPr>
        <w:jc w:val="both"/>
      </w:pPr>
    </w:p>
    <w:p w14:paraId="1013C9AA" w14:textId="77777777" w:rsidR="00ED6CB2" w:rsidRPr="001A00EA" w:rsidRDefault="00ED6CB2" w:rsidP="00ED6CB2">
      <w:pPr>
        <w:jc w:val="both"/>
        <w:rPr>
          <w:b/>
          <w:bCs/>
          <w:sz w:val="28"/>
          <w:szCs w:val="24"/>
        </w:rPr>
      </w:pPr>
      <w:r w:rsidRPr="001A00EA">
        <w:rPr>
          <w:b/>
          <w:bCs/>
          <w:sz w:val="28"/>
          <w:szCs w:val="24"/>
        </w:rPr>
        <w:t>Research</w:t>
      </w:r>
    </w:p>
    <w:p w14:paraId="622C3920" w14:textId="2DC4884D" w:rsidR="00ED6CB2" w:rsidRPr="001A00EA" w:rsidRDefault="00ED6CB2" w:rsidP="00ED6CB2">
      <w:pPr>
        <w:jc w:val="both"/>
        <w:rPr>
          <w:sz w:val="28"/>
          <w:szCs w:val="24"/>
        </w:rPr>
      </w:pPr>
      <w:r w:rsidRPr="001A00EA">
        <w:rPr>
          <w:sz w:val="28"/>
          <w:szCs w:val="24"/>
        </w:rPr>
        <w:t xml:space="preserve">Model 1 MG ZS EV </w:t>
      </w:r>
    </w:p>
    <w:p w14:paraId="55986D92" w14:textId="6FF1E3FE" w:rsidR="00ED6CB2" w:rsidRDefault="00ED6CB2" w:rsidP="00ED6CB2">
      <w:pPr>
        <w:jc w:val="both"/>
      </w:pPr>
      <w:r>
        <w:t xml:space="preserve">Specifications </w:t>
      </w:r>
    </w:p>
    <w:p w14:paraId="53B057EC" w14:textId="77777777" w:rsidR="00ED6CB2" w:rsidRDefault="00ED6CB2" w:rsidP="00ED6CB2">
      <w:pPr>
        <w:jc w:val="both"/>
      </w:pPr>
    </w:p>
    <w:p w14:paraId="75ECDBA0" w14:textId="59C8304D" w:rsidR="00ED6CB2" w:rsidRDefault="00ED6CB2" w:rsidP="00ED6CB2">
      <w:pPr>
        <w:jc w:val="both"/>
      </w:pPr>
      <w:r>
        <w:t>•</w:t>
      </w:r>
      <w:r>
        <w:tab/>
        <w:t>Model Price- 21.08 lakh Rs</w:t>
      </w:r>
    </w:p>
    <w:p w14:paraId="4F95BE77" w14:textId="26E27C52" w:rsidR="00ED6CB2" w:rsidRDefault="00ED6CB2" w:rsidP="00ED6CB2">
      <w:pPr>
        <w:jc w:val="both"/>
      </w:pPr>
      <w:r>
        <w:t>•</w:t>
      </w:r>
      <w:r>
        <w:tab/>
        <w:t xml:space="preserve">Gross combination weight -1609 kg </w:t>
      </w:r>
    </w:p>
    <w:p w14:paraId="4F046557" w14:textId="2528BCDF" w:rsidR="00ED6CB2" w:rsidRDefault="00ED6CB2" w:rsidP="00ED6CB2">
      <w:pPr>
        <w:jc w:val="both"/>
      </w:pPr>
      <w:r>
        <w:t>•</w:t>
      </w:r>
      <w:r>
        <w:tab/>
        <w:t>Range - Certified range of 419 km</w:t>
      </w:r>
    </w:p>
    <w:p w14:paraId="6FC884BF" w14:textId="37ADE4A1" w:rsidR="00ED6CB2" w:rsidRDefault="00ED6CB2" w:rsidP="00ED6CB2">
      <w:pPr>
        <w:jc w:val="both"/>
      </w:pPr>
      <w:r>
        <w:t>•</w:t>
      </w:r>
      <w:r>
        <w:tab/>
        <w:t xml:space="preserve">Battery type used -lithium-ion </w:t>
      </w:r>
    </w:p>
    <w:p w14:paraId="6F2D6BB5" w14:textId="7BBB5B43" w:rsidR="00ED6CB2" w:rsidRDefault="00ED6CB2" w:rsidP="00ED6CB2">
      <w:pPr>
        <w:jc w:val="both"/>
      </w:pPr>
      <w:r>
        <w:t>•</w:t>
      </w:r>
      <w:r>
        <w:tab/>
        <w:t>Battery - 44.5 kWh 394 V lithium-ion</w:t>
      </w:r>
    </w:p>
    <w:p w14:paraId="107D8300" w14:textId="5DA90190" w:rsidR="00ED6CB2" w:rsidRDefault="00ED6CB2" w:rsidP="00ED6CB2">
      <w:pPr>
        <w:jc w:val="both"/>
      </w:pPr>
      <w:r>
        <w:t>•</w:t>
      </w:r>
      <w:r>
        <w:tab/>
        <w:t>Max torque - 350Nm@5000rpm</w:t>
      </w:r>
    </w:p>
    <w:p w14:paraId="2DD5765C" w14:textId="48F86158" w:rsidR="00ED6CB2" w:rsidRDefault="00ED6CB2" w:rsidP="00ED6CB2">
      <w:pPr>
        <w:jc w:val="both"/>
      </w:pPr>
      <w:r>
        <w:t>•</w:t>
      </w:r>
      <w:r>
        <w:tab/>
        <w:t xml:space="preserve">Power – 140.8bhp </w:t>
      </w:r>
    </w:p>
    <w:p w14:paraId="051E2AFE" w14:textId="2A59900F" w:rsidR="00ED6CB2" w:rsidRDefault="00ED6CB2" w:rsidP="00ED6CB2">
      <w:pPr>
        <w:jc w:val="both"/>
      </w:pPr>
      <w:r>
        <w:lastRenderedPageBreak/>
        <w:t>•</w:t>
      </w:r>
      <w:r>
        <w:tab/>
        <w:t xml:space="preserve">Charging time - 18-19 hrs for fully charge </w:t>
      </w:r>
    </w:p>
    <w:p w14:paraId="24CA6D99" w14:textId="166E8E66" w:rsidR="00ED6CB2" w:rsidRDefault="00ED6CB2" w:rsidP="00ED6CB2">
      <w:pPr>
        <w:jc w:val="both"/>
      </w:pPr>
      <w:r>
        <w:t>•</w:t>
      </w:r>
      <w:r>
        <w:tab/>
        <w:t xml:space="preserve"> Drive line- ZS EV is front wheel drive and can accelerate from 0 to 62 miles per hour in 8.2 seconds</w:t>
      </w:r>
    </w:p>
    <w:p w14:paraId="6AF88FFB" w14:textId="18A1E8D9" w:rsidR="00ED6CB2" w:rsidRDefault="00ED6CB2" w:rsidP="00ED6CB2">
      <w:pPr>
        <w:jc w:val="both"/>
      </w:pPr>
      <w:r>
        <w:t>•</w:t>
      </w:r>
      <w:r>
        <w:tab/>
        <w:t>Motor- Permanent Magnet Synchronous Electric Motor (EV)</w:t>
      </w:r>
    </w:p>
    <w:p w14:paraId="2A4C73FB" w14:textId="2C24BE36" w:rsidR="00ED6CB2" w:rsidRDefault="00ED6CB2" w:rsidP="00ED6CB2">
      <w:pPr>
        <w:jc w:val="both"/>
      </w:pPr>
      <w:r>
        <w:t>•</w:t>
      </w:r>
      <w:r>
        <w:tab/>
        <w:t xml:space="preserve">Engine -72kWh battery and single e-motor ,154bhp,206lb ft </w:t>
      </w:r>
    </w:p>
    <w:p w14:paraId="698AD0EF" w14:textId="306BA1A3" w:rsidR="00ED6CB2" w:rsidRDefault="00ED6CB2" w:rsidP="00ED6CB2">
      <w:pPr>
        <w:jc w:val="both"/>
      </w:pPr>
      <w:r>
        <w:t>•</w:t>
      </w:r>
      <w:r>
        <w:tab/>
        <w:t>Transmission -5-speed manual 4-speed automatic 6-speed automatic 6-speed DCT CVT e-CVT (EV)</w:t>
      </w:r>
    </w:p>
    <w:p w14:paraId="410761A0" w14:textId="46907F2C" w:rsidR="00ED6CB2" w:rsidRDefault="00ED6CB2" w:rsidP="00ED6CB2">
      <w:pPr>
        <w:jc w:val="both"/>
      </w:pPr>
      <w:r>
        <w:t>•</w:t>
      </w:r>
      <w:r>
        <w:tab/>
        <w:t>Electric range -211 mi (340 km) (claimed) 163 mi (262 km) (WLTP)</w:t>
      </w:r>
    </w:p>
    <w:p w14:paraId="4EAE8C84" w14:textId="1F4C20BC" w:rsidR="00ED6CB2" w:rsidRDefault="00ED6CB2" w:rsidP="00ED6CB2">
      <w:pPr>
        <w:jc w:val="both"/>
      </w:pPr>
      <w:r>
        <w:t>•</w:t>
      </w:r>
      <w:r>
        <w:tab/>
        <w:t>Rear suspension -Torsion beam</w:t>
      </w:r>
    </w:p>
    <w:p w14:paraId="65BB4D45" w14:textId="4AB1BA7D" w:rsidR="00ED6CB2" w:rsidRDefault="00ED6CB2" w:rsidP="00ED6CB2">
      <w:pPr>
        <w:jc w:val="both"/>
      </w:pPr>
      <w:r>
        <w:t>•</w:t>
      </w:r>
      <w:r>
        <w:tab/>
        <w:t>Front suspension -MacPherson Strut</w:t>
      </w:r>
    </w:p>
    <w:p w14:paraId="5D90440E" w14:textId="77777777" w:rsidR="00ED6CB2" w:rsidRDefault="00ED6CB2" w:rsidP="00ED6CB2">
      <w:pPr>
        <w:jc w:val="both"/>
      </w:pPr>
      <w:r>
        <w:t>•</w:t>
      </w:r>
      <w:r>
        <w:tab/>
        <w:t xml:space="preserve">Wheel base – 2585 mm </w:t>
      </w:r>
    </w:p>
    <w:p w14:paraId="028FADD3" w14:textId="77777777" w:rsidR="00ED6CB2" w:rsidRDefault="00ED6CB2" w:rsidP="00ED6CB2">
      <w:pPr>
        <w:jc w:val="both"/>
      </w:pPr>
    </w:p>
    <w:p w14:paraId="5D0C17DF" w14:textId="77777777" w:rsidR="00ED6CB2" w:rsidRDefault="00ED6CB2" w:rsidP="00ED6CB2">
      <w:pPr>
        <w:jc w:val="both"/>
      </w:pPr>
      <w:r>
        <w:tab/>
      </w:r>
    </w:p>
    <w:p w14:paraId="33FCA3E6" w14:textId="77777777" w:rsidR="00ED6CB2" w:rsidRDefault="00ED6CB2" w:rsidP="00ED6CB2">
      <w:pPr>
        <w:jc w:val="both"/>
      </w:pPr>
    </w:p>
    <w:p w14:paraId="7E288FE2" w14:textId="383B0168" w:rsidR="00ED6CB2" w:rsidRPr="001A00EA" w:rsidRDefault="00ED6CB2" w:rsidP="00ED6CB2">
      <w:pPr>
        <w:jc w:val="both"/>
        <w:rPr>
          <w:sz w:val="28"/>
          <w:szCs w:val="24"/>
        </w:rPr>
      </w:pPr>
      <w:r w:rsidRPr="001A00EA">
        <w:rPr>
          <w:sz w:val="28"/>
          <w:szCs w:val="24"/>
        </w:rPr>
        <w:t>Hyundai Kona Electric</w:t>
      </w:r>
    </w:p>
    <w:p w14:paraId="7524CF6E" w14:textId="418C2E34" w:rsidR="00ED6CB2" w:rsidRDefault="00ED6CB2" w:rsidP="00ED6CB2">
      <w:pPr>
        <w:jc w:val="both"/>
      </w:pPr>
      <w:r>
        <w:t xml:space="preserve"> Specifications</w:t>
      </w:r>
    </w:p>
    <w:p w14:paraId="689AE1AA" w14:textId="68D13EC1" w:rsidR="00ED6CB2" w:rsidRDefault="00ED6CB2" w:rsidP="00ED6CB2">
      <w:pPr>
        <w:jc w:val="both"/>
      </w:pPr>
      <w:r>
        <w:t>•</w:t>
      </w:r>
      <w:r>
        <w:tab/>
        <w:t xml:space="preserve">Model price – 23.79 lakh Rs </w:t>
      </w:r>
    </w:p>
    <w:p w14:paraId="03839374" w14:textId="754B6792" w:rsidR="00ED6CB2" w:rsidRDefault="00ED6CB2" w:rsidP="00ED6CB2">
      <w:pPr>
        <w:jc w:val="both"/>
      </w:pPr>
      <w:r>
        <w:t>•</w:t>
      </w:r>
      <w:r>
        <w:tab/>
        <w:t xml:space="preserve">Gross combination weight – 2020 kg </w:t>
      </w:r>
    </w:p>
    <w:p w14:paraId="7E67722E" w14:textId="3E614F8D" w:rsidR="00ED6CB2" w:rsidRDefault="00ED6CB2" w:rsidP="00ED6CB2">
      <w:pPr>
        <w:jc w:val="both"/>
      </w:pPr>
      <w:r>
        <w:t>•</w:t>
      </w:r>
      <w:r>
        <w:tab/>
        <w:t>Range - 452 Km/Charge</w:t>
      </w:r>
    </w:p>
    <w:p w14:paraId="110BDFB0" w14:textId="23D31EA5" w:rsidR="00ED6CB2" w:rsidRDefault="00ED6CB2" w:rsidP="00ED6CB2">
      <w:pPr>
        <w:jc w:val="both"/>
      </w:pPr>
      <w:r>
        <w:t>•</w:t>
      </w:r>
      <w:r>
        <w:tab/>
        <w:t>Battery type used – Lithium-ion Polymer</w:t>
      </w:r>
    </w:p>
    <w:p w14:paraId="4C57CF34" w14:textId="6A3F920E" w:rsidR="00ED6CB2" w:rsidRDefault="00ED6CB2" w:rsidP="00ED6CB2">
      <w:pPr>
        <w:jc w:val="both"/>
      </w:pPr>
      <w:r>
        <w:t>•</w:t>
      </w:r>
      <w:r>
        <w:tab/>
        <w:t>Battery - 39.2 kWh 327 V lithium polymer</w:t>
      </w:r>
    </w:p>
    <w:p w14:paraId="3ABEB056" w14:textId="1A7DE179" w:rsidR="00ED6CB2" w:rsidRDefault="00ED6CB2" w:rsidP="00ED6CB2">
      <w:pPr>
        <w:jc w:val="both"/>
      </w:pPr>
      <w:r>
        <w:t>•</w:t>
      </w:r>
      <w:r>
        <w:tab/>
        <w:t xml:space="preserve">Max torque - 395 Nm (40.27 </w:t>
      </w:r>
      <w:proofErr w:type="spellStart"/>
      <w:r>
        <w:t>Kgm</w:t>
      </w:r>
      <w:proofErr w:type="spellEnd"/>
      <w:r>
        <w:t>)</w:t>
      </w:r>
    </w:p>
    <w:p w14:paraId="7A5F8FFB" w14:textId="3B4D2B2B" w:rsidR="00ED6CB2" w:rsidRDefault="00ED6CB2" w:rsidP="00ED6CB2">
      <w:pPr>
        <w:jc w:val="both"/>
      </w:pPr>
      <w:r>
        <w:t>•</w:t>
      </w:r>
      <w:r>
        <w:tab/>
        <w:t>Power - 134.14bhp</w:t>
      </w:r>
    </w:p>
    <w:p w14:paraId="542A4355" w14:textId="74A00E30" w:rsidR="00ED6CB2" w:rsidRDefault="00ED6CB2" w:rsidP="00ED6CB2">
      <w:pPr>
        <w:jc w:val="both"/>
      </w:pPr>
      <w:r>
        <w:t>•</w:t>
      </w:r>
      <w:r>
        <w:tab/>
        <w:t xml:space="preserve">Charging time - 7 h 30 min for full charge </w:t>
      </w:r>
    </w:p>
    <w:p w14:paraId="0612955F" w14:textId="45C6BF27" w:rsidR="00ED6CB2" w:rsidRDefault="00ED6CB2" w:rsidP="00ED6CB2">
      <w:pPr>
        <w:jc w:val="both"/>
      </w:pPr>
      <w:r>
        <w:t>•</w:t>
      </w:r>
      <w:r>
        <w:tab/>
        <w:t>Drive line – trim has front-wheel drive and the same powertrain</w:t>
      </w:r>
    </w:p>
    <w:p w14:paraId="1C553CD7" w14:textId="5321765D" w:rsidR="00ED6CB2" w:rsidRDefault="00ED6CB2" w:rsidP="00ED6CB2">
      <w:pPr>
        <w:jc w:val="both"/>
      </w:pPr>
      <w:r>
        <w:t>•</w:t>
      </w:r>
      <w:r>
        <w:tab/>
        <w:t>Motor - Permanent Magnet Synchronous Motor (PMSM)</w:t>
      </w:r>
    </w:p>
    <w:p w14:paraId="19D2EFA9" w14:textId="14EC951F" w:rsidR="00ED6CB2" w:rsidRDefault="00ED6CB2" w:rsidP="00ED6CB2">
      <w:pPr>
        <w:jc w:val="both"/>
      </w:pPr>
      <w:r>
        <w:t>•</w:t>
      </w:r>
      <w:r>
        <w:tab/>
        <w:t>Engine – a single-speed transmission and a 201-horsepower 150-kW electric motor.</w:t>
      </w:r>
    </w:p>
    <w:p w14:paraId="6FEA468F" w14:textId="30ADC1B2" w:rsidR="00ED6CB2" w:rsidRDefault="00ED6CB2" w:rsidP="00ED6CB2">
      <w:pPr>
        <w:jc w:val="both"/>
      </w:pPr>
      <w:r>
        <w:t>•</w:t>
      </w:r>
      <w:r>
        <w:tab/>
        <w:t>Transmission - a single-speed transmission and Automatic Single Speed Reduction Gear</w:t>
      </w:r>
    </w:p>
    <w:p w14:paraId="2017A679" w14:textId="7D07D61B" w:rsidR="00ED6CB2" w:rsidRDefault="00ED6CB2" w:rsidP="00ED6CB2">
      <w:pPr>
        <w:jc w:val="both"/>
      </w:pPr>
      <w:r>
        <w:t>•</w:t>
      </w:r>
      <w:r>
        <w:tab/>
        <w:t>Electric range - Maximum range 305 km for the 39.2 kWh battery version</w:t>
      </w:r>
    </w:p>
    <w:p w14:paraId="0A98504D" w14:textId="424C1D2B" w:rsidR="00ED6CB2" w:rsidRDefault="00ED6CB2" w:rsidP="00ED6CB2">
      <w:pPr>
        <w:jc w:val="both"/>
      </w:pPr>
      <w:r>
        <w:t>•</w:t>
      </w:r>
      <w:r>
        <w:tab/>
        <w:t>Rear suspension - McPherson Strut</w:t>
      </w:r>
    </w:p>
    <w:p w14:paraId="02E2CC75" w14:textId="70CB4CBF" w:rsidR="00ED6CB2" w:rsidRDefault="00ED6CB2" w:rsidP="00ED6CB2">
      <w:pPr>
        <w:jc w:val="both"/>
      </w:pPr>
      <w:r>
        <w:lastRenderedPageBreak/>
        <w:t>•</w:t>
      </w:r>
      <w:r>
        <w:tab/>
        <w:t>Front suspension - multi-Link</w:t>
      </w:r>
    </w:p>
    <w:p w14:paraId="51CA6730" w14:textId="77777777" w:rsidR="00ED6CB2" w:rsidRDefault="00ED6CB2" w:rsidP="00ED6CB2">
      <w:pPr>
        <w:jc w:val="both"/>
      </w:pPr>
      <w:r>
        <w:t>•</w:t>
      </w:r>
      <w:r>
        <w:tab/>
        <w:t xml:space="preserve">Wheel base – 2600 mm </w:t>
      </w:r>
    </w:p>
    <w:p w14:paraId="5CE58F9A" w14:textId="77777777" w:rsidR="00ED6CB2" w:rsidRDefault="00ED6CB2" w:rsidP="00ED6CB2">
      <w:pPr>
        <w:jc w:val="both"/>
      </w:pPr>
    </w:p>
    <w:p w14:paraId="6DC2FEC1" w14:textId="77777777" w:rsidR="00ED6CB2" w:rsidRDefault="00ED6CB2" w:rsidP="00ED6CB2">
      <w:pPr>
        <w:jc w:val="both"/>
      </w:pPr>
    </w:p>
    <w:p w14:paraId="6CB41CF5" w14:textId="77777777" w:rsidR="00ED6CB2" w:rsidRDefault="00ED6CB2" w:rsidP="00ED6CB2">
      <w:pPr>
        <w:jc w:val="both"/>
      </w:pPr>
    </w:p>
    <w:p w14:paraId="54C7E41B" w14:textId="77777777" w:rsidR="00ED6CB2" w:rsidRDefault="00ED6CB2" w:rsidP="00ED6CB2">
      <w:pPr>
        <w:jc w:val="both"/>
      </w:pPr>
    </w:p>
    <w:p w14:paraId="1386B874" w14:textId="77777777" w:rsidR="00ED6CB2" w:rsidRDefault="00ED6CB2" w:rsidP="00ED6CB2">
      <w:pPr>
        <w:jc w:val="both"/>
      </w:pPr>
    </w:p>
    <w:p w14:paraId="325EE90C" w14:textId="77777777" w:rsidR="00ED6CB2" w:rsidRDefault="00ED6CB2" w:rsidP="00ED6CB2">
      <w:pPr>
        <w:jc w:val="both"/>
      </w:pPr>
    </w:p>
    <w:p w14:paraId="7E1F3FF5" w14:textId="77777777" w:rsidR="00ED6CB2" w:rsidRDefault="00ED6CB2" w:rsidP="00ED6CB2">
      <w:pPr>
        <w:jc w:val="both"/>
      </w:pPr>
    </w:p>
    <w:p w14:paraId="0FE5889A" w14:textId="369798BD" w:rsidR="00ED6CB2" w:rsidRPr="001A00EA" w:rsidRDefault="00ED6CB2" w:rsidP="00ED6CB2">
      <w:pPr>
        <w:jc w:val="both"/>
        <w:rPr>
          <w:sz w:val="28"/>
          <w:szCs w:val="24"/>
        </w:rPr>
      </w:pPr>
      <w:r w:rsidRPr="001A00EA">
        <w:rPr>
          <w:sz w:val="28"/>
          <w:szCs w:val="24"/>
        </w:rPr>
        <w:t xml:space="preserve"> Model 3 EV car </w:t>
      </w:r>
    </w:p>
    <w:p w14:paraId="73B63351" w14:textId="77777777" w:rsidR="00ED6CB2" w:rsidRDefault="00ED6CB2" w:rsidP="00ED6CB2">
      <w:pPr>
        <w:jc w:val="both"/>
      </w:pPr>
    </w:p>
    <w:p w14:paraId="14C40723" w14:textId="7868E1B3" w:rsidR="00ED6CB2" w:rsidRDefault="00ED6CB2" w:rsidP="00ED6CB2">
      <w:pPr>
        <w:jc w:val="both"/>
      </w:pPr>
      <w:r>
        <w:t>•</w:t>
      </w:r>
      <w:r>
        <w:tab/>
        <w:t xml:space="preserve"> Model weight – 1700-1800 kg </w:t>
      </w:r>
    </w:p>
    <w:p w14:paraId="5DDE0CD6" w14:textId="50FC417B" w:rsidR="00ED6CB2" w:rsidRDefault="00ED6CB2" w:rsidP="00ED6CB2">
      <w:pPr>
        <w:jc w:val="both"/>
      </w:pPr>
      <w:r>
        <w:t>•</w:t>
      </w:r>
      <w:r>
        <w:tab/>
        <w:t>Range – 450-490 Kg/Charge</w:t>
      </w:r>
    </w:p>
    <w:p w14:paraId="3FBA2090" w14:textId="053B5A1A" w:rsidR="00ED6CB2" w:rsidRDefault="00ED6CB2" w:rsidP="00ED6CB2">
      <w:pPr>
        <w:jc w:val="both"/>
      </w:pPr>
      <w:r>
        <w:t>•</w:t>
      </w:r>
      <w:r>
        <w:tab/>
        <w:t>Battery type used – Lithium-ion Polymer</w:t>
      </w:r>
    </w:p>
    <w:p w14:paraId="6535E524" w14:textId="7BDDC0D3" w:rsidR="00ED6CB2" w:rsidRDefault="00ED6CB2" w:rsidP="00ED6CB2">
      <w:pPr>
        <w:jc w:val="both"/>
      </w:pPr>
      <w:r>
        <w:t>•</w:t>
      </w:r>
      <w:r>
        <w:tab/>
        <w:t xml:space="preserve">Battery -44.5 kWh </w:t>
      </w:r>
    </w:p>
    <w:p w14:paraId="44A8220C" w14:textId="3500D450" w:rsidR="00ED6CB2" w:rsidRDefault="00ED6CB2" w:rsidP="00ED6CB2">
      <w:pPr>
        <w:jc w:val="both"/>
      </w:pPr>
      <w:r>
        <w:t>•</w:t>
      </w:r>
      <w:r>
        <w:tab/>
        <w:t>Max torque - 395 Nm</w:t>
      </w:r>
    </w:p>
    <w:p w14:paraId="056EFBF3" w14:textId="06771396" w:rsidR="00ED6CB2" w:rsidRDefault="00ED6CB2" w:rsidP="00ED6CB2">
      <w:pPr>
        <w:jc w:val="both"/>
      </w:pPr>
      <w:r>
        <w:t>•</w:t>
      </w:r>
      <w:r>
        <w:tab/>
        <w:t xml:space="preserve">Charging time - 7 h 30 min for full charge </w:t>
      </w:r>
    </w:p>
    <w:p w14:paraId="3FCCB941" w14:textId="3031EDA8" w:rsidR="00ED6CB2" w:rsidRDefault="00ED6CB2" w:rsidP="00ED6CB2">
      <w:pPr>
        <w:jc w:val="both"/>
      </w:pPr>
      <w:r>
        <w:t>•</w:t>
      </w:r>
      <w:r>
        <w:tab/>
        <w:t>Motor- Permanent Magnet Synchronous Electric Motor (EV)</w:t>
      </w:r>
    </w:p>
    <w:p w14:paraId="1119EBD7" w14:textId="5E45A0AD" w:rsidR="00ED6CB2" w:rsidRDefault="00ED6CB2" w:rsidP="00ED6CB2">
      <w:pPr>
        <w:jc w:val="both"/>
      </w:pPr>
      <w:r>
        <w:t>•</w:t>
      </w:r>
      <w:r>
        <w:tab/>
        <w:t>Rear suspension -Torsion beam</w:t>
      </w:r>
    </w:p>
    <w:p w14:paraId="0A968326" w14:textId="3C2B2560" w:rsidR="00ED6CB2" w:rsidRDefault="00ED6CB2" w:rsidP="00ED6CB2">
      <w:pPr>
        <w:jc w:val="both"/>
      </w:pPr>
      <w:r>
        <w:t>•</w:t>
      </w:r>
      <w:r>
        <w:tab/>
        <w:t>Front suspension -MacPherson Strut</w:t>
      </w:r>
    </w:p>
    <w:p w14:paraId="5CEE8231" w14:textId="67ADC3B8" w:rsidR="00ED6CB2" w:rsidRDefault="00ED6CB2" w:rsidP="00ED6CB2">
      <w:pPr>
        <w:jc w:val="both"/>
      </w:pPr>
      <w:r>
        <w:t>•</w:t>
      </w:r>
      <w:r>
        <w:tab/>
        <w:t>Wheel base – 2585 mm</w:t>
      </w:r>
    </w:p>
    <w:p w14:paraId="103A4A34" w14:textId="77777777" w:rsidR="001A00EA" w:rsidRDefault="001A00EA" w:rsidP="00ED6CB2">
      <w:pPr>
        <w:jc w:val="both"/>
      </w:pPr>
    </w:p>
    <w:p w14:paraId="2883D602" w14:textId="77777777" w:rsidR="003D6C43" w:rsidRPr="00E84921" w:rsidRDefault="003D6C43" w:rsidP="003D6C43">
      <w:pPr>
        <w:pStyle w:val="Heading2"/>
      </w:pPr>
      <w:bookmarkStart w:id="83" w:name="_Toc96351411"/>
      <w:r w:rsidRPr="00E84921">
        <w:t>Implementation and Summary</w:t>
      </w:r>
      <w:bookmarkEnd w:id="83"/>
    </w:p>
    <w:p w14:paraId="64B5D487" w14:textId="77777777" w:rsidR="003D6C43" w:rsidRPr="007A2D01" w:rsidRDefault="003D6C43" w:rsidP="003D6C43">
      <w:r>
        <w:t>Submission</w:t>
      </w:r>
      <w:r w:rsidRPr="007A2D01">
        <w:t>:</w:t>
      </w:r>
      <w:r>
        <w:t xml:space="preserve"> </w:t>
      </w:r>
      <w:r w:rsidRPr="003D6C43">
        <w:t xml:space="preserve">Submitted in </w:t>
      </w:r>
      <w:proofErr w:type="spellStart"/>
      <w:r w:rsidRPr="003D6C43">
        <w:t>GEALearn</w:t>
      </w:r>
      <w:proofErr w:type="spellEnd"/>
    </w:p>
    <w:p w14:paraId="2EA73C06" w14:textId="77777777" w:rsidR="003D6C43" w:rsidRDefault="003D6C43" w:rsidP="003D6C43">
      <w:pPr>
        <w:rPr>
          <w:rFonts w:cs="Times New Roman"/>
        </w:rPr>
      </w:pPr>
    </w:p>
    <w:p w14:paraId="60B68B1E" w14:textId="77777777" w:rsidR="003D6C43" w:rsidRDefault="003D6C43" w:rsidP="003D6C43">
      <w:pPr>
        <w:pStyle w:val="Heading3"/>
      </w:pPr>
      <w:bookmarkStart w:id="84" w:name="_Toc96351412"/>
      <w:r>
        <w:t>Individual Contribution and Highlights</w:t>
      </w:r>
      <w:bookmarkEnd w:id="84"/>
    </w:p>
    <w:p w14:paraId="5603EF0A" w14:textId="77777777" w:rsidR="004A6FE5" w:rsidRDefault="004A6FE5" w:rsidP="008A5687">
      <w:pPr>
        <w:pStyle w:val="ListParagraph"/>
        <w:numPr>
          <w:ilvl w:val="0"/>
          <w:numId w:val="25"/>
        </w:numPr>
      </w:pPr>
      <w:r>
        <w:t xml:space="preserve">Done in </w:t>
      </w:r>
      <w:proofErr w:type="spellStart"/>
      <w:r>
        <w:t>Matlab</w:t>
      </w:r>
      <w:proofErr w:type="spellEnd"/>
      <w:r>
        <w:t xml:space="preserve"> Script</w:t>
      </w:r>
    </w:p>
    <w:p w14:paraId="6FF6371C" w14:textId="77777777" w:rsidR="003D6C43" w:rsidRDefault="003D6C43" w:rsidP="004A6FE5">
      <w:r>
        <w:t>Role in Project Team</w:t>
      </w:r>
    </w:p>
    <w:p w14:paraId="53AD1D44" w14:textId="77777777" w:rsidR="00BF672B" w:rsidRDefault="003D6C43" w:rsidP="008A5687">
      <w:pPr>
        <w:pStyle w:val="ListParagraph"/>
        <w:numPr>
          <w:ilvl w:val="0"/>
          <w:numId w:val="26"/>
        </w:numPr>
      </w:pPr>
      <w:r>
        <w:t xml:space="preserve">Done </w:t>
      </w:r>
      <w:proofErr w:type="spellStart"/>
      <w:r w:rsidR="00BF672B">
        <w:t>Matlab</w:t>
      </w:r>
      <w:proofErr w:type="spellEnd"/>
      <w:r w:rsidR="00BF672B">
        <w:t xml:space="preserve"> scripting for EV Bike </w:t>
      </w:r>
    </w:p>
    <w:p w14:paraId="3348895A" w14:textId="77777777" w:rsidR="003D6C43" w:rsidRDefault="003D6C43" w:rsidP="008A5687">
      <w:pPr>
        <w:pStyle w:val="ListParagraph"/>
        <w:numPr>
          <w:ilvl w:val="0"/>
          <w:numId w:val="26"/>
        </w:numPr>
      </w:pPr>
      <w:r>
        <w:t xml:space="preserve">Researcher: Done case study for </w:t>
      </w:r>
      <w:r w:rsidR="00BF672B">
        <w:t>EV Bike</w:t>
      </w:r>
    </w:p>
    <w:p w14:paraId="00CA1EC3" w14:textId="77777777" w:rsidR="003D6C43" w:rsidRDefault="003D6C43" w:rsidP="00032BFC">
      <w:pPr>
        <w:jc w:val="both"/>
      </w:pPr>
    </w:p>
    <w:p w14:paraId="5038DE9D" w14:textId="635D0697" w:rsidR="00032BFC" w:rsidRDefault="003D6C43" w:rsidP="003D6C43">
      <w:pPr>
        <w:pStyle w:val="Heading1"/>
      </w:pPr>
      <w:bookmarkStart w:id="85" w:name="_Toc96351413"/>
      <w:proofErr w:type="spellStart"/>
      <w:r>
        <w:lastRenderedPageBreak/>
        <w:t>Miniproject</w:t>
      </w:r>
      <w:proofErr w:type="spellEnd"/>
      <w:r>
        <w:t xml:space="preserve"> 9 – </w:t>
      </w:r>
      <w:r w:rsidR="00AF4227">
        <w:t xml:space="preserve">Door Locking </w:t>
      </w:r>
      <w:proofErr w:type="gramStart"/>
      <w:r w:rsidR="00AF4227">
        <w:t>System</w:t>
      </w:r>
      <w:r>
        <w:t>[</w:t>
      </w:r>
      <w:proofErr w:type="gramEnd"/>
      <w:r>
        <w:t>Individual]</w:t>
      </w:r>
      <w:bookmarkEnd w:id="85"/>
    </w:p>
    <w:p w14:paraId="30C1181C" w14:textId="77777777" w:rsidR="003D6C43" w:rsidRDefault="003D6C43" w:rsidP="003D6C43"/>
    <w:p w14:paraId="7AC6B34C" w14:textId="77777777" w:rsidR="003D6C43" w:rsidRDefault="003D6C43" w:rsidP="003D6C43">
      <w:pPr>
        <w:pStyle w:val="Heading2"/>
      </w:pPr>
      <w:bookmarkStart w:id="86" w:name="_Toc96351414"/>
      <w:r>
        <w:t>Modules</w:t>
      </w:r>
      <w:bookmarkEnd w:id="86"/>
    </w:p>
    <w:p w14:paraId="33D9759A" w14:textId="77777777" w:rsidR="003D6C43" w:rsidRDefault="003D6C43" w:rsidP="008A5687">
      <w:pPr>
        <w:pStyle w:val="ListParagraph"/>
        <w:numPr>
          <w:ilvl w:val="0"/>
          <w:numId w:val="24"/>
        </w:numPr>
      </w:pPr>
      <w:proofErr w:type="spellStart"/>
      <w:r>
        <w:t>Autosar</w:t>
      </w:r>
      <w:proofErr w:type="spellEnd"/>
    </w:p>
    <w:p w14:paraId="38816CB0" w14:textId="273D76FF" w:rsidR="003D6C43" w:rsidRDefault="003D6C43" w:rsidP="008A5687">
      <w:pPr>
        <w:pStyle w:val="ListParagraph"/>
        <w:numPr>
          <w:ilvl w:val="0"/>
          <w:numId w:val="24"/>
        </w:numPr>
      </w:pPr>
      <w:r>
        <w:t>Git</w:t>
      </w:r>
    </w:p>
    <w:p w14:paraId="7C0AE0C3" w14:textId="77777777" w:rsidR="001A00EA" w:rsidRDefault="001A00EA" w:rsidP="001A00EA">
      <w:pPr>
        <w:pStyle w:val="ListParagraph"/>
      </w:pPr>
    </w:p>
    <w:p w14:paraId="58336A50" w14:textId="77777777" w:rsidR="003D6C43" w:rsidRDefault="003D6C43" w:rsidP="003D6C43">
      <w:pPr>
        <w:pStyle w:val="Heading3"/>
      </w:pPr>
      <w:bookmarkStart w:id="87" w:name="_Toc96351415"/>
      <w:r>
        <w:t>Requirements</w:t>
      </w:r>
      <w:bookmarkEnd w:id="87"/>
    </w:p>
    <w:p w14:paraId="57DC77F5" w14:textId="118AAD47" w:rsidR="00943C27" w:rsidRPr="00943C27" w:rsidRDefault="00943C27" w:rsidP="00943C27">
      <w:pPr>
        <w:pStyle w:val="Heading3"/>
        <w:shd w:val="clear" w:color="auto" w:fill="FFFFFF"/>
        <w:spacing w:before="360" w:after="240"/>
        <w:rPr>
          <w:rFonts w:ascii="Segoe UI" w:hAnsi="Segoe UI" w:cs="Segoe UI"/>
          <w:color w:val="24292F"/>
          <w:sz w:val="24"/>
        </w:rPr>
      </w:pPr>
      <w:bookmarkStart w:id="88" w:name="_Toc96351416"/>
      <w:r w:rsidRPr="00943C27">
        <w:rPr>
          <w:rFonts w:ascii="Segoe UI" w:hAnsi="Segoe UI" w:cs="Segoe UI"/>
          <w:color w:val="24292F"/>
          <w:sz w:val="24"/>
        </w:rPr>
        <w:t>High level Requirement</w:t>
      </w:r>
      <w:bookmarkEnd w:id="88"/>
    </w:p>
    <w:tbl>
      <w:tblPr>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16"/>
        <w:gridCol w:w="7590"/>
      </w:tblGrid>
      <w:tr w:rsidR="00943C27" w14:paraId="164F4958" w14:textId="77777777" w:rsidTr="00943C27">
        <w:trPr>
          <w:tblHeader/>
        </w:trPr>
        <w:tc>
          <w:tcPr>
            <w:tcW w:w="2616" w:type="dxa"/>
            <w:shd w:val="clear" w:color="auto" w:fill="FFFFFF"/>
            <w:tcMar>
              <w:top w:w="90" w:type="dxa"/>
              <w:left w:w="195" w:type="dxa"/>
              <w:bottom w:w="90" w:type="dxa"/>
              <w:right w:w="195" w:type="dxa"/>
            </w:tcMar>
            <w:vAlign w:val="center"/>
            <w:hideMark/>
          </w:tcPr>
          <w:p w14:paraId="3FF2C673" w14:textId="77777777" w:rsidR="00943C27" w:rsidRDefault="00943C27">
            <w:pPr>
              <w:spacing w:after="240"/>
              <w:jc w:val="center"/>
              <w:rPr>
                <w:rFonts w:ascii="Segoe UI" w:hAnsi="Segoe UI" w:cs="Segoe UI"/>
                <w:b/>
                <w:bCs/>
                <w:color w:val="24292F"/>
                <w:szCs w:val="24"/>
              </w:rPr>
            </w:pPr>
            <w:r>
              <w:rPr>
                <w:rFonts w:ascii="Segoe UI" w:hAnsi="Segoe UI" w:cs="Segoe UI"/>
                <w:b/>
                <w:bCs/>
                <w:color w:val="24292F"/>
              </w:rPr>
              <w:t>Requirement Id</w:t>
            </w:r>
          </w:p>
        </w:tc>
        <w:tc>
          <w:tcPr>
            <w:tcW w:w="7590" w:type="dxa"/>
            <w:shd w:val="clear" w:color="auto" w:fill="FFFFFF"/>
            <w:tcMar>
              <w:top w:w="90" w:type="dxa"/>
              <w:left w:w="195" w:type="dxa"/>
              <w:bottom w:w="90" w:type="dxa"/>
              <w:right w:w="195" w:type="dxa"/>
            </w:tcMar>
            <w:vAlign w:val="center"/>
            <w:hideMark/>
          </w:tcPr>
          <w:p w14:paraId="5FB3F873" w14:textId="77777777" w:rsidR="00943C27" w:rsidRDefault="00943C27">
            <w:pPr>
              <w:spacing w:after="240"/>
              <w:jc w:val="center"/>
              <w:rPr>
                <w:rFonts w:ascii="Segoe UI" w:hAnsi="Segoe UI" w:cs="Segoe UI"/>
                <w:b/>
                <w:bCs/>
                <w:color w:val="24292F"/>
              </w:rPr>
            </w:pPr>
            <w:r>
              <w:rPr>
                <w:rFonts w:ascii="Segoe UI" w:hAnsi="Segoe UI" w:cs="Segoe UI"/>
                <w:b/>
                <w:bCs/>
                <w:color w:val="24292F"/>
              </w:rPr>
              <w:t>Description</w:t>
            </w:r>
          </w:p>
        </w:tc>
      </w:tr>
      <w:tr w:rsidR="00943C27" w14:paraId="66E27AC8" w14:textId="77777777" w:rsidTr="00943C27">
        <w:tc>
          <w:tcPr>
            <w:tcW w:w="2616" w:type="dxa"/>
            <w:shd w:val="clear" w:color="auto" w:fill="FFFFFF"/>
            <w:tcMar>
              <w:top w:w="90" w:type="dxa"/>
              <w:left w:w="195" w:type="dxa"/>
              <w:bottom w:w="90" w:type="dxa"/>
              <w:right w:w="195" w:type="dxa"/>
            </w:tcMar>
            <w:vAlign w:val="center"/>
            <w:hideMark/>
          </w:tcPr>
          <w:p w14:paraId="7ABD6837" w14:textId="77777777" w:rsidR="00943C27" w:rsidRDefault="00943C27">
            <w:pPr>
              <w:spacing w:after="240"/>
              <w:rPr>
                <w:rFonts w:ascii="Segoe UI" w:hAnsi="Segoe UI" w:cs="Segoe UI"/>
                <w:color w:val="24292F"/>
              </w:rPr>
            </w:pPr>
            <w:r>
              <w:rPr>
                <w:rFonts w:ascii="Segoe UI" w:hAnsi="Segoe UI" w:cs="Segoe UI"/>
                <w:color w:val="24292F"/>
              </w:rPr>
              <w:t>HLR_1</w:t>
            </w:r>
          </w:p>
        </w:tc>
        <w:tc>
          <w:tcPr>
            <w:tcW w:w="7590" w:type="dxa"/>
            <w:shd w:val="clear" w:color="auto" w:fill="FFFFFF"/>
            <w:tcMar>
              <w:top w:w="90" w:type="dxa"/>
              <w:left w:w="195" w:type="dxa"/>
              <w:bottom w:w="90" w:type="dxa"/>
              <w:right w:w="195" w:type="dxa"/>
            </w:tcMar>
            <w:vAlign w:val="center"/>
            <w:hideMark/>
          </w:tcPr>
          <w:p w14:paraId="4F540F79" w14:textId="77777777" w:rsidR="00943C27" w:rsidRDefault="00943C27">
            <w:pPr>
              <w:spacing w:after="240"/>
              <w:rPr>
                <w:rFonts w:ascii="Segoe UI" w:hAnsi="Segoe UI" w:cs="Segoe UI"/>
                <w:color w:val="24292F"/>
              </w:rPr>
            </w:pPr>
            <w:r>
              <w:rPr>
                <w:rFonts w:ascii="Segoe UI" w:hAnsi="Segoe UI" w:cs="Segoe UI"/>
                <w:color w:val="24292F"/>
              </w:rPr>
              <w:t>Remote control locks are used Instead of using keys to control car locks &amp; components</w:t>
            </w:r>
          </w:p>
        </w:tc>
      </w:tr>
      <w:tr w:rsidR="00943C27" w14:paraId="30FEE607" w14:textId="77777777" w:rsidTr="00943C27">
        <w:tc>
          <w:tcPr>
            <w:tcW w:w="2616" w:type="dxa"/>
            <w:shd w:val="clear" w:color="auto" w:fill="FFFFFF"/>
            <w:tcMar>
              <w:top w:w="90" w:type="dxa"/>
              <w:left w:w="195" w:type="dxa"/>
              <w:bottom w:w="90" w:type="dxa"/>
              <w:right w:w="195" w:type="dxa"/>
            </w:tcMar>
            <w:vAlign w:val="center"/>
            <w:hideMark/>
          </w:tcPr>
          <w:p w14:paraId="198D4517" w14:textId="77777777" w:rsidR="00943C27" w:rsidRDefault="00943C27">
            <w:pPr>
              <w:spacing w:after="240"/>
              <w:rPr>
                <w:rFonts w:ascii="Segoe UI" w:hAnsi="Segoe UI" w:cs="Segoe UI"/>
                <w:color w:val="24292F"/>
              </w:rPr>
            </w:pPr>
            <w:r>
              <w:rPr>
                <w:rFonts w:ascii="Segoe UI" w:hAnsi="Segoe UI" w:cs="Segoe UI"/>
                <w:color w:val="24292F"/>
              </w:rPr>
              <w:t>HLR_2</w:t>
            </w:r>
          </w:p>
        </w:tc>
        <w:tc>
          <w:tcPr>
            <w:tcW w:w="7590" w:type="dxa"/>
            <w:shd w:val="clear" w:color="auto" w:fill="FFFFFF"/>
            <w:tcMar>
              <w:top w:w="90" w:type="dxa"/>
              <w:left w:w="195" w:type="dxa"/>
              <w:bottom w:w="90" w:type="dxa"/>
              <w:right w:w="195" w:type="dxa"/>
            </w:tcMar>
            <w:vAlign w:val="center"/>
            <w:hideMark/>
          </w:tcPr>
          <w:p w14:paraId="5BA0558D" w14:textId="77777777" w:rsidR="00943C27" w:rsidRDefault="00943C27">
            <w:pPr>
              <w:spacing w:after="240"/>
              <w:rPr>
                <w:rFonts w:ascii="Segoe UI" w:hAnsi="Segoe UI" w:cs="Segoe UI"/>
                <w:color w:val="24292F"/>
              </w:rPr>
            </w:pPr>
            <w:r>
              <w:rPr>
                <w:rFonts w:ascii="Segoe UI" w:hAnsi="Segoe UI" w:cs="Segoe UI"/>
                <w:color w:val="24292F"/>
              </w:rPr>
              <w:t>Door locks &amp; components inside the vehicle authorize access to owners only</w:t>
            </w:r>
          </w:p>
        </w:tc>
      </w:tr>
      <w:tr w:rsidR="00943C27" w14:paraId="3EE9B2E2" w14:textId="77777777" w:rsidTr="00943C27">
        <w:tc>
          <w:tcPr>
            <w:tcW w:w="2616" w:type="dxa"/>
            <w:shd w:val="clear" w:color="auto" w:fill="FFFFFF"/>
            <w:tcMar>
              <w:top w:w="90" w:type="dxa"/>
              <w:left w:w="195" w:type="dxa"/>
              <w:bottom w:w="90" w:type="dxa"/>
              <w:right w:w="195" w:type="dxa"/>
            </w:tcMar>
            <w:vAlign w:val="center"/>
            <w:hideMark/>
          </w:tcPr>
          <w:p w14:paraId="3DCB7249" w14:textId="77777777" w:rsidR="00943C27" w:rsidRDefault="00943C27">
            <w:pPr>
              <w:spacing w:after="240"/>
              <w:rPr>
                <w:rFonts w:ascii="Segoe UI" w:hAnsi="Segoe UI" w:cs="Segoe UI"/>
                <w:color w:val="24292F"/>
              </w:rPr>
            </w:pPr>
            <w:r>
              <w:rPr>
                <w:rFonts w:ascii="Segoe UI" w:hAnsi="Segoe UI" w:cs="Segoe UI"/>
                <w:color w:val="24292F"/>
              </w:rPr>
              <w:t>HLR_3</w:t>
            </w:r>
          </w:p>
        </w:tc>
        <w:tc>
          <w:tcPr>
            <w:tcW w:w="7590" w:type="dxa"/>
            <w:shd w:val="clear" w:color="auto" w:fill="FFFFFF"/>
            <w:tcMar>
              <w:top w:w="90" w:type="dxa"/>
              <w:left w:w="195" w:type="dxa"/>
              <w:bottom w:w="90" w:type="dxa"/>
              <w:right w:w="195" w:type="dxa"/>
            </w:tcMar>
            <w:vAlign w:val="center"/>
            <w:hideMark/>
          </w:tcPr>
          <w:p w14:paraId="40EC28E5" w14:textId="77777777" w:rsidR="00943C27" w:rsidRDefault="00943C27">
            <w:pPr>
              <w:spacing w:after="240"/>
              <w:rPr>
                <w:rFonts w:ascii="Segoe UI" w:hAnsi="Segoe UI" w:cs="Segoe UI"/>
                <w:color w:val="24292F"/>
              </w:rPr>
            </w:pPr>
            <w:r>
              <w:rPr>
                <w:rFonts w:ascii="Segoe UI" w:hAnsi="Segoe UI" w:cs="Segoe UI"/>
                <w:color w:val="24292F"/>
              </w:rPr>
              <w:t>When the velocity is 0 and the battery is on their will be an indication without any sound</w:t>
            </w:r>
          </w:p>
        </w:tc>
      </w:tr>
      <w:tr w:rsidR="00943C27" w14:paraId="0D9B5A5B" w14:textId="77777777" w:rsidTr="00943C27">
        <w:tc>
          <w:tcPr>
            <w:tcW w:w="2616" w:type="dxa"/>
            <w:shd w:val="clear" w:color="auto" w:fill="FFFFFF"/>
            <w:tcMar>
              <w:top w:w="90" w:type="dxa"/>
              <w:left w:w="195" w:type="dxa"/>
              <w:bottom w:w="90" w:type="dxa"/>
              <w:right w:w="195" w:type="dxa"/>
            </w:tcMar>
            <w:vAlign w:val="center"/>
            <w:hideMark/>
          </w:tcPr>
          <w:p w14:paraId="26804BD7" w14:textId="77777777" w:rsidR="00943C27" w:rsidRDefault="00943C27">
            <w:pPr>
              <w:spacing w:after="240"/>
              <w:rPr>
                <w:rFonts w:ascii="Segoe UI" w:hAnsi="Segoe UI" w:cs="Segoe UI"/>
                <w:color w:val="24292F"/>
              </w:rPr>
            </w:pPr>
            <w:r>
              <w:rPr>
                <w:rFonts w:ascii="Segoe UI" w:hAnsi="Segoe UI" w:cs="Segoe UI"/>
                <w:color w:val="24292F"/>
              </w:rPr>
              <w:t>HLR_4</w:t>
            </w:r>
          </w:p>
        </w:tc>
        <w:tc>
          <w:tcPr>
            <w:tcW w:w="7590" w:type="dxa"/>
            <w:shd w:val="clear" w:color="auto" w:fill="FFFFFF"/>
            <w:tcMar>
              <w:top w:w="90" w:type="dxa"/>
              <w:left w:w="195" w:type="dxa"/>
              <w:bottom w:w="90" w:type="dxa"/>
              <w:right w:w="195" w:type="dxa"/>
            </w:tcMar>
            <w:vAlign w:val="center"/>
            <w:hideMark/>
          </w:tcPr>
          <w:p w14:paraId="22EA3260" w14:textId="77777777" w:rsidR="00943C27" w:rsidRDefault="00943C27">
            <w:pPr>
              <w:spacing w:after="240"/>
              <w:rPr>
                <w:rFonts w:ascii="Segoe UI" w:hAnsi="Segoe UI" w:cs="Segoe UI"/>
                <w:color w:val="24292F"/>
              </w:rPr>
            </w:pPr>
            <w:r>
              <w:rPr>
                <w:rFonts w:ascii="Segoe UI" w:hAnsi="Segoe UI" w:cs="Segoe UI"/>
                <w:color w:val="24292F"/>
              </w:rPr>
              <w:t>When the car is in motion the door lock should be firmly closed</w:t>
            </w:r>
          </w:p>
        </w:tc>
      </w:tr>
      <w:tr w:rsidR="00943C27" w14:paraId="1F1A83B8" w14:textId="77777777" w:rsidTr="00943C27">
        <w:tc>
          <w:tcPr>
            <w:tcW w:w="2616" w:type="dxa"/>
            <w:shd w:val="clear" w:color="auto" w:fill="FFFFFF"/>
            <w:tcMar>
              <w:top w:w="90" w:type="dxa"/>
              <w:left w:w="195" w:type="dxa"/>
              <w:bottom w:w="90" w:type="dxa"/>
              <w:right w:w="195" w:type="dxa"/>
            </w:tcMar>
            <w:vAlign w:val="center"/>
            <w:hideMark/>
          </w:tcPr>
          <w:p w14:paraId="1BE6017E" w14:textId="77777777" w:rsidR="00943C27" w:rsidRDefault="00943C27">
            <w:pPr>
              <w:spacing w:after="240"/>
              <w:rPr>
                <w:rFonts w:ascii="Segoe UI" w:hAnsi="Segoe UI" w:cs="Segoe UI"/>
                <w:color w:val="24292F"/>
              </w:rPr>
            </w:pPr>
            <w:r>
              <w:rPr>
                <w:rFonts w:ascii="Segoe UI" w:hAnsi="Segoe UI" w:cs="Segoe UI"/>
                <w:color w:val="24292F"/>
              </w:rPr>
              <w:t>HLR_5</w:t>
            </w:r>
          </w:p>
        </w:tc>
        <w:tc>
          <w:tcPr>
            <w:tcW w:w="7590" w:type="dxa"/>
            <w:shd w:val="clear" w:color="auto" w:fill="FFFFFF"/>
            <w:tcMar>
              <w:top w:w="90" w:type="dxa"/>
              <w:left w:w="195" w:type="dxa"/>
              <w:bottom w:w="90" w:type="dxa"/>
              <w:right w:w="195" w:type="dxa"/>
            </w:tcMar>
            <w:vAlign w:val="center"/>
            <w:hideMark/>
          </w:tcPr>
          <w:p w14:paraId="61D40D99" w14:textId="77777777" w:rsidR="00943C27" w:rsidRDefault="00943C27">
            <w:pPr>
              <w:spacing w:after="240"/>
              <w:rPr>
                <w:rFonts w:ascii="Segoe UI" w:hAnsi="Segoe UI" w:cs="Segoe UI"/>
                <w:color w:val="24292F"/>
              </w:rPr>
            </w:pPr>
            <w:r>
              <w:rPr>
                <w:rFonts w:ascii="Segoe UI" w:hAnsi="Segoe UI" w:cs="Segoe UI"/>
                <w:color w:val="24292F"/>
              </w:rPr>
              <w:t xml:space="preserve">The door open indication will be off only when all seat belts are </w:t>
            </w:r>
            <w:proofErr w:type="gramStart"/>
            <w:r>
              <w:rPr>
                <w:rFonts w:ascii="Segoe UI" w:hAnsi="Segoe UI" w:cs="Segoe UI"/>
                <w:color w:val="24292F"/>
              </w:rPr>
              <w:t>locked .</w:t>
            </w:r>
            <w:proofErr w:type="gramEnd"/>
          </w:p>
        </w:tc>
      </w:tr>
      <w:tr w:rsidR="00943C27" w14:paraId="2027E6A2" w14:textId="77777777" w:rsidTr="00943C27">
        <w:tc>
          <w:tcPr>
            <w:tcW w:w="2616" w:type="dxa"/>
            <w:shd w:val="clear" w:color="auto" w:fill="FFFFFF"/>
            <w:tcMar>
              <w:top w:w="90" w:type="dxa"/>
              <w:left w:w="195" w:type="dxa"/>
              <w:bottom w:w="90" w:type="dxa"/>
              <w:right w:w="195" w:type="dxa"/>
            </w:tcMar>
            <w:vAlign w:val="center"/>
            <w:hideMark/>
          </w:tcPr>
          <w:p w14:paraId="573BFB37" w14:textId="77777777" w:rsidR="00943C27" w:rsidRDefault="00943C27">
            <w:pPr>
              <w:spacing w:after="240"/>
              <w:rPr>
                <w:rFonts w:ascii="Segoe UI" w:hAnsi="Segoe UI" w:cs="Segoe UI"/>
                <w:color w:val="24292F"/>
              </w:rPr>
            </w:pPr>
            <w:r>
              <w:rPr>
                <w:rFonts w:ascii="Segoe UI" w:hAnsi="Segoe UI" w:cs="Segoe UI"/>
                <w:color w:val="24292F"/>
              </w:rPr>
              <w:t>HLR_6</w:t>
            </w:r>
          </w:p>
        </w:tc>
        <w:tc>
          <w:tcPr>
            <w:tcW w:w="7590" w:type="dxa"/>
            <w:shd w:val="clear" w:color="auto" w:fill="FFFFFF"/>
            <w:tcMar>
              <w:top w:w="90" w:type="dxa"/>
              <w:left w:w="195" w:type="dxa"/>
              <w:bottom w:w="90" w:type="dxa"/>
              <w:right w:w="195" w:type="dxa"/>
            </w:tcMar>
            <w:vAlign w:val="center"/>
            <w:hideMark/>
          </w:tcPr>
          <w:p w14:paraId="332150DC" w14:textId="77777777" w:rsidR="00943C27" w:rsidRDefault="00943C27">
            <w:pPr>
              <w:spacing w:after="240"/>
              <w:rPr>
                <w:rFonts w:ascii="Segoe UI" w:hAnsi="Segoe UI" w:cs="Segoe UI"/>
                <w:color w:val="24292F"/>
              </w:rPr>
            </w:pPr>
            <w:r>
              <w:rPr>
                <w:rFonts w:ascii="Segoe UI" w:hAnsi="Segoe UI" w:cs="Segoe UI"/>
                <w:color w:val="24292F"/>
              </w:rPr>
              <w:t>If the car is in motion and any door is open the system will display an indication</w:t>
            </w:r>
          </w:p>
        </w:tc>
      </w:tr>
    </w:tbl>
    <w:p w14:paraId="35C79F1B" w14:textId="77777777" w:rsidR="00943C27" w:rsidRDefault="00943C27" w:rsidP="00943C27">
      <w:pPr>
        <w:pStyle w:val="Heading3"/>
        <w:shd w:val="clear" w:color="auto" w:fill="FFFFFF"/>
        <w:spacing w:before="360" w:after="240"/>
        <w:rPr>
          <w:rFonts w:ascii="Segoe UI" w:hAnsi="Segoe UI" w:cs="Segoe UI"/>
          <w:color w:val="24292F"/>
          <w:sz w:val="30"/>
          <w:szCs w:val="30"/>
        </w:rPr>
      </w:pPr>
      <w:bookmarkStart w:id="89" w:name="_Toc96351417"/>
      <w:r>
        <w:rPr>
          <w:rFonts w:ascii="Segoe UI" w:hAnsi="Segoe UI" w:cs="Segoe UI"/>
          <w:color w:val="24292F"/>
          <w:sz w:val="30"/>
          <w:szCs w:val="30"/>
        </w:rPr>
        <w:lastRenderedPageBreak/>
        <w:t>Low level Requirement</w:t>
      </w:r>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06"/>
        <w:gridCol w:w="7010"/>
      </w:tblGrid>
      <w:tr w:rsidR="00943C27" w14:paraId="7D6FC2E1" w14:textId="77777777" w:rsidTr="00943C27">
        <w:trPr>
          <w:tblHeader/>
        </w:trPr>
        <w:tc>
          <w:tcPr>
            <w:tcW w:w="0" w:type="auto"/>
            <w:shd w:val="clear" w:color="auto" w:fill="FFFFFF"/>
            <w:tcMar>
              <w:top w:w="90" w:type="dxa"/>
              <w:left w:w="195" w:type="dxa"/>
              <w:bottom w:w="90" w:type="dxa"/>
              <w:right w:w="195" w:type="dxa"/>
            </w:tcMar>
            <w:vAlign w:val="center"/>
            <w:hideMark/>
          </w:tcPr>
          <w:p w14:paraId="462FA8DF" w14:textId="77777777" w:rsidR="00943C27" w:rsidRDefault="00943C27">
            <w:pPr>
              <w:jc w:val="center"/>
              <w:rPr>
                <w:rFonts w:ascii="Segoe UI" w:hAnsi="Segoe UI" w:cs="Segoe UI"/>
                <w:b/>
                <w:bCs/>
                <w:color w:val="24292F"/>
                <w:szCs w:val="24"/>
              </w:rPr>
            </w:pPr>
            <w:r>
              <w:rPr>
                <w:rFonts w:ascii="Segoe UI" w:hAnsi="Segoe UI" w:cs="Segoe UI"/>
                <w:b/>
                <w:bCs/>
                <w:color w:val="24292F"/>
              </w:rPr>
              <w:t>Requirement Id</w:t>
            </w:r>
          </w:p>
        </w:tc>
        <w:tc>
          <w:tcPr>
            <w:tcW w:w="0" w:type="auto"/>
            <w:shd w:val="clear" w:color="auto" w:fill="FFFFFF"/>
            <w:tcMar>
              <w:top w:w="90" w:type="dxa"/>
              <w:left w:w="195" w:type="dxa"/>
              <w:bottom w:w="90" w:type="dxa"/>
              <w:right w:w="195" w:type="dxa"/>
            </w:tcMar>
            <w:vAlign w:val="center"/>
            <w:hideMark/>
          </w:tcPr>
          <w:p w14:paraId="2D6E5997" w14:textId="77777777" w:rsidR="00943C27" w:rsidRDefault="00943C27">
            <w:pPr>
              <w:jc w:val="center"/>
              <w:rPr>
                <w:rFonts w:ascii="Segoe UI" w:hAnsi="Segoe UI" w:cs="Segoe UI"/>
                <w:b/>
                <w:bCs/>
                <w:color w:val="24292F"/>
              </w:rPr>
            </w:pPr>
            <w:r>
              <w:rPr>
                <w:rFonts w:ascii="Segoe UI" w:hAnsi="Segoe UI" w:cs="Segoe UI"/>
                <w:b/>
                <w:bCs/>
                <w:color w:val="24292F"/>
              </w:rPr>
              <w:t>Description</w:t>
            </w:r>
          </w:p>
        </w:tc>
      </w:tr>
      <w:tr w:rsidR="00943C27" w14:paraId="775EA745" w14:textId="77777777" w:rsidTr="00943C27">
        <w:tc>
          <w:tcPr>
            <w:tcW w:w="0" w:type="auto"/>
            <w:shd w:val="clear" w:color="auto" w:fill="FFFFFF"/>
            <w:tcMar>
              <w:top w:w="90" w:type="dxa"/>
              <w:left w:w="195" w:type="dxa"/>
              <w:bottom w:w="90" w:type="dxa"/>
              <w:right w:w="195" w:type="dxa"/>
            </w:tcMar>
            <w:vAlign w:val="center"/>
            <w:hideMark/>
          </w:tcPr>
          <w:p w14:paraId="43942773" w14:textId="77777777" w:rsidR="00943C27" w:rsidRDefault="00943C27">
            <w:pPr>
              <w:rPr>
                <w:rFonts w:ascii="Segoe UI" w:hAnsi="Segoe UI" w:cs="Segoe UI"/>
                <w:color w:val="24292F"/>
              </w:rPr>
            </w:pPr>
            <w:r>
              <w:rPr>
                <w:rFonts w:ascii="Segoe UI" w:hAnsi="Segoe UI" w:cs="Segoe UI"/>
                <w:color w:val="24292F"/>
              </w:rPr>
              <w:t>LLR_1</w:t>
            </w:r>
          </w:p>
        </w:tc>
        <w:tc>
          <w:tcPr>
            <w:tcW w:w="0" w:type="auto"/>
            <w:shd w:val="clear" w:color="auto" w:fill="FFFFFF"/>
            <w:tcMar>
              <w:top w:w="90" w:type="dxa"/>
              <w:left w:w="195" w:type="dxa"/>
              <w:bottom w:w="90" w:type="dxa"/>
              <w:right w:w="195" w:type="dxa"/>
            </w:tcMar>
            <w:vAlign w:val="center"/>
            <w:hideMark/>
          </w:tcPr>
          <w:p w14:paraId="25BA4E68" w14:textId="77777777" w:rsidR="00943C27" w:rsidRDefault="00943C27">
            <w:pPr>
              <w:rPr>
                <w:rFonts w:ascii="Segoe UI" w:hAnsi="Segoe UI" w:cs="Segoe UI"/>
                <w:color w:val="24292F"/>
              </w:rPr>
            </w:pPr>
            <w:r>
              <w:rPr>
                <w:rFonts w:ascii="Segoe UI" w:hAnsi="Segoe UI" w:cs="Segoe UI"/>
                <w:color w:val="24292F"/>
              </w:rPr>
              <w:t xml:space="preserve">When unauthorized person tries to get into your vehicle by breaking the door </w:t>
            </w:r>
            <w:proofErr w:type="spellStart"/>
            <w:r>
              <w:rPr>
                <w:rFonts w:ascii="Segoe UI" w:hAnsi="Segoe UI" w:cs="Segoe UI"/>
                <w:color w:val="24292F"/>
              </w:rPr>
              <w:t>their</w:t>
            </w:r>
            <w:proofErr w:type="spellEnd"/>
            <w:r>
              <w:rPr>
                <w:rFonts w:ascii="Segoe UI" w:hAnsi="Segoe UI" w:cs="Segoe UI"/>
                <w:color w:val="24292F"/>
              </w:rPr>
              <w:t xml:space="preserve"> will be a beeping sound</w:t>
            </w:r>
          </w:p>
        </w:tc>
      </w:tr>
      <w:tr w:rsidR="00943C27" w14:paraId="53C04D74" w14:textId="77777777" w:rsidTr="00943C27">
        <w:tc>
          <w:tcPr>
            <w:tcW w:w="0" w:type="auto"/>
            <w:shd w:val="clear" w:color="auto" w:fill="FFFFFF"/>
            <w:tcMar>
              <w:top w:w="90" w:type="dxa"/>
              <w:left w:w="195" w:type="dxa"/>
              <w:bottom w:w="90" w:type="dxa"/>
              <w:right w:w="195" w:type="dxa"/>
            </w:tcMar>
            <w:vAlign w:val="center"/>
            <w:hideMark/>
          </w:tcPr>
          <w:p w14:paraId="05440AD0" w14:textId="77777777" w:rsidR="00943C27" w:rsidRDefault="00943C27">
            <w:pPr>
              <w:rPr>
                <w:rFonts w:ascii="Segoe UI" w:hAnsi="Segoe UI" w:cs="Segoe UI"/>
                <w:color w:val="24292F"/>
              </w:rPr>
            </w:pPr>
            <w:r>
              <w:rPr>
                <w:rFonts w:ascii="Segoe UI" w:hAnsi="Segoe UI" w:cs="Segoe UI"/>
                <w:color w:val="24292F"/>
              </w:rPr>
              <w:t>LLR_1</w:t>
            </w:r>
          </w:p>
        </w:tc>
        <w:tc>
          <w:tcPr>
            <w:tcW w:w="0" w:type="auto"/>
            <w:shd w:val="clear" w:color="auto" w:fill="FFFFFF"/>
            <w:tcMar>
              <w:top w:w="90" w:type="dxa"/>
              <w:left w:w="195" w:type="dxa"/>
              <w:bottom w:w="90" w:type="dxa"/>
              <w:right w:w="195" w:type="dxa"/>
            </w:tcMar>
            <w:vAlign w:val="center"/>
            <w:hideMark/>
          </w:tcPr>
          <w:p w14:paraId="1E5F9413" w14:textId="77777777" w:rsidR="00943C27" w:rsidRDefault="00943C27">
            <w:pPr>
              <w:rPr>
                <w:rFonts w:ascii="Segoe UI" w:hAnsi="Segoe UI" w:cs="Segoe UI"/>
                <w:color w:val="24292F"/>
              </w:rPr>
            </w:pPr>
            <w:r>
              <w:rPr>
                <w:rFonts w:ascii="Segoe UI" w:hAnsi="Segoe UI" w:cs="Segoe UI"/>
                <w:color w:val="24292F"/>
              </w:rPr>
              <w:t>Beeping sound will stop when the doors are closed.</w:t>
            </w:r>
          </w:p>
        </w:tc>
      </w:tr>
      <w:tr w:rsidR="00943C27" w14:paraId="030D5D97" w14:textId="77777777" w:rsidTr="00943C27">
        <w:tc>
          <w:tcPr>
            <w:tcW w:w="0" w:type="auto"/>
            <w:shd w:val="clear" w:color="auto" w:fill="FFFFFF"/>
            <w:tcMar>
              <w:top w:w="90" w:type="dxa"/>
              <w:left w:w="195" w:type="dxa"/>
              <w:bottom w:w="90" w:type="dxa"/>
              <w:right w:w="195" w:type="dxa"/>
            </w:tcMar>
            <w:vAlign w:val="center"/>
            <w:hideMark/>
          </w:tcPr>
          <w:p w14:paraId="13684FF5" w14:textId="77777777" w:rsidR="00943C27" w:rsidRDefault="00943C27">
            <w:pPr>
              <w:rPr>
                <w:rFonts w:ascii="Segoe UI" w:hAnsi="Segoe UI" w:cs="Segoe UI"/>
                <w:color w:val="24292F"/>
              </w:rPr>
            </w:pPr>
            <w:r>
              <w:rPr>
                <w:rFonts w:ascii="Segoe UI" w:hAnsi="Segoe UI" w:cs="Segoe UI"/>
                <w:color w:val="24292F"/>
              </w:rPr>
              <w:t>LLR_2</w:t>
            </w:r>
          </w:p>
        </w:tc>
        <w:tc>
          <w:tcPr>
            <w:tcW w:w="0" w:type="auto"/>
            <w:shd w:val="clear" w:color="auto" w:fill="FFFFFF"/>
            <w:tcMar>
              <w:top w:w="90" w:type="dxa"/>
              <w:left w:w="195" w:type="dxa"/>
              <w:bottom w:w="90" w:type="dxa"/>
              <w:right w:w="195" w:type="dxa"/>
            </w:tcMar>
            <w:vAlign w:val="center"/>
            <w:hideMark/>
          </w:tcPr>
          <w:p w14:paraId="23D0244D" w14:textId="77777777" w:rsidR="00943C27" w:rsidRDefault="00943C27">
            <w:pPr>
              <w:rPr>
                <w:rFonts w:ascii="Segoe UI" w:hAnsi="Segoe UI" w:cs="Segoe UI"/>
                <w:color w:val="24292F"/>
              </w:rPr>
            </w:pPr>
            <w:r>
              <w:rPr>
                <w:rFonts w:ascii="Segoe UI" w:hAnsi="Segoe UI" w:cs="Segoe UI"/>
                <w:color w:val="24292F"/>
              </w:rPr>
              <w:t>When the doors are open there will be individual light indication.</w:t>
            </w:r>
          </w:p>
        </w:tc>
      </w:tr>
      <w:tr w:rsidR="00943C27" w14:paraId="692582B2" w14:textId="77777777" w:rsidTr="00943C27">
        <w:tc>
          <w:tcPr>
            <w:tcW w:w="0" w:type="auto"/>
            <w:shd w:val="clear" w:color="auto" w:fill="FFFFFF"/>
            <w:tcMar>
              <w:top w:w="90" w:type="dxa"/>
              <w:left w:w="195" w:type="dxa"/>
              <w:bottom w:w="90" w:type="dxa"/>
              <w:right w:w="195" w:type="dxa"/>
            </w:tcMar>
            <w:vAlign w:val="center"/>
            <w:hideMark/>
          </w:tcPr>
          <w:p w14:paraId="32CC2580" w14:textId="77777777" w:rsidR="00943C27" w:rsidRDefault="00943C27">
            <w:pPr>
              <w:rPr>
                <w:rFonts w:ascii="Segoe UI" w:hAnsi="Segoe UI" w:cs="Segoe UI"/>
                <w:color w:val="24292F"/>
              </w:rPr>
            </w:pPr>
            <w:r>
              <w:rPr>
                <w:rFonts w:ascii="Segoe UI" w:hAnsi="Segoe UI" w:cs="Segoe UI"/>
                <w:color w:val="24292F"/>
              </w:rPr>
              <w:t>LLR_3</w:t>
            </w:r>
          </w:p>
        </w:tc>
        <w:tc>
          <w:tcPr>
            <w:tcW w:w="0" w:type="auto"/>
            <w:shd w:val="clear" w:color="auto" w:fill="FFFFFF"/>
            <w:tcMar>
              <w:top w:w="90" w:type="dxa"/>
              <w:left w:w="195" w:type="dxa"/>
              <w:bottom w:w="90" w:type="dxa"/>
              <w:right w:w="195" w:type="dxa"/>
            </w:tcMar>
            <w:vAlign w:val="center"/>
            <w:hideMark/>
          </w:tcPr>
          <w:p w14:paraId="5CC76975" w14:textId="77777777" w:rsidR="00943C27" w:rsidRDefault="00943C27">
            <w:pPr>
              <w:rPr>
                <w:rFonts w:ascii="Segoe UI" w:hAnsi="Segoe UI" w:cs="Segoe UI"/>
                <w:color w:val="24292F"/>
              </w:rPr>
            </w:pPr>
            <w:r>
              <w:rPr>
                <w:rFonts w:ascii="Segoe UI" w:hAnsi="Segoe UI" w:cs="Segoe UI"/>
                <w:color w:val="24292F"/>
              </w:rPr>
              <w:t>When the boot is open there will be indication on the dashboard.</w:t>
            </w:r>
          </w:p>
        </w:tc>
      </w:tr>
    </w:tbl>
    <w:p w14:paraId="18B7749E" w14:textId="77777777" w:rsidR="003D6C43" w:rsidRPr="003D6C43" w:rsidRDefault="003D6C43" w:rsidP="003D6C43"/>
    <w:p w14:paraId="5101A099" w14:textId="6CCFD7B4" w:rsidR="00032BFC" w:rsidRDefault="003D6C43" w:rsidP="003D6C43">
      <w:pPr>
        <w:pStyle w:val="Heading2"/>
      </w:pPr>
      <w:bookmarkStart w:id="90" w:name="_Toc96351418"/>
      <w:r>
        <w:t>Design</w:t>
      </w:r>
      <w:bookmarkEnd w:id="90"/>
    </w:p>
    <w:p w14:paraId="7C92FA5D" w14:textId="77777777" w:rsidR="00943C27" w:rsidRPr="00943C27" w:rsidRDefault="00943C27" w:rsidP="00943C27"/>
    <w:p w14:paraId="467AE732" w14:textId="0DE33C98" w:rsidR="003D6C43" w:rsidRDefault="00943C27" w:rsidP="003D6C43">
      <w:r>
        <w:rPr>
          <w:noProof/>
        </w:rPr>
        <w:drawing>
          <wp:inline distT="0" distB="0" distL="0" distR="0" wp14:anchorId="20676941" wp14:editId="79A8757E">
            <wp:extent cx="5588635" cy="2733040"/>
            <wp:effectExtent l="0" t="0" r="0" b="0"/>
            <wp:docPr id="32" name="Picture 32" descr="doorcontrol 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orcontrol drawi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8635" cy="2733040"/>
                    </a:xfrm>
                    <a:prstGeom prst="rect">
                      <a:avLst/>
                    </a:prstGeom>
                    <a:noFill/>
                    <a:ln>
                      <a:noFill/>
                    </a:ln>
                  </pic:spPr>
                </pic:pic>
              </a:graphicData>
            </a:graphic>
          </wp:inline>
        </w:drawing>
      </w:r>
    </w:p>
    <w:p w14:paraId="74044C4B" w14:textId="1467CA7D" w:rsidR="003D6C43" w:rsidRDefault="00A20427" w:rsidP="00A20427">
      <w:pPr>
        <w:ind w:left="2880"/>
      </w:pPr>
      <w:bookmarkStart w:id="91" w:name="_Toc95933230"/>
      <w:r>
        <w:t xml:space="preserve">Figure </w:t>
      </w:r>
      <w:bookmarkEnd w:id="91"/>
      <w:r w:rsidR="00943C27">
        <w:t>30. VFB Diagram</w:t>
      </w:r>
    </w:p>
    <w:p w14:paraId="63EFBEFF" w14:textId="77777777" w:rsidR="003D6C43" w:rsidRDefault="003D6C43" w:rsidP="003D6C43"/>
    <w:p w14:paraId="7F7F303F" w14:textId="77777777" w:rsidR="003D6C43" w:rsidRPr="00E84921" w:rsidRDefault="003D6C43" w:rsidP="003D6C43">
      <w:pPr>
        <w:pStyle w:val="Heading2"/>
      </w:pPr>
      <w:bookmarkStart w:id="92" w:name="_Toc96351419"/>
      <w:r w:rsidRPr="00E84921">
        <w:t>Implementation and Summary</w:t>
      </w:r>
      <w:bookmarkEnd w:id="92"/>
    </w:p>
    <w:p w14:paraId="4D6AEB81" w14:textId="77777777" w:rsidR="003D6C43" w:rsidRPr="007A2D01" w:rsidRDefault="003D6C43" w:rsidP="003D6C43">
      <w:pPr>
        <w:pStyle w:val="Heading3"/>
      </w:pPr>
      <w:bookmarkStart w:id="93" w:name="_Toc96351420"/>
      <w:r w:rsidRPr="007A2D01">
        <w:t>Git Link:</w:t>
      </w:r>
      <w:bookmarkEnd w:id="93"/>
    </w:p>
    <w:p w14:paraId="19D98F34" w14:textId="5CFE5BD0" w:rsidR="003D6C43" w:rsidRDefault="003D6C43" w:rsidP="003D6C43">
      <w:pPr>
        <w:rPr>
          <w:rFonts w:cs="Times New Roman"/>
        </w:rPr>
      </w:pPr>
      <w:r w:rsidRPr="007A2D01">
        <w:rPr>
          <w:rFonts w:cs="Times New Roman"/>
        </w:rPr>
        <w:t xml:space="preserve">Link: </w:t>
      </w:r>
      <w:hyperlink r:id="rId42" w:history="1">
        <w:r w:rsidR="007D2C02" w:rsidRPr="00DF7459">
          <w:rPr>
            <w:rStyle w:val="Hyperlink"/>
            <w:rFonts w:cs="Times New Roman"/>
          </w:rPr>
          <w:t>https://github.com/Pradnya579/Automotive_Ford_Team.git</w:t>
        </w:r>
      </w:hyperlink>
    </w:p>
    <w:p w14:paraId="2312F0AF" w14:textId="77777777" w:rsidR="007D2C02" w:rsidRDefault="007D2C02" w:rsidP="003D6C43">
      <w:pPr>
        <w:rPr>
          <w:rFonts w:cs="Times New Roman"/>
        </w:rPr>
      </w:pPr>
    </w:p>
    <w:p w14:paraId="4A57817A" w14:textId="328BEF4F" w:rsidR="003D6C43" w:rsidRDefault="00943C27" w:rsidP="003D6C43">
      <w:pPr>
        <w:rPr>
          <w:rFonts w:cs="Times New Roman"/>
        </w:rPr>
      </w:pPr>
      <w:r>
        <w:rPr>
          <w:rFonts w:cs="Times New Roman"/>
        </w:rPr>
        <w:lastRenderedPageBreak/>
        <w:t xml:space="preserve"> </w:t>
      </w:r>
    </w:p>
    <w:p w14:paraId="3D6874DA" w14:textId="77777777" w:rsidR="00943C27" w:rsidRDefault="00943C27" w:rsidP="003D6C43">
      <w:pPr>
        <w:rPr>
          <w:rFonts w:cs="Times New Roman"/>
        </w:rPr>
      </w:pPr>
    </w:p>
    <w:p w14:paraId="1A0EF905" w14:textId="77777777" w:rsidR="003D6C43" w:rsidRDefault="003D6C43" w:rsidP="003D6C43">
      <w:pPr>
        <w:pStyle w:val="Heading3"/>
      </w:pPr>
      <w:bookmarkStart w:id="94" w:name="_Toc96351421"/>
      <w:r>
        <w:t>Individual Contribution and Highlights</w:t>
      </w:r>
      <w:bookmarkEnd w:id="94"/>
    </w:p>
    <w:p w14:paraId="39850DFF" w14:textId="312C79CA" w:rsidR="007D2C02" w:rsidRDefault="007D2C02" w:rsidP="008A5687">
      <w:pPr>
        <w:pStyle w:val="ListParagraph"/>
        <w:numPr>
          <w:ilvl w:val="0"/>
          <w:numId w:val="27"/>
        </w:numPr>
      </w:pPr>
      <w:r>
        <w:t xml:space="preserve">Door Locking system </w:t>
      </w:r>
    </w:p>
    <w:p w14:paraId="38053E08" w14:textId="25153453" w:rsidR="00465043" w:rsidRDefault="003D6C43" w:rsidP="008A5687">
      <w:pPr>
        <w:pStyle w:val="ListParagraph"/>
        <w:numPr>
          <w:ilvl w:val="0"/>
          <w:numId w:val="27"/>
        </w:numPr>
      </w:pPr>
      <w:r>
        <w:t>Source code management using GitHub</w:t>
      </w:r>
    </w:p>
    <w:p w14:paraId="3C298EC6" w14:textId="77777777" w:rsidR="00465043" w:rsidRDefault="0023781A" w:rsidP="008A5687">
      <w:pPr>
        <w:pStyle w:val="ListParagraph"/>
        <w:numPr>
          <w:ilvl w:val="0"/>
          <w:numId w:val="27"/>
        </w:numPr>
      </w:pPr>
      <w:proofErr w:type="spellStart"/>
      <w:r>
        <w:t>AtomicSwComponent</w:t>
      </w:r>
      <w:proofErr w:type="spellEnd"/>
    </w:p>
    <w:p w14:paraId="215721EA" w14:textId="77777777" w:rsidR="00465043" w:rsidRDefault="0023781A" w:rsidP="008A5687">
      <w:pPr>
        <w:pStyle w:val="ListParagraph"/>
        <w:numPr>
          <w:ilvl w:val="0"/>
          <w:numId w:val="27"/>
        </w:numPr>
      </w:pPr>
      <w:proofErr w:type="spellStart"/>
      <w:r>
        <w:t>SWCInternalBehavior</w:t>
      </w:r>
      <w:proofErr w:type="spellEnd"/>
    </w:p>
    <w:p w14:paraId="26BCDBA3" w14:textId="77777777" w:rsidR="0023781A" w:rsidRDefault="0023781A" w:rsidP="008A5687">
      <w:pPr>
        <w:pStyle w:val="ListParagraph"/>
        <w:numPr>
          <w:ilvl w:val="0"/>
          <w:numId w:val="27"/>
        </w:numPr>
      </w:pPr>
      <w:proofErr w:type="spellStart"/>
      <w:r>
        <w:t>SWCImplementation</w:t>
      </w:r>
      <w:proofErr w:type="spellEnd"/>
    </w:p>
    <w:p w14:paraId="3642B696" w14:textId="77777777" w:rsidR="003D6C43" w:rsidRDefault="003D6C43" w:rsidP="003D6C43"/>
    <w:p w14:paraId="38635F13" w14:textId="77777777" w:rsidR="003D6C43" w:rsidRPr="003D6C43" w:rsidRDefault="003D6C43" w:rsidP="003D6C43"/>
    <w:sectPr w:rsidR="003D6C43" w:rsidRPr="003D6C43" w:rsidSect="000D28B5">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409F2" w14:textId="77777777" w:rsidR="00BA1620" w:rsidRDefault="00BA1620" w:rsidP="000D28B5">
      <w:pPr>
        <w:spacing w:after="0" w:line="240" w:lineRule="auto"/>
      </w:pPr>
      <w:r>
        <w:separator/>
      </w:r>
    </w:p>
  </w:endnote>
  <w:endnote w:type="continuationSeparator" w:id="0">
    <w:p w14:paraId="3A10C6EC" w14:textId="77777777" w:rsidR="00BA1620" w:rsidRDefault="00BA1620" w:rsidP="000D2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BCDB" w14:textId="77777777" w:rsidR="00AE4D23" w:rsidRDefault="00AE4D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920665"/>
      <w:docPartObj>
        <w:docPartGallery w:val="Page Numbers (Bottom of Page)"/>
        <w:docPartUnique/>
      </w:docPartObj>
    </w:sdtPr>
    <w:sdtEndPr/>
    <w:sdtContent>
      <w:p w14:paraId="2A948C59" w14:textId="77777777" w:rsidR="00AE4D23" w:rsidRDefault="00AE4D23">
        <w:pPr>
          <w:pStyle w:val="Footer"/>
        </w:pPr>
      </w:p>
      <w:p w14:paraId="1FD8EBBB" w14:textId="77777777" w:rsidR="00AE4D23" w:rsidRDefault="00AE4D23">
        <w:pPr>
          <w:pStyle w:val="Footer"/>
        </w:pPr>
        <w:r>
          <w:t>L&amp;T Technology Services</w:t>
        </w:r>
        <w:r>
          <w:tab/>
          <w:t>CONFIDENTIAL</w:t>
        </w:r>
        <w:sdt>
          <w:sdtPr>
            <w:id w:val="-1769616900"/>
            <w:docPartObj>
              <w:docPartGallery w:val="Page Numbers (Top of Page)"/>
              <w:docPartUnique/>
            </w:docPartObj>
          </w:sdtPr>
          <w:sdtEndPr/>
          <w:sdtContent>
            <w:r>
              <w:tab/>
              <w:t xml:space="preserve">Page </w:t>
            </w:r>
            <w:r>
              <w:rPr>
                <w:b/>
                <w:bCs/>
                <w:szCs w:val="24"/>
              </w:rPr>
              <w:fldChar w:fldCharType="begin"/>
            </w:r>
            <w:r>
              <w:rPr>
                <w:b/>
                <w:bCs/>
              </w:rPr>
              <w:instrText xml:space="preserve"> PAGE </w:instrText>
            </w:r>
            <w:r>
              <w:rPr>
                <w:b/>
                <w:bCs/>
                <w:szCs w:val="24"/>
              </w:rPr>
              <w:fldChar w:fldCharType="separate"/>
            </w:r>
            <w:r w:rsidR="00F40EF4">
              <w:rPr>
                <w:b/>
                <w:bCs/>
                <w:noProof/>
              </w:rPr>
              <w:t>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40EF4">
              <w:rPr>
                <w:b/>
                <w:bCs/>
                <w:noProof/>
              </w:rPr>
              <w:t>37</w:t>
            </w:r>
            <w:r>
              <w:rPr>
                <w:b/>
                <w:bCs/>
                <w:szCs w:val="24"/>
              </w:rPr>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0ABD8" w14:textId="77777777" w:rsidR="00AE4D23" w:rsidRDefault="00AE4D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C6D80" w14:textId="77777777" w:rsidR="00BA1620" w:rsidRDefault="00BA1620" w:rsidP="000D28B5">
      <w:pPr>
        <w:spacing w:after="0" w:line="240" w:lineRule="auto"/>
      </w:pPr>
      <w:r>
        <w:separator/>
      </w:r>
    </w:p>
  </w:footnote>
  <w:footnote w:type="continuationSeparator" w:id="0">
    <w:p w14:paraId="34EBCA24" w14:textId="77777777" w:rsidR="00BA1620" w:rsidRDefault="00BA1620" w:rsidP="000D28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71B40" w14:textId="77777777" w:rsidR="00AE4D23" w:rsidRDefault="00AE4D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C7BA3" w14:textId="77777777" w:rsidR="00AE4D23" w:rsidRDefault="00AE4D23">
    <w:pPr>
      <w:pStyle w:val="Header"/>
    </w:pPr>
    <w:r>
      <w:t xml:space="preserve">GENESIS – Learning Outcome and Mini-project Summary Report       </w:t>
    </w:r>
    <w:r>
      <w:rPr>
        <w:noProof/>
        <w:lang w:eastAsia="en-IN"/>
      </w:rPr>
      <w:drawing>
        <wp:inline distT="0" distB="0" distL="0" distR="0" wp14:anchorId="3D391356" wp14:editId="51A79399">
          <wp:extent cx="1337507" cy="20201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tts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7507" cy="202019"/>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67CC5" w14:textId="77777777" w:rsidR="00AE4D23" w:rsidRDefault="00AE4D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1B51"/>
    <w:multiLevelType w:val="hybridMultilevel"/>
    <w:tmpl w:val="065C55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C97EC7"/>
    <w:multiLevelType w:val="hybridMultilevel"/>
    <w:tmpl w:val="B94C4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B37A55"/>
    <w:multiLevelType w:val="hybridMultilevel"/>
    <w:tmpl w:val="E28CD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4444A8"/>
    <w:multiLevelType w:val="hybridMultilevel"/>
    <w:tmpl w:val="A50646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5C6513"/>
    <w:multiLevelType w:val="hybridMultilevel"/>
    <w:tmpl w:val="DB5AA4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AC6310"/>
    <w:multiLevelType w:val="multilevel"/>
    <w:tmpl w:val="4B905C3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526281"/>
    <w:multiLevelType w:val="hybridMultilevel"/>
    <w:tmpl w:val="6D7A3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094642"/>
    <w:multiLevelType w:val="hybridMultilevel"/>
    <w:tmpl w:val="DACAF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1C0E80"/>
    <w:multiLevelType w:val="hybridMultilevel"/>
    <w:tmpl w:val="D4AED8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1430A5"/>
    <w:multiLevelType w:val="hybridMultilevel"/>
    <w:tmpl w:val="2EE460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6476B0"/>
    <w:multiLevelType w:val="hybridMultilevel"/>
    <w:tmpl w:val="47AACF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C8608E7"/>
    <w:multiLevelType w:val="hybridMultilevel"/>
    <w:tmpl w:val="B4A49FE4"/>
    <w:lvl w:ilvl="0" w:tplc="CB5AD37E">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2" w15:restartNumberingAfterBreak="0">
    <w:nsid w:val="1CCC6324"/>
    <w:multiLevelType w:val="hybridMultilevel"/>
    <w:tmpl w:val="8DB49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C75D7B"/>
    <w:multiLevelType w:val="hybridMultilevel"/>
    <w:tmpl w:val="D5ACD138"/>
    <w:lvl w:ilvl="0" w:tplc="CB5AD37E">
      <w:start w:val="1"/>
      <w:numFmt w:val="decimal"/>
      <w:lvlText w:val="%1."/>
      <w:lvlJc w:val="left"/>
      <w:pPr>
        <w:ind w:left="5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01336C0"/>
    <w:multiLevelType w:val="hybridMultilevel"/>
    <w:tmpl w:val="B71C29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B460E7"/>
    <w:multiLevelType w:val="hybridMultilevel"/>
    <w:tmpl w:val="28B4F2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2206C8F"/>
    <w:multiLevelType w:val="hybridMultilevel"/>
    <w:tmpl w:val="03567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6D453C5"/>
    <w:multiLevelType w:val="hybridMultilevel"/>
    <w:tmpl w:val="75AA8C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5A0BE3"/>
    <w:multiLevelType w:val="hybridMultilevel"/>
    <w:tmpl w:val="48A2C7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A7D2B67"/>
    <w:multiLevelType w:val="hybridMultilevel"/>
    <w:tmpl w:val="85F8DD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2AE83878"/>
    <w:multiLevelType w:val="hybridMultilevel"/>
    <w:tmpl w:val="24264F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C1B5292"/>
    <w:multiLevelType w:val="multilevel"/>
    <w:tmpl w:val="DEB21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342DCC"/>
    <w:multiLevelType w:val="hybridMultilevel"/>
    <w:tmpl w:val="4C76C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3312020"/>
    <w:multiLevelType w:val="hybridMultilevel"/>
    <w:tmpl w:val="A6106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9A23F12"/>
    <w:multiLevelType w:val="hybridMultilevel"/>
    <w:tmpl w:val="2ECE24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B306141"/>
    <w:multiLevelType w:val="multilevel"/>
    <w:tmpl w:val="6EC60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565B1E"/>
    <w:multiLevelType w:val="hybridMultilevel"/>
    <w:tmpl w:val="894CCF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37F1AF9"/>
    <w:multiLevelType w:val="hybridMultilevel"/>
    <w:tmpl w:val="E5F0E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3E14702"/>
    <w:multiLevelType w:val="multilevel"/>
    <w:tmpl w:val="9B1CF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C706EF"/>
    <w:multiLevelType w:val="multilevel"/>
    <w:tmpl w:val="68980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393FFE"/>
    <w:multiLevelType w:val="hybridMultilevel"/>
    <w:tmpl w:val="66646B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2F97027"/>
    <w:multiLevelType w:val="hybridMultilevel"/>
    <w:tmpl w:val="7F6235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9D052C6"/>
    <w:multiLevelType w:val="hybridMultilevel"/>
    <w:tmpl w:val="B41C05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DDD2445"/>
    <w:multiLevelType w:val="hybridMultilevel"/>
    <w:tmpl w:val="407C61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EEA0383"/>
    <w:multiLevelType w:val="hybridMultilevel"/>
    <w:tmpl w:val="75060A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0CF3228"/>
    <w:multiLevelType w:val="hybridMultilevel"/>
    <w:tmpl w:val="0E38C5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31F7B5D"/>
    <w:multiLevelType w:val="multilevel"/>
    <w:tmpl w:val="CBF64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9351B1"/>
    <w:multiLevelType w:val="hybridMultilevel"/>
    <w:tmpl w:val="58784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5DE34C4"/>
    <w:multiLevelType w:val="hybridMultilevel"/>
    <w:tmpl w:val="3CC84E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710302F"/>
    <w:multiLevelType w:val="hybridMultilevel"/>
    <w:tmpl w:val="8CCCDB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97C0459"/>
    <w:multiLevelType w:val="hybridMultilevel"/>
    <w:tmpl w:val="8C5888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AD96602"/>
    <w:multiLevelType w:val="hybridMultilevel"/>
    <w:tmpl w:val="75C21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1175417"/>
    <w:multiLevelType w:val="hybridMultilevel"/>
    <w:tmpl w:val="F71693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1BC028B"/>
    <w:multiLevelType w:val="hybridMultilevel"/>
    <w:tmpl w:val="869A4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62F2ED9"/>
    <w:multiLevelType w:val="hybridMultilevel"/>
    <w:tmpl w:val="7570E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65B564C"/>
    <w:multiLevelType w:val="hybridMultilevel"/>
    <w:tmpl w:val="F3DAB2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C274671"/>
    <w:multiLevelType w:val="hybridMultilevel"/>
    <w:tmpl w:val="DE84ED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F0F472A"/>
    <w:multiLevelType w:val="hybridMultilevel"/>
    <w:tmpl w:val="E42272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FE66E1F"/>
    <w:multiLevelType w:val="hybridMultilevel"/>
    <w:tmpl w:val="BBD220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40"/>
  </w:num>
  <w:num w:numId="3">
    <w:abstractNumId w:val="18"/>
  </w:num>
  <w:num w:numId="4">
    <w:abstractNumId w:val="5"/>
  </w:num>
  <w:num w:numId="5">
    <w:abstractNumId w:val="45"/>
  </w:num>
  <w:num w:numId="6">
    <w:abstractNumId w:val="46"/>
  </w:num>
  <w:num w:numId="7">
    <w:abstractNumId w:val="9"/>
  </w:num>
  <w:num w:numId="8">
    <w:abstractNumId w:val="31"/>
  </w:num>
  <w:num w:numId="9">
    <w:abstractNumId w:val="32"/>
  </w:num>
  <w:num w:numId="10">
    <w:abstractNumId w:val="0"/>
  </w:num>
  <w:num w:numId="11">
    <w:abstractNumId w:val="17"/>
  </w:num>
  <w:num w:numId="12">
    <w:abstractNumId w:val="42"/>
  </w:num>
  <w:num w:numId="13">
    <w:abstractNumId w:val="20"/>
  </w:num>
  <w:num w:numId="14">
    <w:abstractNumId w:val="15"/>
  </w:num>
  <w:num w:numId="15">
    <w:abstractNumId w:val="26"/>
  </w:num>
  <w:num w:numId="16">
    <w:abstractNumId w:val="2"/>
  </w:num>
  <w:num w:numId="17">
    <w:abstractNumId w:val="24"/>
  </w:num>
  <w:num w:numId="18">
    <w:abstractNumId w:val="48"/>
  </w:num>
  <w:num w:numId="19">
    <w:abstractNumId w:val="4"/>
  </w:num>
  <w:num w:numId="20">
    <w:abstractNumId w:val="38"/>
  </w:num>
  <w:num w:numId="21">
    <w:abstractNumId w:val="8"/>
  </w:num>
  <w:num w:numId="22">
    <w:abstractNumId w:val="44"/>
  </w:num>
  <w:num w:numId="23">
    <w:abstractNumId w:val="39"/>
  </w:num>
  <w:num w:numId="24">
    <w:abstractNumId w:val="33"/>
  </w:num>
  <w:num w:numId="25">
    <w:abstractNumId w:val="10"/>
  </w:num>
  <w:num w:numId="26">
    <w:abstractNumId w:val="7"/>
  </w:num>
  <w:num w:numId="27">
    <w:abstractNumId w:val="3"/>
  </w:num>
  <w:num w:numId="28">
    <w:abstractNumId w:val="23"/>
  </w:num>
  <w:num w:numId="29">
    <w:abstractNumId w:val="43"/>
  </w:num>
  <w:num w:numId="30">
    <w:abstractNumId w:val="41"/>
  </w:num>
  <w:num w:numId="31">
    <w:abstractNumId w:val="14"/>
  </w:num>
  <w:num w:numId="32">
    <w:abstractNumId w:val="11"/>
  </w:num>
  <w:num w:numId="33">
    <w:abstractNumId w:val="13"/>
  </w:num>
  <w:num w:numId="34">
    <w:abstractNumId w:val="34"/>
  </w:num>
  <w:num w:numId="35">
    <w:abstractNumId w:val="12"/>
  </w:num>
  <w:num w:numId="36">
    <w:abstractNumId w:val="6"/>
  </w:num>
  <w:num w:numId="37">
    <w:abstractNumId w:val="27"/>
  </w:num>
  <w:num w:numId="38">
    <w:abstractNumId w:val="16"/>
  </w:num>
  <w:num w:numId="39">
    <w:abstractNumId w:val="25"/>
  </w:num>
  <w:num w:numId="40">
    <w:abstractNumId w:val="28"/>
  </w:num>
  <w:num w:numId="41">
    <w:abstractNumId w:val="36"/>
  </w:num>
  <w:num w:numId="42">
    <w:abstractNumId w:val="29"/>
  </w:num>
  <w:num w:numId="43">
    <w:abstractNumId w:val="1"/>
  </w:num>
  <w:num w:numId="44">
    <w:abstractNumId w:val="19"/>
  </w:num>
  <w:num w:numId="45">
    <w:abstractNumId w:val="22"/>
  </w:num>
  <w:num w:numId="46">
    <w:abstractNumId w:val="37"/>
  </w:num>
  <w:num w:numId="47">
    <w:abstractNumId w:val="47"/>
  </w:num>
  <w:num w:numId="48">
    <w:abstractNumId w:val="21"/>
  </w:num>
  <w:num w:numId="49">
    <w:abstractNumId w:val="30"/>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8B5"/>
    <w:rsid w:val="00011AE5"/>
    <w:rsid w:val="00032BFC"/>
    <w:rsid w:val="00093C1A"/>
    <w:rsid w:val="000947BC"/>
    <w:rsid w:val="000D28B5"/>
    <w:rsid w:val="000F2B43"/>
    <w:rsid w:val="00113386"/>
    <w:rsid w:val="001A00EA"/>
    <w:rsid w:val="001A59DE"/>
    <w:rsid w:val="001C17AC"/>
    <w:rsid w:val="001C4AF8"/>
    <w:rsid w:val="00211A35"/>
    <w:rsid w:val="00213922"/>
    <w:rsid w:val="002214C9"/>
    <w:rsid w:val="00232668"/>
    <w:rsid w:val="002357F1"/>
    <w:rsid w:val="0023781A"/>
    <w:rsid w:val="002640AB"/>
    <w:rsid w:val="002B041E"/>
    <w:rsid w:val="002F4815"/>
    <w:rsid w:val="002F723C"/>
    <w:rsid w:val="003054E1"/>
    <w:rsid w:val="003361D8"/>
    <w:rsid w:val="00344611"/>
    <w:rsid w:val="00383495"/>
    <w:rsid w:val="00395055"/>
    <w:rsid w:val="00395811"/>
    <w:rsid w:val="00397F4D"/>
    <w:rsid w:val="003D6C43"/>
    <w:rsid w:val="00424C42"/>
    <w:rsid w:val="004407DE"/>
    <w:rsid w:val="0045024C"/>
    <w:rsid w:val="004539BB"/>
    <w:rsid w:val="00465043"/>
    <w:rsid w:val="004A6FE5"/>
    <w:rsid w:val="004B7278"/>
    <w:rsid w:val="004C5456"/>
    <w:rsid w:val="004D75B3"/>
    <w:rsid w:val="004F2671"/>
    <w:rsid w:val="00513142"/>
    <w:rsid w:val="005604CA"/>
    <w:rsid w:val="005738D6"/>
    <w:rsid w:val="005A4307"/>
    <w:rsid w:val="005B7F3E"/>
    <w:rsid w:val="0060028C"/>
    <w:rsid w:val="0060158E"/>
    <w:rsid w:val="0061469E"/>
    <w:rsid w:val="0062118F"/>
    <w:rsid w:val="00695319"/>
    <w:rsid w:val="006A6BF7"/>
    <w:rsid w:val="006D2D1A"/>
    <w:rsid w:val="006E0684"/>
    <w:rsid w:val="006E7EEF"/>
    <w:rsid w:val="006F34DD"/>
    <w:rsid w:val="0071503A"/>
    <w:rsid w:val="00732654"/>
    <w:rsid w:val="00735DEF"/>
    <w:rsid w:val="00736DD2"/>
    <w:rsid w:val="007779AE"/>
    <w:rsid w:val="00786C85"/>
    <w:rsid w:val="00796692"/>
    <w:rsid w:val="007979B0"/>
    <w:rsid w:val="007A2D01"/>
    <w:rsid w:val="007A511E"/>
    <w:rsid w:val="007D2C02"/>
    <w:rsid w:val="007D566E"/>
    <w:rsid w:val="00800A3F"/>
    <w:rsid w:val="00800ABA"/>
    <w:rsid w:val="008013EE"/>
    <w:rsid w:val="00806ACF"/>
    <w:rsid w:val="008163FD"/>
    <w:rsid w:val="00833774"/>
    <w:rsid w:val="00847650"/>
    <w:rsid w:val="0087347F"/>
    <w:rsid w:val="00883DD0"/>
    <w:rsid w:val="008845C7"/>
    <w:rsid w:val="008A5687"/>
    <w:rsid w:val="008A5C5C"/>
    <w:rsid w:val="008B2DBD"/>
    <w:rsid w:val="008C031E"/>
    <w:rsid w:val="008C325F"/>
    <w:rsid w:val="008F2D44"/>
    <w:rsid w:val="00906C9D"/>
    <w:rsid w:val="00913005"/>
    <w:rsid w:val="009322D2"/>
    <w:rsid w:val="00933D53"/>
    <w:rsid w:val="00941AE6"/>
    <w:rsid w:val="00943C27"/>
    <w:rsid w:val="00964743"/>
    <w:rsid w:val="00970038"/>
    <w:rsid w:val="00995ABB"/>
    <w:rsid w:val="00A0126F"/>
    <w:rsid w:val="00A149F9"/>
    <w:rsid w:val="00A20427"/>
    <w:rsid w:val="00A246EF"/>
    <w:rsid w:val="00A3102B"/>
    <w:rsid w:val="00A6267A"/>
    <w:rsid w:val="00A713ED"/>
    <w:rsid w:val="00A96E20"/>
    <w:rsid w:val="00AB14AF"/>
    <w:rsid w:val="00AB4B71"/>
    <w:rsid w:val="00AB6938"/>
    <w:rsid w:val="00AC5417"/>
    <w:rsid w:val="00AC72C6"/>
    <w:rsid w:val="00AE4D23"/>
    <w:rsid w:val="00AE6453"/>
    <w:rsid w:val="00AF0AD3"/>
    <w:rsid w:val="00AF4227"/>
    <w:rsid w:val="00B136C5"/>
    <w:rsid w:val="00B171BC"/>
    <w:rsid w:val="00B53F94"/>
    <w:rsid w:val="00B607A5"/>
    <w:rsid w:val="00B973D8"/>
    <w:rsid w:val="00BA1620"/>
    <w:rsid w:val="00BB6157"/>
    <w:rsid w:val="00BE1398"/>
    <w:rsid w:val="00BF672B"/>
    <w:rsid w:val="00C367EE"/>
    <w:rsid w:val="00C442EB"/>
    <w:rsid w:val="00C53CD3"/>
    <w:rsid w:val="00C55C5A"/>
    <w:rsid w:val="00CD050C"/>
    <w:rsid w:val="00CD10E6"/>
    <w:rsid w:val="00D3703D"/>
    <w:rsid w:val="00D41AAD"/>
    <w:rsid w:val="00DA6450"/>
    <w:rsid w:val="00DB5A8E"/>
    <w:rsid w:val="00DF14E6"/>
    <w:rsid w:val="00E244B8"/>
    <w:rsid w:val="00E252ED"/>
    <w:rsid w:val="00E61731"/>
    <w:rsid w:val="00E6397F"/>
    <w:rsid w:val="00E84921"/>
    <w:rsid w:val="00EC5EBC"/>
    <w:rsid w:val="00ED076D"/>
    <w:rsid w:val="00ED6CB2"/>
    <w:rsid w:val="00ED738B"/>
    <w:rsid w:val="00EE4795"/>
    <w:rsid w:val="00F01AC4"/>
    <w:rsid w:val="00F40EF4"/>
    <w:rsid w:val="00F57DF4"/>
    <w:rsid w:val="00FD1B76"/>
    <w:rsid w:val="00FE6950"/>
    <w:rsid w:val="00FF0F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FE26B"/>
  <w15:chartTrackingRefBased/>
  <w15:docId w15:val="{2B4B80FD-78CF-4A6B-99AD-57B828E15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921"/>
    <w:rPr>
      <w:rFonts w:ascii="Times New Roman" w:hAnsi="Times New Roman"/>
      <w:sz w:val="24"/>
    </w:rPr>
  </w:style>
  <w:style w:type="paragraph" w:styleId="Heading1">
    <w:name w:val="heading 1"/>
    <w:basedOn w:val="Normal"/>
    <w:next w:val="Normal"/>
    <w:link w:val="Heading1Char"/>
    <w:uiPriority w:val="9"/>
    <w:qFormat/>
    <w:rsid w:val="00E84921"/>
    <w:pPr>
      <w:outlineLvl w:val="0"/>
    </w:pPr>
    <w:rPr>
      <w:rFonts w:cs="Times New Roman"/>
      <w:b/>
      <w:sz w:val="32"/>
    </w:rPr>
  </w:style>
  <w:style w:type="paragraph" w:styleId="Heading2">
    <w:name w:val="heading 2"/>
    <w:basedOn w:val="Normal"/>
    <w:next w:val="Normal"/>
    <w:link w:val="Heading2Char"/>
    <w:uiPriority w:val="9"/>
    <w:unhideWhenUsed/>
    <w:qFormat/>
    <w:rsid w:val="00E8492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738D6"/>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8B5"/>
  </w:style>
  <w:style w:type="paragraph" w:styleId="Footer">
    <w:name w:val="footer"/>
    <w:basedOn w:val="Normal"/>
    <w:link w:val="FooterChar"/>
    <w:uiPriority w:val="99"/>
    <w:unhideWhenUsed/>
    <w:rsid w:val="000D2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8B5"/>
  </w:style>
  <w:style w:type="character" w:customStyle="1" w:styleId="Heading1Char">
    <w:name w:val="Heading 1 Char"/>
    <w:basedOn w:val="DefaultParagraphFont"/>
    <w:link w:val="Heading1"/>
    <w:uiPriority w:val="9"/>
    <w:rsid w:val="00E84921"/>
    <w:rPr>
      <w:rFonts w:ascii="Times New Roman" w:hAnsi="Times New Roman" w:cs="Times New Roman"/>
      <w:b/>
      <w:sz w:val="32"/>
    </w:rPr>
  </w:style>
  <w:style w:type="paragraph" w:styleId="TOCHeading">
    <w:name w:val="TOC Heading"/>
    <w:basedOn w:val="Heading1"/>
    <w:next w:val="Normal"/>
    <w:uiPriority w:val="39"/>
    <w:unhideWhenUsed/>
    <w:qFormat/>
    <w:rsid w:val="00847650"/>
    <w:pPr>
      <w:outlineLvl w:val="9"/>
    </w:pPr>
    <w:rPr>
      <w:lang w:val="en-US"/>
    </w:rPr>
  </w:style>
  <w:style w:type="paragraph" w:styleId="ListParagraph">
    <w:name w:val="List Paragraph"/>
    <w:basedOn w:val="Normal"/>
    <w:uiPriority w:val="34"/>
    <w:qFormat/>
    <w:rsid w:val="00964743"/>
    <w:pPr>
      <w:ind w:left="720"/>
      <w:contextualSpacing/>
    </w:pPr>
  </w:style>
  <w:style w:type="character" w:customStyle="1" w:styleId="Heading2Char">
    <w:name w:val="Heading 2 Char"/>
    <w:basedOn w:val="DefaultParagraphFont"/>
    <w:link w:val="Heading2"/>
    <w:uiPriority w:val="9"/>
    <w:rsid w:val="00E84921"/>
    <w:rPr>
      <w:rFonts w:ascii="Times New Roman" w:eastAsiaTheme="majorEastAsia" w:hAnsi="Times New Roman" w:cstheme="majorBidi"/>
      <w:b/>
      <w:sz w:val="28"/>
      <w:szCs w:val="26"/>
    </w:rPr>
  </w:style>
  <w:style w:type="character" w:styleId="Hyperlink">
    <w:name w:val="Hyperlink"/>
    <w:basedOn w:val="DefaultParagraphFont"/>
    <w:uiPriority w:val="99"/>
    <w:unhideWhenUsed/>
    <w:rsid w:val="0045024C"/>
    <w:rPr>
      <w:color w:val="0563C1" w:themeColor="hyperlink"/>
      <w:u w:val="single"/>
    </w:rPr>
  </w:style>
  <w:style w:type="paragraph" w:styleId="TOC1">
    <w:name w:val="toc 1"/>
    <w:basedOn w:val="Normal"/>
    <w:next w:val="Normal"/>
    <w:autoRedefine/>
    <w:uiPriority w:val="39"/>
    <w:unhideWhenUsed/>
    <w:rsid w:val="007A2D01"/>
    <w:pPr>
      <w:spacing w:after="100"/>
    </w:pPr>
  </w:style>
  <w:style w:type="paragraph" w:styleId="TOC2">
    <w:name w:val="toc 2"/>
    <w:basedOn w:val="Normal"/>
    <w:next w:val="Normal"/>
    <w:autoRedefine/>
    <w:uiPriority w:val="39"/>
    <w:unhideWhenUsed/>
    <w:rsid w:val="00E84921"/>
    <w:pPr>
      <w:spacing w:after="100"/>
      <w:ind w:left="22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E84921"/>
    <w:pPr>
      <w:spacing w:after="100"/>
      <w:ind w:left="440"/>
    </w:pPr>
    <w:rPr>
      <w:rFonts w:asciiTheme="minorHAnsi" w:eastAsiaTheme="minorEastAsia" w:hAnsiTheme="minorHAnsi" w:cs="Times New Roman"/>
      <w:sz w:val="22"/>
      <w:lang w:val="en-US"/>
    </w:rPr>
  </w:style>
  <w:style w:type="character" w:customStyle="1" w:styleId="Heading3Char">
    <w:name w:val="Heading 3 Char"/>
    <w:basedOn w:val="DefaultParagraphFont"/>
    <w:link w:val="Heading3"/>
    <w:uiPriority w:val="9"/>
    <w:rsid w:val="005738D6"/>
    <w:rPr>
      <w:rFonts w:ascii="Times New Roman" w:eastAsiaTheme="majorEastAsia" w:hAnsi="Times New Roman" w:cstheme="majorBidi"/>
      <w:b/>
      <w:sz w:val="28"/>
      <w:szCs w:val="24"/>
    </w:rPr>
  </w:style>
  <w:style w:type="paragraph" w:styleId="Caption">
    <w:name w:val="caption"/>
    <w:basedOn w:val="Normal"/>
    <w:next w:val="Normal"/>
    <w:uiPriority w:val="35"/>
    <w:unhideWhenUsed/>
    <w:qFormat/>
    <w:rsid w:val="00AE4D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E4D23"/>
    <w:pPr>
      <w:spacing w:after="0"/>
    </w:pPr>
  </w:style>
  <w:style w:type="paragraph" w:styleId="NoSpacing">
    <w:name w:val="No Spacing"/>
    <w:uiPriority w:val="1"/>
    <w:qFormat/>
    <w:rsid w:val="00A20427"/>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BE1398"/>
    <w:rPr>
      <w:color w:val="605E5C"/>
      <w:shd w:val="clear" w:color="auto" w:fill="E1DFDD"/>
    </w:rPr>
  </w:style>
  <w:style w:type="character" w:styleId="Strong">
    <w:name w:val="Strong"/>
    <w:basedOn w:val="DefaultParagraphFont"/>
    <w:uiPriority w:val="22"/>
    <w:qFormat/>
    <w:rsid w:val="00BB6157"/>
    <w:rPr>
      <w:b/>
      <w:bCs/>
    </w:rPr>
  </w:style>
  <w:style w:type="paragraph" w:styleId="NormalWeb">
    <w:name w:val="Normal (Web)"/>
    <w:basedOn w:val="Normal"/>
    <w:uiPriority w:val="99"/>
    <w:semiHidden/>
    <w:unhideWhenUsed/>
    <w:rsid w:val="00735DEF"/>
    <w:pPr>
      <w:spacing w:before="100" w:beforeAutospacing="1" w:after="100" w:afterAutospacing="1" w:line="240" w:lineRule="auto"/>
    </w:pPr>
    <w:rPr>
      <w:rFonts w:eastAsia="Times New Roman" w:cs="Times New Roman"/>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4117">
      <w:bodyDiv w:val="1"/>
      <w:marLeft w:val="0"/>
      <w:marRight w:val="0"/>
      <w:marTop w:val="0"/>
      <w:marBottom w:val="0"/>
      <w:divBdr>
        <w:top w:val="none" w:sz="0" w:space="0" w:color="auto"/>
        <w:left w:val="none" w:sz="0" w:space="0" w:color="auto"/>
        <w:bottom w:val="none" w:sz="0" w:space="0" w:color="auto"/>
        <w:right w:val="none" w:sz="0" w:space="0" w:color="auto"/>
      </w:divBdr>
    </w:div>
    <w:div w:id="62606919">
      <w:bodyDiv w:val="1"/>
      <w:marLeft w:val="0"/>
      <w:marRight w:val="0"/>
      <w:marTop w:val="0"/>
      <w:marBottom w:val="0"/>
      <w:divBdr>
        <w:top w:val="none" w:sz="0" w:space="0" w:color="auto"/>
        <w:left w:val="none" w:sz="0" w:space="0" w:color="auto"/>
        <w:bottom w:val="none" w:sz="0" w:space="0" w:color="auto"/>
        <w:right w:val="none" w:sz="0" w:space="0" w:color="auto"/>
      </w:divBdr>
    </w:div>
    <w:div w:id="122235402">
      <w:bodyDiv w:val="1"/>
      <w:marLeft w:val="0"/>
      <w:marRight w:val="0"/>
      <w:marTop w:val="0"/>
      <w:marBottom w:val="0"/>
      <w:divBdr>
        <w:top w:val="none" w:sz="0" w:space="0" w:color="auto"/>
        <w:left w:val="none" w:sz="0" w:space="0" w:color="auto"/>
        <w:bottom w:val="none" w:sz="0" w:space="0" w:color="auto"/>
        <w:right w:val="none" w:sz="0" w:space="0" w:color="auto"/>
      </w:divBdr>
    </w:div>
    <w:div w:id="184053990">
      <w:bodyDiv w:val="1"/>
      <w:marLeft w:val="0"/>
      <w:marRight w:val="0"/>
      <w:marTop w:val="0"/>
      <w:marBottom w:val="0"/>
      <w:divBdr>
        <w:top w:val="none" w:sz="0" w:space="0" w:color="auto"/>
        <w:left w:val="none" w:sz="0" w:space="0" w:color="auto"/>
        <w:bottom w:val="none" w:sz="0" w:space="0" w:color="auto"/>
        <w:right w:val="none" w:sz="0" w:space="0" w:color="auto"/>
      </w:divBdr>
    </w:div>
    <w:div w:id="185796552">
      <w:bodyDiv w:val="1"/>
      <w:marLeft w:val="0"/>
      <w:marRight w:val="0"/>
      <w:marTop w:val="0"/>
      <w:marBottom w:val="0"/>
      <w:divBdr>
        <w:top w:val="none" w:sz="0" w:space="0" w:color="auto"/>
        <w:left w:val="none" w:sz="0" w:space="0" w:color="auto"/>
        <w:bottom w:val="none" w:sz="0" w:space="0" w:color="auto"/>
        <w:right w:val="none" w:sz="0" w:space="0" w:color="auto"/>
      </w:divBdr>
    </w:div>
    <w:div w:id="190072790">
      <w:bodyDiv w:val="1"/>
      <w:marLeft w:val="0"/>
      <w:marRight w:val="0"/>
      <w:marTop w:val="0"/>
      <w:marBottom w:val="0"/>
      <w:divBdr>
        <w:top w:val="none" w:sz="0" w:space="0" w:color="auto"/>
        <w:left w:val="none" w:sz="0" w:space="0" w:color="auto"/>
        <w:bottom w:val="none" w:sz="0" w:space="0" w:color="auto"/>
        <w:right w:val="none" w:sz="0" w:space="0" w:color="auto"/>
      </w:divBdr>
    </w:div>
    <w:div w:id="205145206">
      <w:bodyDiv w:val="1"/>
      <w:marLeft w:val="0"/>
      <w:marRight w:val="0"/>
      <w:marTop w:val="0"/>
      <w:marBottom w:val="0"/>
      <w:divBdr>
        <w:top w:val="none" w:sz="0" w:space="0" w:color="auto"/>
        <w:left w:val="none" w:sz="0" w:space="0" w:color="auto"/>
        <w:bottom w:val="none" w:sz="0" w:space="0" w:color="auto"/>
        <w:right w:val="none" w:sz="0" w:space="0" w:color="auto"/>
      </w:divBdr>
    </w:div>
    <w:div w:id="309017233">
      <w:bodyDiv w:val="1"/>
      <w:marLeft w:val="0"/>
      <w:marRight w:val="0"/>
      <w:marTop w:val="0"/>
      <w:marBottom w:val="0"/>
      <w:divBdr>
        <w:top w:val="none" w:sz="0" w:space="0" w:color="auto"/>
        <w:left w:val="none" w:sz="0" w:space="0" w:color="auto"/>
        <w:bottom w:val="none" w:sz="0" w:space="0" w:color="auto"/>
        <w:right w:val="none" w:sz="0" w:space="0" w:color="auto"/>
      </w:divBdr>
    </w:div>
    <w:div w:id="352459644">
      <w:bodyDiv w:val="1"/>
      <w:marLeft w:val="0"/>
      <w:marRight w:val="0"/>
      <w:marTop w:val="0"/>
      <w:marBottom w:val="0"/>
      <w:divBdr>
        <w:top w:val="none" w:sz="0" w:space="0" w:color="auto"/>
        <w:left w:val="none" w:sz="0" w:space="0" w:color="auto"/>
        <w:bottom w:val="none" w:sz="0" w:space="0" w:color="auto"/>
        <w:right w:val="none" w:sz="0" w:space="0" w:color="auto"/>
      </w:divBdr>
    </w:div>
    <w:div w:id="363873714">
      <w:bodyDiv w:val="1"/>
      <w:marLeft w:val="0"/>
      <w:marRight w:val="0"/>
      <w:marTop w:val="0"/>
      <w:marBottom w:val="0"/>
      <w:divBdr>
        <w:top w:val="none" w:sz="0" w:space="0" w:color="auto"/>
        <w:left w:val="none" w:sz="0" w:space="0" w:color="auto"/>
        <w:bottom w:val="none" w:sz="0" w:space="0" w:color="auto"/>
        <w:right w:val="none" w:sz="0" w:space="0" w:color="auto"/>
      </w:divBdr>
    </w:div>
    <w:div w:id="418984287">
      <w:bodyDiv w:val="1"/>
      <w:marLeft w:val="0"/>
      <w:marRight w:val="0"/>
      <w:marTop w:val="0"/>
      <w:marBottom w:val="0"/>
      <w:divBdr>
        <w:top w:val="none" w:sz="0" w:space="0" w:color="auto"/>
        <w:left w:val="none" w:sz="0" w:space="0" w:color="auto"/>
        <w:bottom w:val="none" w:sz="0" w:space="0" w:color="auto"/>
        <w:right w:val="none" w:sz="0" w:space="0" w:color="auto"/>
      </w:divBdr>
    </w:div>
    <w:div w:id="478571931">
      <w:bodyDiv w:val="1"/>
      <w:marLeft w:val="0"/>
      <w:marRight w:val="0"/>
      <w:marTop w:val="0"/>
      <w:marBottom w:val="0"/>
      <w:divBdr>
        <w:top w:val="none" w:sz="0" w:space="0" w:color="auto"/>
        <w:left w:val="none" w:sz="0" w:space="0" w:color="auto"/>
        <w:bottom w:val="none" w:sz="0" w:space="0" w:color="auto"/>
        <w:right w:val="none" w:sz="0" w:space="0" w:color="auto"/>
      </w:divBdr>
    </w:div>
    <w:div w:id="479426269">
      <w:bodyDiv w:val="1"/>
      <w:marLeft w:val="0"/>
      <w:marRight w:val="0"/>
      <w:marTop w:val="0"/>
      <w:marBottom w:val="0"/>
      <w:divBdr>
        <w:top w:val="none" w:sz="0" w:space="0" w:color="auto"/>
        <w:left w:val="none" w:sz="0" w:space="0" w:color="auto"/>
        <w:bottom w:val="none" w:sz="0" w:space="0" w:color="auto"/>
        <w:right w:val="none" w:sz="0" w:space="0" w:color="auto"/>
      </w:divBdr>
    </w:div>
    <w:div w:id="489831051">
      <w:bodyDiv w:val="1"/>
      <w:marLeft w:val="0"/>
      <w:marRight w:val="0"/>
      <w:marTop w:val="0"/>
      <w:marBottom w:val="0"/>
      <w:divBdr>
        <w:top w:val="none" w:sz="0" w:space="0" w:color="auto"/>
        <w:left w:val="none" w:sz="0" w:space="0" w:color="auto"/>
        <w:bottom w:val="none" w:sz="0" w:space="0" w:color="auto"/>
        <w:right w:val="none" w:sz="0" w:space="0" w:color="auto"/>
      </w:divBdr>
    </w:div>
    <w:div w:id="492377114">
      <w:bodyDiv w:val="1"/>
      <w:marLeft w:val="0"/>
      <w:marRight w:val="0"/>
      <w:marTop w:val="0"/>
      <w:marBottom w:val="0"/>
      <w:divBdr>
        <w:top w:val="none" w:sz="0" w:space="0" w:color="auto"/>
        <w:left w:val="none" w:sz="0" w:space="0" w:color="auto"/>
        <w:bottom w:val="none" w:sz="0" w:space="0" w:color="auto"/>
        <w:right w:val="none" w:sz="0" w:space="0" w:color="auto"/>
      </w:divBdr>
    </w:div>
    <w:div w:id="520317438">
      <w:bodyDiv w:val="1"/>
      <w:marLeft w:val="0"/>
      <w:marRight w:val="0"/>
      <w:marTop w:val="0"/>
      <w:marBottom w:val="0"/>
      <w:divBdr>
        <w:top w:val="none" w:sz="0" w:space="0" w:color="auto"/>
        <w:left w:val="none" w:sz="0" w:space="0" w:color="auto"/>
        <w:bottom w:val="none" w:sz="0" w:space="0" w:color="auto"/>
        <w:right w:val="none" w:sz="0" w:space="0" w:color="auto"/>
      </w:divBdr>
    </w:div>
    <w:div w:id="531117864">
      <w:bodyDiv w:val="1"/>
      <w:marLeft w:val="0"/>
      <w:marRight w:val="0"/>
      <w:marTop w:val="0"/>
      <w:marBottom w:val="0"/>
      <w:divBdr>
        <w:top w:val="none" w:sz="0" w:space="0" w:color="auto"/>
        <w:left w:val="none" w:sz="0" w:space="0" w:color="auto"/>
        <w:bottom w:val="none" w:sz="0" w:space="0" w:color="auto"/>
        <w:right w:val="none" w:sz="0" w:space="0" w:color="auto"/>
      </w:divBdr>
    </w:div>
    <w:div w:id="538787187">
      <w:bodyDiv w:val="1"/>
      <w:marLeft w:val="0"/>
      <w:marRight w:val="0"/>
      <w:marTop w:val="0"/>
      <w:marBottom w:val="0"/>
      <w:divBdr>
        <w:top w:val="none" w:sz="0" w:space="0" w:color="auto"/>
        <w:left w:val="none" w:sz="0" w:space="0" w:color="auto"/>
        <w:bottom w:val="none" w:sz="0" w:space="0" w:color="auto"/>
        <w:right w:val="none" w:sz="0" w:space="0" w:color="auto"/>
      </w:divBdr>
    </w:div>
    <w:div w:id="581262312">
      <w:bodyDiv w:val="1"/>
      <w:marLeft w:val="0"/>
      <w:marRight w:val="0"/>
      <w:marTop w:val="0"/>
      <w:marBottom w:val="0"/>
      <w:divBdr>
        <w:top w:val="none" w:sz="0" w:space="0" w:color="auto"/>
        <w:left w:val="none" w:sz="0" w:space="0" w:color="auto"/>
        <w:bottom w:val="none" w:sz="0" w:space="0" w:color="auto"/>
        <w:right w:val="none" w:sz="0" w:space="0" w:color="auto"/>
      </w:divBdr>
    </w:div>
    <w:div w:id="666791343">
      <w:bodyDiv w:val="1"/>
      <w:marLeft w:val="0"/>
      <w:marRight w:val="0"/>
      <w:marTop w:val="0"/>
      <w:marBottom w:val="0"/>
      <w:divBdr>
        <w:top w:val="none" w:sz="0" w:space="0" w:color="auto"/>
        <w:left w:val="none" w:sz="0" w:space="0" w:color="auto"/>
        <w:bottom w:val="none" w:sz="0" w:space="0" w:color="auto"/>
        <w:right w:val="none" w:sz="0" w:space="0" w:color="auto"/>
      </w:divBdr>
    </w:div>
    <w:div w:id="676885358">
      <w:bodyDiv w:val="1"/>
      <w:marLeft w:val="0"/>
      <w:marRight w:val="0"/>
      <w:marTop w:val="0"/>
      <w:marBottom w:val="0"/>
      <w:divBdr>
        <w:top w:val="none" w:sz="0" w:space="0" w:color="auto"/>
        <w:left w:val="none" w:sz="0" w:space="0" w:color="auto"/>
        <w:bottom w:val="none" w:sz="0" w:space="0" w:color="auto"/>
        <w:right w:val="none" w:sz="0" w:space="0" w:color="auto"/>
      </w:divBdr>
    </w:div>
    <w:div w:id="682363792">
      <w:bodyDiv w:val="1"/>
      <w:marLeft w:val="0"/>
      <w:marRight w:val="0"/>
      <w:marTop w:val="0"/>
      <w:marBottom w:val="0"/>
      <w:divBdr>
        <w:top w:val="none" w:sz="0" w:space="0" w:color="auto"/>
        <w:left w:val="none" w:sz="0" w:space="0" w:color="auto"/>
        <w:bottom w:val="none" w:sz="0" w:space="0" w:color="auto"/>
        <w:right w:val="none" w:sz="0" w:space="0" w:color="auto"/>
      </w:divBdr>
    </w:div>
    <w:div w:id="698748227">
      <w:bodyDiv w:val="1"/>
      <w:marLeft w:val="0"/>
      <w:marRight w:val="0"/>
      <w:marTop w:val="0"/>
      <w:marBottom w:val="0"/>
      <w:divBdr>
        <w:top w:val="none" w:sz="0" w:space="0" w:color="auto"/>
        <w:left w:val="none" w:sz="0" w:space="0" w:color="auto"/>
        <w:bottom w:val="none" w:sz="0" w:space="0" w:color="auto"/>
        <w:right w:val="none" w:sz="0" w:space="0" w:color="auto"/>
      </w:divBdr>
    </w:div>
    <w:div w:id="787744775">
      <w:bodyDiv w:val="1"/>
      <w:marLeft w:val="0"/>
      <w:marRight w:val="0"/>
      <w:marTop w:val="0"/>
      <w:marBottom w:val="0"/>
      <w:divBdr>
        <w:top w:val="none" w:sz="0" w:space="0" w:color="auto"/>
        <w:left w:val="none" w:sz="0" w:space="0" w:color="auto"/>
        <w:bottom w:val="none" w:sz="0" w:space="0" w:color="auto"/>
        <w:right w:val="none" w:sz="0" w:space="0" w:color="auto"/>
      </w:divBdr>
    </w:div>
    <w:div w:id="886070940">
      <w:bodyDiv w:val="1"/>
      <w:marLeft w:val="0"/>
      <w:marRight w:val="0"/>
      <w:marTop w:val="0"/>
      <w:marBottom w:val="0"/>
      <w:divBdr>
        <w:top w:val="none" w:sz="0" w:space="0" w:color="auto"/>
        <w:left w:val="none" w:sz="0" w:space="0" w:color="auto"/>
        <w:bottom w:val="none" w:sz="0" w:space="0" w:color="auto"/>
        <w:right w:val="none" w:sz="0" w:space="0" w:color="auto"/>
      </w:divBdr>
    </w:div>
    <w:div w:id="903679142">
      <w:bodyDiv w:val="1"/>
      <w:marLeft w:val="0"/>
      <w:marRight w:val="0"/>
      <w:marTop w:val="0"/>
      <w:marBottom w:val="0"/>
      <w:divBdr>
        <w:top w:val="none" w:sz="0" w:space="0" w:color="auto"/>
        <w:left w:val="none" w:sz="0" w:space="0" w:color="auto"/>
        <w:bottom w:val="none" w:sz="0" w:space="0" w:color="auto"/>
        <w:right w:val="none" w:sz="0" w:space="0" w:color="auto"/>
      </w:divBdr>
    </w:div>
    <w:div w:id="904266873">
      <w:bodyDiv w:val="1"/>
      <w:marLeft w:val="0"/>
      <w:marRight w:val="0"/>
      <w:marTop w:val="0"/>
      <w:marBottom w:val="0"/>
      <w:divBdr>
        <w:top w:val="none" w:sz="0" w:space="0" w:color="auto"/>
        <w:left w:val="none" w:sz="0" w:space="0" w:color="auto"/>
        <w:bottom w:val="none" w:sz="0" w:space="0" w:color="auto"/>
        <w:right w:val="none" w:sz="0" w:space="0" w:color="auto"/>
      </w:divBdr>
    </w:div>
    <w:div w:id="920681406">
      <w:bodyDiv w:val="1"/>
      <w:marLeft w:val="0"/>
      <w:marRight w:val="0"/>
      <w:marTop w:val="0"/>
      <w:marBottom w:val="0"/>
      <w:divBdr>
        <w:top w:val="none" w:sz="0" w:space="0" w:color="auto"/>
        <w:left w:val="none" w:sz="0" w:space="0" w:color="auto"/>
        <w:bottom w:val="none" w:sz="0" w:space="0" w:color="auto"/>
        <w:right w:val="none" w:sz="0" w:space="0" w:color="auto"/>
      </w:divBdr>
    </w:div>
    <w:div w:id="931163638">
      <w:bodyDiv w:val="1"/>
      <w:marLeft w:val="0"/>
      <w:marRight w:val="0"/>
      <w:marTop w:val="0"/>
      <w:marBottom w:val="0"/>
      <w:divBdr>
        <w:top w:val="none" w:sz="0" w:space="0" w:color="auto"/>
        <w:left w:val="none" w:sz="0" w:space="0" w:color="auto"/>
        <w:bottom w:val="none" w:sz="0" w:space="0" w:color="auto"/>
        <w:right w:val="none" w:sz="0" w:space="0" w:color="auto"/>
      </w:divBdr>
    </w:div>
    <w:div w:id="954751317">
      <w:bodyDiv w:val="1"/>
      <w:marLeft w:val="0"/>
      <w:marRight w:val="0"/>
      <w:marTop w:val="0"/>
      <w:marBottom w:val="0"/>
      <w:divBdr>
        <w:top w:val="none" w:sz="0" w:space="0" w:color="auto"/>
        <w:left w:val="none" w:sz="0" w:space="0" w:color="auto"/>
        <w:bottom w:val="none" w:sz="0" w:space="0" w:color="auto"/>
        <w:right w:val="none" w:sz="0" w:space="0" w:color="auto"/>
      </w:divBdr>
    </w:div>
    <w:div w:id="970400755">
      <w:bodyDiv w:val="1"/>
      <w:marLeft w:val="0"/>
      <w:marRight w:val="0"/>
      <w:marTop w:val="0"/>
      <w:marBottom w:val="0"/>
      <w:divBdr>
        <w:top w:val="none" w:sz="0" w:space="0" w:color="auto"/>
        <w:left w:val="none" w:sz="0" w:space="0" w:color="auto"/>
        <w:bottom w:val="none" w:sz="0" w:space="0" w:color="auto"/>
        <w:right w:val="none" w:sz="0" w:space="0" w:color="auto"/>
      </w:divBdr>
    </w:div>
    <w:div w:id="1012142673">
      <w:bodyDiv w:val="1"/>
      <w:marLeft w:val="0"/>
      <w:marRight w:val="0"/>
      <w:marTop w:val="0"/>
      <w:marBottom w:val="0"/>
      <w:divBdr>
        <w:top w:val="none" w:sz="0" w:space="0" w:color="auto"/>
        <w:left w:val="none" w:sz="0" w:space="0" w:color="auto"/>
        <w:bottom w:val="none" w:sz="0" w:space="0" w:color="auto"/>
        <w:right w:val="none" w:sz="0" w:space="0" w:color="auto"/>
      </w:divBdr>
    </w:div>
    <w:div w:id="1045522934">
      <w:bodyDiv w:val="1"/>
      <w:marLeft w:val="0"/>
      <w:marRight w:val="0"/>
      <w:marTop w:val="0"/>
      <w:marBottom w:val="0"/>
      <w:divBdr>
        <w:top w:val="none" w:sz="0" w:space="0" w:color="auto"/>
        <w:left w:val="none" w:sz="0" w:space="0" w:color="auto"/>
        <w:bottom w:val="none" w:sz="0" w:space="0" w:color="auto"/>
        <w:right w:val="none" w:sz="0" w:space="0" w:color="auto"/>
      </w:divBdr>
    </w:div>
    <w:div w:id="1053574966">
      <w:bodyDiv w:val="1"/>
      <w:marLeft w:val="0"/>
      <w:marRight w:val="0"/>
      <w:marTop w:val="0"/>
      <w:marBottom w:val="0"/>
      <w:divBdr>
        <w:top w:val="none" w:sz="0" w:space="0" w:color="auto"/>
        <w:left w:val="none" w:sz="0" w:space="0" w:color="auto"/>
        <w:bottom w:val="none" w:sz="0" w:space="0" w:color="auto"/>
        <w:right w:val="none" w:sz="0" w:space="0" w:color="auto"/>
      </w:divBdr>
    </w:div>
    <w:div w:id="1079207035">
      <w:bodyDiv w:val="1"/>
      <w:marLeft w:val="0"/>
      <w:marRight w:val="0"/>
      <w:marTop w:val="0"/>
      <w:marBottom w:val="0"/>
      <w:divBdr>
        <w:top w:val="none" w:sz="0" w:space="0" w:color="auto"/>
        <w:left w:val="none" w:sz="0" w:space="0" w:color="auto"/>
        <w:bottom w:val="none" w:sz="0" w:space="0" w:color="auto"/>
        <w:right w:val="none" w:sz="0" w:space="0" w:color="auto"/>
      </w:divBdr>
    </w:div>
    <w:div w:id="1105273608">
      <w:bodyDiv w:val="1"/>
      <w:marLeft w:val="0"/>
      <w:marRight w:val="0"/>
      <w:marTop w:val="0"/>
      <w:marBottom w:val="0"/>
      <w:divBdr>
        <w:top w:val="none" w:sz="0" w:space="0" w:color="auto"/>
        <w:left w:val="none" w:sz="0" w:space="0" w:color="auto"/>
        <w:bottom w:val="none" w:sz="0" w:space="0" w:color="auto"/>
        <w:right w:val="none" w:sz="0" w:space="0" w:color="auto"/>
      </w:divBdr>
    </w:div>
    <w:div w:id="1140725921">
      <w:bodyDiv w:val="1"/>
      <w:marLeft w:val="0"/>
      <w:marRight w:val="0"/>
      <w:marTop w:val="0"/>
      <w:marBottom w:val="0"/>
      <w:divBdr>
        <w:top w:val="none" w:sz="0" w:space="0" w:color="auto"/>
        <w:left w:val="none" w:sz="0" w:space="0" w:color="auto"/>
        <w:bottom w:val="none" w:sz="0" w:space="0" w:color="auto"/>
        <w:right w:val="none" w:sz="0" w:space="0" w:color="auto"/>
      </w:divBdr>
    </w:div>
    <w:div w:id="1143623747">
      <w:bodyDiv w:val="1"/>
      <w:marLeft w:val="0"/>
      <w:marRight w:val="0"/>
      <w:marTop w:val="0"/>
      <w:marBottom w:val="0"/>
      <w:divBdr>
        <w:top w:val="none" w:sz="0" w:space="0" w:color="auto"/>
        <w:left w:val="none" w:sz="0" w:space="0" w:color="auto"/>
        <w:bottom w:val="none" w:sz="0" w:space="0" w:color="auto"/>
        <w:right w:val="none" w:sz="0" w:space="0" w:color="auto"/>
      </w:divBdr>
    </w:div>
    <w:div w:id="1146044139">
      <w:bodyDiv w:val="1"/>
      <w:marLeft w:val="0"/>
      <w:marRight w:val="0"/>
      <w:marTop w:val="0"/>
      <w:marBottom w:val="0"/>
      <w:divBdr>
        <w:top w:val="none" w:sz="0" w:space="0" w:color="auto"/>
        <w:left w:val="none" w:sz="0" w:space="0" w:color="auto"/>
        <w:bottom w:val="none" w:sz="0" w:space="0" w:color="auto"/>
        <w:right w:val="none" w:sz="0" w:space="0" w:color="auto"/>
      </w:divBdr>
    </w:div>
    <w:div w:id="1149326136">
      <w:bodyDiv w:val="1"/>
      <w:marLeft w:val="0"/>
      <w:marRight w:val="0"/>
      <w:marTop w:val="0"/>
      <w:marBottom w:val="0"/>
      <w:divBdr>
        <w:top w:val="none" w:sz="0" w:space="0" w:color="auto"/>
        <w:left w:val="none" w:sz="0" w:space="0" w:color="auto"/>
        <w:bottom w:val="none" w:sz="0" w:space="0" w:color="auto"/>
        <w:right w:val="none" w:sz="0" w:space="0" w:color="auto"/>
      </w:divBdr>
    </w:div>
    <w:div w:id="1168058696">
      <w:bodyDiv w:val="1"/>
      <w:marLeft w:val="0"/>
      <w:marRight w:val="0"/>
      <w:marTop w:val="0"/>
      <w:marBottom w:val="0"/>
      <w:divBdr>
        <w:top w:val="none" w:sz="0" w:space="0" w:color="auto"/>
        <w:left w:val="none" w:sz="0" w:space="0" w:color="auto"/>
        <w:bottom w:val="none" w:sz="0" w:space="0" w:color="auto"/>
        <w:right w:val="none" w:sz="0" w:space="0" w:color="auto"/>
      </w:divBdr>
    </w:div>
    <w:div w:id="1217550770">
      <w:bodyDiv w:val="1"/>
      <w:marLeft w:val="0"/>
      <w:marRight w:val="0"/>
      <w:marTop w:val="0"/>
      <w:marBottom w:val="0"/>
      <w:divBdr>
        <w:top w:val="none" w:sz="0" w:space="0" w:color="auto"/>
        <w:left w:val="none" w:sz="0" w:space="0" w:color="auto"/>
        <w:bottom w:val="none" w:sz="0" w:space="0" w:color="auto"/>
        <w:right w:val="none" w:sz="0" w:space="0" w:color="auto"/>
      </w:divBdr>
    </w:div>
    <w:div w:id="1217818351">
      <w:bodyDiv w:val="1"/>
      <w:marLeft w:val="0"/>
      <w:marRight w:val="0"/>
      <w:marTop w:val="0"/>
      <w:marBottom w:val="0"/>
      <w:divBdr>
        <w:top w:val="none" w:sz="0" w:space="0" w:color="auto"/>
        <w:left w:val="none" w:sz="0" w:space="0" w:color="auto"/>
        <w:bottom w:val="none" w:sz="0" w:space="0" w:color="auto"/>
        <w:right w:val="none" w:sz="0" w:space="0" w:color="auto"/>
      </w:divBdr>
    </w:div>
    <w:div w:id="1222474536">
      <w:bodyDiv w:val="1"/>
      <w:marLeft w:val="0"/>
      <w:marRight w:val="0"/>
      <w:marTop w:val="0"/>
      <w:marBottom w:val="0"/>
      <w:divBdr>
        <w:top w:val="none" w:sz="0" w:space="0" w:color="auto"/>
        <w:left w:val="none" w:sz="0" w:space="0" w:color="auto"/>
        <w:bottom w:val="none" w:sz="0" w:space="0" w:color="auto"/>
        <w:right w:val="none" w:sz="0" w:space="0" w:color="auto"/>
      </w:divBdr>
    </w:div>
    <w:div w:id="1242641732">
      <w:bodyDiv w:val="1"/>
      <w:marLeft w:val="0"/>
      <w:marRight w:val="0"/>
      <w:marTop w:val="0"/>
      <w:marBottom w:val="0"/>
      <w:divBdr>
        <w:top w:val="none" w:sz="0" w:space="0" w:color="auto"/>
        <w:left w:val="none" w:sz="0" w:space="0" w:color="auto"/>
        <w:bottom w:val="none" w:sz="0" w:space="0" w:color="auto"/>
        <w:right w:val="none" w:sz="0" w:space="0" w:color="auto"/>
      </w:divBdr>
    </w:div>
    <w:div w:id="1277372998">
      <w:bodyDiv w:val="1"/>
      <w:marLeft w:val="0"/>
      <w:marRight w:val="0"/>
      <w:marTop w:val="0"/>
      <w:marBottom w:val="0"/>
      <w:divBdr>
        <w:top w:val="none" w:sz="0" w:space="0" w:color="auto"/>
        <w:left w:val="none" w:sz="0" w:space="0" w:color="auto"/>
        <w:bottom w:val="none" w:sz="0" w:space="0" w:color="auto"/>
        <w:right w:val="none" w:sz="0" w:space="0" w:color="auto"/>
      </w:divBdr>
    </w:div>
    <w:div w:id="1333872768">
      <w:bodyDiv w:val="1"/>
      <w:marLeft w:val="0"/>
      <w:marRight w:val="0"/>
      <w:marTop w:val="0"/>
      <w:marBottom w:val="0"/>
      <w:divBdr>
        <w:top w:val="none" w:sz="0" w:space="0" w:color="auto"/>
        <w:left w:val="none" w:sz="0" w:space="0" w:color="auto"/>
        <w:bottom w:val="none" w:sz="0" w:space="0" w:color="auto"/>
        <w:right w:val="none" w:sz="0" w:space="0" w:color="auto"/>
      </w:divBdr>
    </w:div>
    <w:div w:id="1364863298">
      <w:bodyDiv w:val="1"/>
      <w:marLeft w:val="0"/>
      <w:marRight w:val="0"/>
      <w:marTop w:val="0"/>
      <w:marBottom w:val="0"/>
      <w:divBdr>
        <w:top w:val="none" w:sz="0" w:space="0" w:color="auto"/>
        <w:left w:val="none" w:sz="0" w:space="0" w:color="auto"/>
        <w:bottom w:val="none" w:sz="0" w:space="0" w:color="auto"/>
        <w:right w:val="none" w:sz="0" w:space="0" w:color="auto"/>
      </w:divBdr>
    </w:div>
    <w:div w:id="1364983969">
      <w:bodyDiv w:val="1"/>
      <w:marLeft w:val="0"/>
      <w:marRight w:val="0"/>
      <w:marTop w:val="0"/>
      <w:marBottom w:val="0"/>
      <w:divBdr>
        <w:top w:val="none" w:sz="0" w:space="0" w:color="auto"/>
        <w:left w:val="none" w:sz="0" w:space="0" w:color="auto"/>
        <w:bottom w:val="none" w:sz="0" w:space="0" w:color="auto"/>
        <w:right w:val="none" w:sz="0" w:space="0" w:color="auto"/>
      </w:divBdr>
    </w:div>
    <w:div w:id="1557205434">
      <w:bodyDiv w:val="1"/>
      <w:marLeft w:val="0"/>
      <w:marRight w:val="0"/>
      <w:marTop w:val="0"/>
      <w:marBottom w:val="0"/>
      <w:divBdr>
        <w:top w:val="none" w:sz="0" w:space="0" w:color="auto"/>
        <w:left w:val="none" w:sz="0" w:space="0" w:color="auto"/>
        <w:bottom w:val="none" w:sz="0" w:space="0" w:color="auto"/>
        <w:right w:val="none" w:sz="0" w:space="0" w:color="auto"/>
      </w:divBdr>
    </w:div>
    <w:div w:id="1598323972">
      <w:bodyDiv w:val="1"/>
      <w:marLeft w:val="0"/>
      <w:marRight w:val="0"/>
      <w:marTop w:val="0"/>
      <w:marBottom w:val="0"/>
      <w:divBdr>
        <w:top w:val="none" w:sz="0" w:space="0" w:color="auto"/>
        <w:left w:val="none" w:sz="0" w:space="0" w:color="auto"/>
        <w:bottom w:val="none" w:sz="0" w:space="0" w:color="auto"/>
        <w:right w:val="none" w:sz="0" w:space="0" w:color="auto"/>
      </w:divBdr>
    </w:div>
    <w:div w:id="1633947701">
      <w:bodyDiv w:val="1"/>
      <w:marLeft w:val="0"/>
      <w:marRight w:val="0"/>
      <w:marTop w:val="0"/>
      <w:marBottom w:val="0"/>
      <w:divBdr>
        <w:top w:val="none" w:sz="0" w:space="0" w:color="auto"/>
        <w:left w:val="none" w:sz="0" w:space="0" w:color="auto"/>
        <w:bottom w:val="none" w:sz="0" w:space="0" w:color="auto"/>
        <w:right w:val="none" w:sz="0" w:space="0" w:color="auto"/>
      </w:divBdr>
    </w:div>
    <w:div w:id="1690763851">
      <w:bodyDiv w:val="1"/>
      <w:marLeft w:val="0"/>
      <w:marRight w:val="0"/>
      <w:marTop w:val="0"/>
      <w:marBottom w:val="0"/>
      <w:divBdr>
        <w:top w:val="none" w:sz="0" w:space="0" w:color="auto"/>
        <w:left w:val="none" w:sz="0" w:space="0" w:color="auto"/>
        <w:bottom w:val="none" w:sz="0" w:space="0" w:color="auto"/>
        <w:right w:val="none" w:sz="0" w:space="0" w:color="auto"/>
      </w:divBdr>
    </w:div>
    <w:div w:id="1691182637">
      <w:bodyDiv w:val="1"/>
      <w:marLeft w:val="0"/>
      <w:marRight w:val="0"/>
      <w:marTop w:val="0"/>
      <w:marBottom w:val="0"/>
      <w:divBdr>
        <w:top w:val="none" w:sz="0" w:space="0" w:color="auto"/>
        <w:left w:val="none" w:sz="0" w:space="0" w:color="auto"/>
        <w:bottom w:val="none" w:sz="0" w:space="0" w:color="auto"/>
        <w:right w:val="none" w:sz="0" w:space="0" w:color="auto"/>
      </w:divBdr>
    </w:div>
    <w:div w:id="1714423825">
      <w:bodyDiv w:val="1"/>
      <w:marLeft w:val="0"/>
      <w:marRight w:val="0"/>
      <w:marTop w:val="0"/>
      <w:marBottom w:val="0"/>
      <w:divBdr>
        <w:top w:val="none" w:sz="0" w:space="0" w:color="auto"/>
        <w:left w:val="none" w:sz="0" w:space="0" w:color="auto"/>
        <w:bottom w:val="none" w:sz="0" w:space="0" w:color="auto"/>
        <w:right w:val="none" w:sz="0" w:space="0" w:color="auto"/>
      </w:divBdr>
    </w:div>
    <w:div w:id="1727484882">
      <w:bodyDiv w:val="1"/>
      <w:marLeft w:val="0"/>
      <w:marRight w:val="0"/>
      <w:marTop w:val="0"/>
      <w:marBottom w:val="0"/>
      <w:divBdr>
        <w:top w:val="none" w:sz="0" w:space="0" w:color="auto"/>
        <w:left w:val="none" w:sz="0" w:space="0" w:color="auto"/>
        <w:bottom w:val="none" w:sz="0" w:space="0" w:color="auto"/>
        <w:right w:val="none" w:sz="0" w:space="0" w:color="auto"/>
      </w:divBdr>
    </w:div>
    <w:div w:id="1734083678">
      <w:bodyDiv w:val="1"/>
      <w:marLeft w:val="0"/>
      <w:marRight w:val="0"/>
      <w:marTop w:val="0"/>
      <w:marBottom w:val="0"/>
      <w:divBdr>
        <w:top w:val="none" w:sz="0" w:space="0" w:color="auto"/>
        <w:left w:val="none" w:sz="0" w:space="0" w:color="auto"/>
        <w:bottom w:val="none" w:sz="0" w:space="0" w:color="auto"/>
        <w:right w:val="none" w:sz="0" w:space="0" w:color="auto"/>
      </w:divBdr>
    </w:div>
    <w:div w:id="1746218667">
      <w:bodyDiv w:val="1"/>
      <w:marLeft w:val="0"/>
      <w:marRight w:val="0"/>
      <w:marTop w:val="0"/>
      <w:marBottom w:val="0"/>
      <w:divBdr>
        <w:top w:val="none" w:sz="0" w:space="0" w:color="auto"/>
        <w:left w:val="none" w:sz="0" w:space="0" w:color="auto"/>
        <w:bottom w:val="none" w:sz="0" w:space="0" w:color="auto"/>
        <w:right w:val="none" w:sz="0" w:space="0" w:color="auto"/>
      </w:divBdr>
    </w:div>
    <w:div w:id="1772314322">
      <w:bodyDiv w:val="1"/>
      <w:marLeft w:val="0"/>
      <w:marRight w:val="0"/>
      <w:marTop w:val="0"/>
      <w:marBottom w:val="0"/>
      <w:divBdr>
        <w:top w:val="none" w:sz="0" w:space="0" w:color="auto"/>
        <w:left w:val="none" w:sz="0" w:space="0" w:color="auto"/>
        <w:bottom w:val="none" w:sz="0" w:space="0" w:color="auto"/>
        <w:right w:val="none" w:sz="0" w:space="0" w:color="auto"/>
      </w:divBdr>
    </w:div>
    <w:div w:id="1858158815">
      <w:bodyDiv w:val="1"/>
      <w:marLeft w:val="0"/>
      <w:marRight w:val="0"/>
      <w:marTop w:val="0"/>
      <w:marBottom w:val="0"/>
      <w:divBdr>
        <w:top w:val="none" w:sz="0" w:space="0" w:color="auto"/>
        <w:left w:val="none" w:sz="0" w:space="0" w:color="auto"/>
        <w:bottom w:val="none" w:sz="0" w:space="0" w:color="auto"/>
        <w:right w:val="none" w:sz="0" w:space="0" w:color="auto"/>
      </w:divBdr>
    </w:div>
    <w:div w:id="1862013169">
      <w:bodyDiv w:val="1"/>
      <w:marLeft w:val="0"/>
      <w:marRight w:val="0"/>
      <w:marTop w:val="0"/>
      <w:marBottom w:val="0"/>
      <w:divBdr>
        <w:top w:val="none" w:sz="0" w:space="0" w:color="auto"/>
        <w:left w:val="none" w:sz="0" w:space="0" w:color="auto"/>
        <w:bottom w:val="none" w:sz="0" w:space="0" w:color="auto"/>
        <w:right w:val="none" w:sz="0" w:space="0" w:color="auto"/>
      </w:divBdr>
    </w:div>
    <w:div w:id="1935550719">
      <w:bodyDiv w:val="1"/>
      <w:marLeft w:val="0"/>
      <w:marRight w:val="0"/>
      <w:marTop w:val="0"/>
      <w:marBottom w:val="0"/>
      <w:divBdr>
        <w:top w:val="none" w:sz="0" w:space="0" w:color="auto"/>
        <w:left w:val="none" w:sz="0" w:space="0" w:color="auto"/>
        <w:bottom w:val="none" w:sz="0" w:space="0" w:color="auto"/>
        <w:right w:val="none" w:sz="0" w:space="0" w:color="auto"/>
      </w:divBdr>
    </w:div>
    <w:div w:id="1940336419">
      <w:bodyDiv w:val="1"/>
      <w:marLeft w:val="0"/>
      <w:marRight w:val="0"/>
      <w:marTop w:val="0"/>
      <w:marBottom w:val="0"/>
      <w:divBdr>
        <w:top w:val="none" w:sz="0" w:space="0" w:color="auto"/>
        <w:left w:val="none" w:sz="0" w:space="0" w:color="auto"/>
        <w:bottom w:val="none" w:sz="0" w:space="0" w:color="auto"/>
        <w:right w:val="none" w:sz="0" w:space="0" w:color="auto"/>
      </w:divBdr>
    </w:div>
    <w:div w:id="1941404435">
      <w:bodyDiv w:val="1"/>
      <w:marLeft w:val="0"/>
      <w:marRight w:val="0"/>
      <w:marTop w:val="0"/>
      <w:marBottom w:val="0"/>
      <w:divBdr>
        <w:top w:val="none" w:sz="0" w:space="0" w:color="auto"/>
        <w:left w:val="none" w:sz="0" w:space="0" w:color="auto"/>
        <w:bottom w:val="none" w:sz="0" w:space="0" w:color="auto"/>
        <w:right w:val="none" w:sz="0" w:space="0" w:color="auto"/>
      </w:divBdr>
    </w:div>
    <w:div w:id="1954045415">
      <w:bodyDiv w:val="1"/>
      <w:marLeft w:val="0"/>
      <w:marRight w:val="0"/>
      <w:marTop w:val="0"/>
      <w:marBottom w:val="0"/>
      <w:divBdr>
        <w:top w:val="none" w:sz="0" w:space="0" w:color="auto"/>
        <w:left w:val="none" w:sz="0" w:space="0" w:color="auto"/>
        <w:bottom w:val="none" w:sz="0" w:space="0" w:color="auto"/>
        <w:right w:val="none" w:sz="0" w:space="0" w:color="auto"/>
      </w:divBdr>
    </w:div>
    <w:div w:id="1982806940">
      <w:bodyDiv w:val="1"/>
      <w:marLeft w:val="0"/>
      <w:marRight w:val="0"/>
      <w:marTop w:val="0"/>
      <w:marBottom w:val="0"/>
      <w:divBdr>
        <w:top w:val="none" w:sz="0" w:space="0" w:color="auto"/>
        <w:left w:val="none" w:sz="0" w:space="0" w:color="auto"/>
        <w:bottom w:val="none" w:sz="0" w:space="0" w:color="auto"/>
        <w:right w:val="none" w:sz="0" w:space="0" w:color="auto"/>
      </w:divBdr>
    </w:div>
    <w:div w:id="1986010092">
      <w:bodyDiv w:val="1"/>
      <w:marLeft w:val="0"/>
      <w:marRight w:val="0"/>
      <w:marTop w:val="0"/>
      <w:marBottom w:val="0"/>
      <w:divBdr>
        <w:top w:val="none" w:sz="0" w:space="0" w:color="auto"/>
        <w:left w:val="none" w:sz="0" w:space="0" w:color="auto"/>
        <w:bottom w:val="none" w:sz="0" w:space="0" w:color="auto"/>
        <w:right w:val="none" w:sz="0" w:space="0" w:color="auto"/>
      </w:divBdr>
    </w:div>
    <w:div w:id="2011760482">
      <w:bodyDiv w:val="1"/>
      <w:marLeft w:val="0"/>
      <w:marRight w:val="0"/>
      <w:marTop w:val="0"/>
      <w:marBottom w:val="0"/>
      <w:divBdr>
        <w:top w:val="none" w:sz="0" w:space="0" w:color="auto"/>
        <w:left w:val="none" w:sz="0" w:space="0" w:color="auto"/>
        <w:bottom w:val="none" w:sz="0" w:space="0" w:color="auto"/>
        <w:right w:val="none" w:sz="0" w:space="0" w:color="auto"/>
      </w:divBdr>
    </w:div>
    <w:div w:id="2032874313">
      <w:bodyDiv w:val="1"/>
      <w:marLeft w:val="0"/>
      <w:marRight w:val="0"/>
      <w:marTop w:val="0"/>
      <w:marBottom w:val="0"/>
      <w:divBdr>
        <w:top w:val="none" w:sz="0" w:space="0" w:color="auto"/>
        <w:left w:val="none" w:sz="0" w:space="0" w:color="auto"/>
        <w:bottom w:val="none" w:sz="0" w:space="0" w:color="auto"/>
        <w:right w:val="none" w:sz="0" w:space="0" w:color="auto"/>
      </w:divBdr>
    </w:div>
    <w:div w:id="2046327581">
      <w:bodyDiv w:val="1"/>
      <w:marLeft w:val="0"/>
      <w:marRight w:val="0"/>
      <w:marTop w:val="0"/>
      <w:marBottom w:val="0"/>
      <w:divBdr>
        <w:top w:val="none" w:sz="0" w:space="0" w:color="auto"/>
        <w:left w:val="none" w:sz="0" w:space="0" w:color="auto"/>
        <w:bottom w:val="none" w:sz="0" w:space="0" w:color="auto"/>
        <w:right w:val="none" w:sz="0" w:space="0" w:color="auto"/>
      </w:divBdr>
    </w:div>
    <w:div w:id="2057467855">
      <w:bodyDiv w:val="1"/>
      <w:marLeft w:val="0"/>
      <w:marRight w:val="0"/>
      <w:marTop w:val="0"/>
      <w:marBottom w:val="0"/>
      <w:divBdr>
        <w:top w:val="none" w:sz="0" w:space="0" w:color="auto"/>
        <w:left w:val="none" w:sz="0" w:space="0" w:color="auto"/>
        <w:bottom w:val="none" w:sz="0" w:space="0" w:color="auto"/>
        <w:right w:val="none" w:sz="0" w:space="0" w:color="auto"/>
      </w:divBdr>
    </w:div>
    <w:div w:id="2082210933">
      <w:bodyDiv w:val="1"/>
      <w:marLeft w:val="0"/>
      <w:marRight w:val="0"/>
      <w:marTop w:val="0"/>
      <w:marBottom w:val="0"/>
      <w:divBdr>
        <w:top w:val="none" w:sz="0" w:space="0" w:color="auto"/>
        <w:left w:val="none" w:sz="0" w:space="0" w:color="auto"/>
        <w:bottom w:val="none" w:sz="0" w:space="0" w:color="auto"/>
        <w:right w:val="none" w:sz="0" w:space="0" w:color="auto"/>
      </w:divBdr>
    </w:div>
    <w:div w:id="212392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hyperlink" Target="https://docs.google.com/spreadsheets/d/1jVheSPZkOtfNKRNoc_858nwk2UaHCe0gExTNZfZ8vxA/edit?usp=sharing"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19.jpeg"/><Relationship Id="rId42" Type="http://schemas.openxmlformats.org/officeDocument/2006/relationships/hyperlink" Target="https://github.com/Pradnya579/Automotive_Ford_Team.git"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vinayaranade/M1_Application_Airlinebookingsystem.git" TargetMode="External"/><Relationship Id="rId17" Type="http://schemas.openxmlformats.org/officeDocument/2006/relationships/image" Target="media/image8.jpeg"/><Relationship Id="rId25" Type="http://schemas.openxmlformats.org/officeDocument/2006/relationships/hyperlink" Target="https://docs.google.com/spreadsheets/d/1jtKnXV12VE1fH20CGDo4B3uNWRTAhQCWz-hHUDWUe3I/edit?usp=sharing" TargetMode="External"/><Relationship Id="rId33" Type="http://schemas.openxmlformats.org/officeDocument/2006/relationships/image" Target="media/image18.jpeg"/><Relationship Id="rId38" Type="http://schemas.openxmlformats.org/officeDocument/2006/relationships/hyperlink" Target="https://github.com/GENESIS-2022/MasteringMCU-Team65.git"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4.png"/><Relationship Id="rId41" Type="http://schemas.openxmlformats.org/officeDocument/2006/relationships/hyperlink" Target="https://github.com/Pradnya579/Automotive_Ford_Team.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google.com/spreadsheets/d/1EWYp_1iyK2wLMfKGJOiTJAk5WexZusCP/edit?usp=sharing&amp;ouid=113003694561146884677&amp;rtpof=true&amp;sd=true" TargetMode="Externa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vinayaranade/M2-Embedded_Calculator.git" TargetMode="External"/><Relationship Id="rId23" Type="http://schemas.openxmlformats.org/officeDocument/2006/relationships/hyperlink" Target="https://github.com/GENESIS2021Q1/Applied_SDLC-Dec_Team_49.git" TargetMode="External"/><Relationship Id="rId28" Type="http://schemas.openxmlformats.org/officeDocument/2006/relationships/hyperlink" Target="https://github.com/tlnsnani/OopsWithPython_Calendar_Automation_Team-48.git" TargetMode="External"/><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6.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devcenter.heroku.com/articles/getting-started-with-python" TargetMode="External"/><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0C2F9E54-EF31-4B19-9CCE-A1E70DDA1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2241</TotalTime>
  <Pages>50</Pages>
  <Words>6205</Words>
  <Characters>35369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Alrich Roshan</dc:creator>
  <cp:keywords/>
  <dc:description/>
  <cp:lastModifiedBy>Vinaya Ranade</cp:lastModifiedBy>
  <cp:revision>55</cp:revision>
  <dcterms:created xsi:type="dcterms:W3CDTF">2022-02-16T13:43:00Z</dcterms:created>
  <dcterms:modified xsi:type="dcterms:W3CDTF">2022-02-21T10:38:00Z</dcterms:modified>
</cp:coreProperties>
</file>